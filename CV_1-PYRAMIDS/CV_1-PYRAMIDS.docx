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C072B2E" w14:textId="77777777" w:rsidR="007D50D3" w:rsidRDefault="007D50D3">
      <w:pPr>
        <w:jc w:val="center"/>
        <w:rPr>
          <w:noProof/>
          <w:sz w:val="36"/>
          <w:szCs w:val="36"/>
          <w:lang w:eastAsia="en-GB"/>
        </w:rPr>
      </w:pPr>
    </w:p>
    <w:p w14:paraId="7C7E66CC" w14:textId="17420D5B" w:rsidR="00CA290E" w:rsidRDefault="009E1949">
      <w:pPr>
        <w:jc w:val="center"/>
        <w:rPr>
          <w:sz w:val="32"/>
          <w:szCs w:val="36"/>
          <w:lang w:eastAsia="el-GR"/>
        </w:rPr>
      </w:pPr>
      <w:r>
        <w:rPr>
          <w:noProof/>
          <w:sz w:val="36"/>
          <w:szCs w:val="36"/>
          <w:lang w:val="en-GB" w:eastAsia="en-GB"/>
        </w:rPr>
        <w:drawing>
          <wp:inline distT="0" distB="0" distL="0" distR="0" wp14:anchorId="70CF5EDB" wp14:editId="672C5521">
            <wp:extent cx="1839166" cy="1958881"/>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941" b="-3569"/>
                    <a:stretch/>
                  </pic:blipFill>
                  <pic:spPr bwMode="auto">
                    <a:xfrm>
                      <a:off x="0" y="0"/>
                      <a:ext cx="1847874" cy="1968156"/>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3A991F" w14:textId="77777777" w:rsidR="00CA290E" w:rsidRDefault="00CA290E">
      <w:pPr>
        <w:jc w:val="center"/>
      </w:pPr>
      <w:r>
        <w:rPr>
          <w:sz w:val="32"/>
          <w:szCs w:val="36"/>
          <w:lang w:eastAsia="el-GR"/>
        </w:rPr>
        <w:t>Πολυτεχνική Σχολή</w:t>
      </w:r>
    </w:p>
    <w:p w14:paraId="1B10FB3A" w14:textId="77777777" w:rsidR="00CA290E" w:rsidRDefault="00CA290E">
      <w:pPr>
        <w:jc w:val="center"/>
      </w:pPr>
      <w:r>
        <w:rPr>
          <w:sz w:val="32"/>
          <w:szCs w:val="36"/>
          <w:lang w:eastAsia="el-GR"/>
        </w:rPr>
        <w:t>Τμήμα Μηχανικών Η/Υ &amp; Πληροφορικής</w:t>
      </w:r>
    </w:p>
    <w:p w14:paraId="7582A60D" w14:textId="77777777" w:rsidR="00CA290E" w:rsidRDefault="00CA290E">
      <w:pPr>
        <w:jc w:val="center"/>
        <w:rPr>
          <w:sz w:val="24"/>
          <w:szCs w:val="24"/>
          <w:lang w:eastAsia="el-GR"/>
        </w:rPr>
      </w:pPr>
    </w:p>
    <w:p w14:paraId="30293397" w14:textId="77777777" w:rsidR="00CA290E" w:rsidRDefault="00CA290E">
      <w:pPr>
        <w:jc w:val="center"/>
        <w:rPr>
          <w:sz w:val="24"/>
          <w:szCs w:val="24"/>
          <w:lang w:eastAsia="el-GR"/>
        </w:rPr>
      </w:pPr>
    </w:p>
    <w:p w14:paraId="4D9D8BEB" w14:textId="70D2B321" w:rsidR="00FA1016" w:rsidRPr="00ED067C" w:rsidRDefault="00FA1016" w:rsidP="002A1F2B">
      <w:pPr>
        <w:suppressAutoHyphens w:val="0"/>
        <w:autoSpaceDE w:val="0"/>
        <w:autoSpaceDN w:val="0"/>
        <w:adjustRightInd w:val="0"/>
        <w:jc w:val="center"/>
        <w:rPr>
          <w:b/>
          <w:bCs/>
          <w:color w:val="000000"/>
          <w:sz w:val="28"/>
          <w:szCs w:val="28"/>
          <w:lang w:eastAsia="en-GB" w:bidi="he-IL"/>
        </w:rPr>
      </w:pPr>
    </w:p>
    <w:p w14:paraId="3F832C50" w14:textId="77777777" w:rsidR="00FA1016" w:rsidRPr="00FA1016" w:rsidRDefault="00FA1016" w:rsidP="00FA1016">
      <w:pPr>
        <w:suppressAutoHyphens w:val="0"/>
        <w:autoSpaceDE w:val="0"/>
        <w:autoSpaceDN w:val="0"/>
        <w:adjustRightInd w:val="0"/>
        <w:jc w:val="left"/>
        <w:rPr>
          <w:color w:val="000000"/>
          <w:sz w:val="28"/>
          <w:szCs w:val="28"/>
          <w:lang w:eastAsia="en-GB" w:bidi="he-IL"/>
        </w:rPr>
      </w:pPr>
    </w:p>
    <w:p w14:paraId="300D96E2" w14:textId="5D7B3156" w:rsidR="00FA1016" w:rsidRPr="00D32473" w:rsidRDefault="00C94B35" w:rsidP="00FA1016">
      <w:pPr>
        <w:suppressAutoHyphens w:val="0"/>
        <w:autoSpaceDE w:val="0"/>
        <w:autoSpaceDN w:val="0"/>
        <w:adjustRightInd w:val="0"/>
        <w:jc w:val="center"/>
        <w:rPr>
          <w:color w:val="000000"/>
          <w:sz w:val="32"/>
          <w:szCs w:val="32"/>
          <w:lang w:eastAsia="en-GB" w:bidi="he-IL"/>
        </w:rPr>
      </w:pPr>
      <w:r>
        <w:rPr>
          <w:b/>
          <w:bCs/>
          <w:color w:val="000000"/>
          <w:sz w:val="32"/>
          <w:szCs w:val="32"/>
          <w:lang w:eastAsia="en-GB" w:bidi="he-IL"/>
        </w:rPr>
        <w:t xml:space="preserve">ΘΕΜΑΤΑ ΟΡΑΣΗΣ </w:t>
      </w:r>
      <w:r w:rsidR="006C6F24">
        <w:rPr>
          <w:b/>
          <w:bCs/>
          <w:color w:val="000000"/>
          <w:sz w:val="32"/>
          <w:szCs w:val="32"/>
          <w:lang w:eastAsia="en-GB" w:bidi="he-IL"/>
        </w:rPr>
        <w:t>ΥΠΟΛΟΓΙΣΤΩΝ &amp; ΓΡΑΦΙΚΗΣ</w:t>
      </w:r>
    </w:p>
    <w:p w14:paraId="3CD77C13" w14:textId="77777777" w:rsidR="00CA290E" w:rsidRDefault="00CA290E">
      <w:pPr>
        <w:jc w:val="center"/>
        <w:rPr>
          <w:sz w:val="24"/>
          <w:szCs w:val="24"/>
          <w:lang w:eastAsia="el-GR"/>
        </w:rPr>
      </w:pPr>
    </w:p>
    <w:p w14:paraId="31BFBF44" w14:textId="77777777" w:rsidR="00C154A8" w:rsidRPr="003D207A"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1612D3E1" w14:textId="77777777" w:rsidR="000A2EFF" w:rsidRDefault="00FA1016">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sidRPr="00FA1016">
        <w:rPr>
          <w:b/>
          <w:bCs/>
          <w:sz w:val="40"/>
          <w:szCs w:val="40"/>
          <w:lang w:eastAsia="el-GR"/>
        </w:rPr>
        <w:t xml:space="preserve">ΑΝΑΦΟΡΑ ΒΑΣΙΣΜΕΝΗ </w:t>
      </w:r>
      <w:r w:rsidR="00ED067C">
        <w:rPr>
          <w:b/>
          <w:bCs/>
          <w:sz w:val="40"/>
          <w:szCs w:val="40"/>
          <w:lang w:eastAsia="el-GR"/>
        </w:rPr>
        <w:t>ΣΤ</w:t>
      </w:r>
      <w:r w:rsidR="006C6F24">
        <w:rPr>
          <w:b/>
          <w:bCs/>
          <w:sz w:val="40"/>
          <w:szCs w:val="40"/>
          <w:lang w:eastAsia="el-GR"/>
        </w:rPr>
        <w:t xml:space="preserve">ΗΝ </w:t>
      </w:r>
    </w:p>
    <w:p w14:paraId="70D5FBD5" w14:textId="1ACBC35F" w:rsidR="00ED067C" w:rsidRPr="00ED067C" w:rsidRDefault="006C6F24">
      <w:pPr>
        <w:pBdr>
          <w:top w:val="double" w:sz="2" w:space="1" w:color="000000"/>
          <w:left w:val="none" w:sz="0" w:space="0" w:color="000000"/>
          <w:bottom w:val="double" w:sz="2" w:space="1" w:color="000000"/>
          <w:right w:val="none" w:sz="0" w:space="0" w:color="000000"/>
        </w:pBdr>
        <w:spacing w:before="120" w:after="120" w:line="360" w:lineRule="auto"/>
        <w:jc w:val="center"/>
        <w:rPr>
          <w:b/>
          <w:bCs/>
          <w:sz w:val="40"/>
          <w:szCs w:val="40"/>
          <w:lang w:eastAsia="el-GR"/>
        </w:rPr>
      </w:pPr>
      <w:r>
        <w:rPr>
          <w:b/>
          <w:bCs/>
          <w:sz w:val="40"/>
          <w:szCs w:val="40"/>
          <w:lang w:eastAsia="el-GR"/>
        </w:rPr>
        <w:t>1</w:t>
      </w:r>
      <w:r w:rsidRPr="006C6F24">
        <w:rPr>
          <w:b/>
          <w:bCs/>
          <w:sz w:val="40"/>
          <w:szCs w:val="40"/>
          <w:vertAlign w:val="superscript"/>
          <w:lang w:eastAsia="el-GR"/>
        </w:rPr>
        <w:t>Η</w:t>
      </w:r>
      <w:r>
        <w:rPr>
          <w:b/>
          <w:bCs/>
          <w:sz w:val="40"/>
          <w:szCs w:val="40"/>
          <w:lang w:eastAsia="el-GR"/>
        </w:rPr>
        <w:t xml:space="preserve"> ΕΡΓΑΣΤΗΡΙΑΚΗ ΑΣΚΗΣΗ</w:t>
      </w:r>
    </w:p>
    <w:p w14:paraId="7EE27B49" w14:textId="77777777" w:rsidR="00C154A8" w:rsidRPr="00C154A8" w:rsidRDefault="00C154A8" w:rsidP="00C154A8">
      <w:pPr>
        <w:pBdr>
          <w:top w:val="double" w:sz="2" w:space="1" w:color="000000"/>
          <w:left w:val="none" w:sz="0" w:space="0" w:color="000000"/>
          <w:bottom w:val="double" w:sz="2" w:space="1" w:color="000000"/>
          <w:right w:val="none" w:sz="0" w:space="0" w:color="000000"/>
        </w:pBdr>
        <w:jc w:val="center"/>
        <w:rPr>
          <w:b/>
          <w:bCs/>
          <w:sz w:val="52"/>
          <w:szCs w:val="48"/>
          <w:lang w:eastAsia="el-GR"/>
        </w:rPr>
      </w:pPr>
    </w:p>
    <w:p w14:paraId="51A096BB" w14:textId="77777777" w:rsidR="00CA290E" w:rsidRPr="00C154A8" w:rsidRDefault="00CA290E">
      <w:pPr>
        <w:jc w:val="center"/>
        <w:rPr>
          <w:b/>
          <w:bCs/>
          <w:sz w:val="24"/>
          <w:szCs w:val="24"/>
          <w:lang w:eastAsia="el-GR"/>
        </w:rPr>
      </w:pPr>
    </w:p>
    <w:p w14:paraId="18C35D7A" w14:textId="77777777" w:rsidR="00B7314D" w:rsidRPr="00C154A8" w:rsidRDefault="00B7314D">
      <w:pPr>
        <w:jc w:val="center"/>
        <w:rPr>
          <w:b/>
          <w:bCs/>
          <w:sz w:val="24"/>
          <w:szCs w:val="24"/>
          <w:lang w:eastAsia="el-GR"/>
        </w:rPr>
      </w:pPr>
    </w:p>
    <w:p w14:paraId="19E5C71F" w14:textId="77777777" w:rsidR="00CA290E" w:rsidRPr="00C154A8" w:rsidRDefault="00CA290E">
      <w:pPr>
        <w:jc w:val="center"/>
        <w:rPr>
          <w:b/>
          <w:bCs/>
          <w:sz w:val="24"/>
          <w:szCs w:val="24"/>
          <w:lang w:eastAsia="el-GR"/>
        </w:rPr>
      </w:pPr>
    </w:p>
    <w:p w14:paraId="1F14B3C6" w14:textId="6F11C7E6" w:rsidR="00C154A8" w:rsidRPr="00C154A8" w:rsidRDefault="006C6F24" w:rsidP="00C154A8">
      <w:pPr>
        <w:jc w:val="center"/>
        <w:rPr>
          <w:sz w:val="36"/>
          <w:szCs w:val="24"/>
          <w:lang w:eastAsia="el-GR"/>
        </w:rPr>
      </w:pPr>
      <w:r>
        <w:rPr>
          <w:sz w:val="36"/>
          <w:szCs w:val="24"/>
          <w:lang w:eastAsia="el-GR"/>
        </w:rPr>
        <w:t>ΑΓΓΕΛΟΣ ΝΙΚΟΛΑΟΣ ΠΟΤΑΜΙΑΝΟΣ</w:t>
      </w:r>
    </w:p>
    <w:p w14:paraId="78417FA7" w14:textId="1700658D" w:rsidR="00943652" w:rsidRDefault="00C154A8" w:rsidP="00C154A8">
      <w:pPr>
        <w:jc w:val="center"/>
        <w:rPr>
          <w:sz w:val="24"/>
          <w:szCs w:val="24"/>
          <w:lang w:eastAsia="el-GR"/>
        </w:rPr>
      </w:pPr>
      <w:r w:rsidRPr="00C154A8">
        <w:rPr>
          <w:sz w:val="24"/>
          <w:szCs w:val="24"/>
          <w:lang w:eastAsia="el-GR"/>
        </w:rPr>
        <w:t xml:space="preserve">Α.Μ. </w:t>
      </w:r>
      <w:r w:rsidR="006C6F24">
        <w:rPr>
          <w:sz w:val="24"/>
          <w:szCs w:val="24"/>
          <w:lang w:eastAsia="el-GR"/>
        </w:rPr>
        <w:t>1084537</w:t>
      </w:r>
    </w:p>
    <w:p w14:paraId="03CB29E0" w14:textId="209C97BE" w:rsidR="00B7314D" w:rsidRPr="00CE54C8" w:rsidRDefault="00CE54C8">
      <w:pPr>
        <w:jc w:val="center"/>
        <w:rPr>
          <w:sz w:val="24"/>
          <w:szCs w:val="24"/>
          <w:lang w:eastAsia="el-GR"/>
        </w:rPr>
      </w:pPr>
      <w:r>
        <w:rPr>
          <w:sz w:val="24"/>
          <w:szCs w:val="24"/>
          <w:lang w:val="en-US" w:eastAsia="el-GR"/>
        </w:rPr>
        <w:t>up</w:t>
      </w:r>
      <w:r w:rsidRPr="00CE54C8">
        <w:rPr>
          <w:sz w:val="24"/>
          <w:szCs w:val="24"/>
          <w:lang w:eastAsia="el-GR"/>
        </w:rPr>
        <w:t>1084537@</w:t>
      </w:r>
      <w:r>
        <w:rPr>
          <w:sz w:val="24"/>
          <w:szCs w:val="24"/>
          <w:lang w:val="en-US" w:eastAsia="el-GR"/>
        </w:rPr>
        <w:t>ac</w:t>
      </w:r>
      <w:r w:rsidRPr="00CE54C8">
        <w:rPr>
          <w:sz w:val="24"/>
          <w:szCs w:val="24"/>
          <w:lang w:eastAsia="el-GR"/>
        </w:rPr>
        <w:t>.</w:t>
      </w:r>
      <w:r>
        <w:rPr>
          <w:sz w:val="24"/>
          <w:szCs w:val="24"/>
          <w:lang w:val="en-US" w:eastAsia="el-GR"/>
        </w:rPr>
        <w:t>upatras</w:t>
      </w:r>
      <w:r w:rsidRPr="00CE54C8">
        <w:rPr>
          <w:sz w:val="24"/>
          <w:szCs w:val="24"/>
          <w:lang w:eastAsia="el-GR"/>
        </w:rPr>
        <w:t>.</w:t>
      </w:r>
      <w:r>
        <w:rPr>
          <w:sz w:val="24"/>
          <w:szCs w:val="24"/>
          <w:lang w:val="en-US" w:eastAsia="el-GR"/>
        </w:rPr>
        <w:t>gr</w:t>
      </w:r>
    </w:p>
    <w:p w14:paraId="241221C3" w14:textId="77777777" w:rsidR="00C154A8" w:rsidRDefault="00C154A8">
      <w:pPr>
        <w:jc w:val="center"/>
        <w:rPr>
          <w:sz w:val="24"/>
          <w:szCs w:val="24"/>
          <w:lang w:eastAsia="el-GR"/>
        </w:rPr>
      </w:pPr>
    </w:p>
    <w:p w14:paraId="66A5EFD5" w14:textId="77777777" w:rsidR="00C154A8" w:rsidRDefault="00C154A8">
      <w:pPr>
        <w:jc w:val="center"/>
        <w:rPr>
          <w:sz w:val="24"/>
          <w:szCs w:val="24"/>
          <w:lang w:eastAsia="el-GR"/>
        </w:rPr>
      </w:pPr>
    </w:p>
    <w:p w14:paraId="06EEAEDA" w14:textId="77777777" w:rsidR="00CA290E" w:rsidRDefault="00CA290E">
      <w:pPr>
        <w:jc w:val="center"/>
        <w:rPr>
          <w:sz w:val="24"/>
          <w:szCs w:val="24"/>
          <w:lang w:eastAsia="el-GR"/>
        </w:rPr>
      </w:pPr>
    </w:p>
    <w:p w14:paraId="452EAC78" w14:textId="77777777" w:rsidR="00FA1016" w:rsidRDefault="00FA1016">
      <w:pPr>
        <w:jc w:val="center"/>
        <w:rPr>
          <w:i/>
          <w:szCs w:val="24"/>
          <w:lang w:eastAsia="el-GR"/>
        </w:rPr>
      </w:pPr>
    </w:p>
    <w:p w14:paraId="3254728A" w14:textId="5C5C7D24" w:rsidR="00124ADF" w:rsidRPr="00E448FA" w:rsidRDefault="00CA290E" w:rsidP="007D50D3">
      <w:pPr>
        <w:jc w:val="center"/>
        <w:rPr>
          <w:sz w:val="24"/>
          <w:szCs w:val="24"/>
          <w:lang w:eastAsia="el-GR"/>
        </w:rPr>
      </w:pPr>
      <w:r>
        <w:rPr>
          <w:sz w:val="24"/>
          <w:szCs w:val="24"/>
          <w:lang w:eastAsia="el-GR"/>
        </w:rPr>
        <w:t xml:space="preserve">Πάτρα, </w:t>
      </w:r>
      <w:r w:rsidR="00CE54C8" w:rsidRPr="00CE54C8">
        <w:rPr>
          <w:sz w:val="24"/>
          <w:szCs w:val="24"/>
          <w:lang w:eastAsia="el-GR"/>
        </w:rPr>
        <w:t>2</w:t>
      </w:r>
      <w:r w:rsidR="00CE54C8" w:rsidRPr="00E448FA">
        <w:rPr>
          <w:sz w:val="24"/>
          <w:szCs w:val="24"/>
          <w:lang w:eastAsia="el-GR"/>
        </w:rPr>
        <w:t>024</w:t>
      </w:r>
    </w:p>
    <w:p w14:paraId="6339BF98" w14:textId="77777777" w:rsidR="00124ADF" w:rsidRPr="00E448FA" w:rsidRDefault="00124ADF">
      <w:pPr>
        <w:suppressAutoHyphens w:val="0"/>
        <w:jc w:val="left"/>
        <w:rPr>
          <w:sz w:val="24"/>
          <w:szCs w:val="24"/>
          <w:lang w:eastAsia="el-GR"/>
        </w:rPr>
      </w:pPr>
      <w:r w:rsidRPr="00E448FA">
        <w:rPr>
          <w:sz w:val="24"/>
          <w:szCs w:val="24"/>
          <w:lang w:eastAsia="el-GR"/>
        </w:rPr>
        <w:br w:type="page"/>
      </w:r>
    </w:p>
    <w:p w14:paraId="1F7EBE6F" w14:textId="01A89FB6" w:rsidR="007D50D3" w:rsidRPr="00E448FA" w:rsidRDefault="00E448FA" w:rsidP="00124ADF">
      <w:pPr>
        <w:jc w:val="left"/>
        <w:rPr>
          <w:rFonts w:ascii="Courier New" w:hAnsi="Courier New" w:cs="Courier New"/>
          <w:sz w:val="24"/>
          <w:szCs w:val="24"/>
          <w:lang w:eastAsia="el-GR"/>
        </w:rPr>
      </w:pPr>
      <w:r>
        <w:rPr>
          <w:rFonts w:ascii="Courier New" w:hAnsi="Courier New" w:cs="Courier New"/>
          <w:sz w:val="24"/>
          <w:szCs w:val="24"/>
          <w:lang w:eastAsia="el-GR"/>
        </w:rPr>
        <w:t xml:space="preserve">Προς διευκόλυνση της διαδικασίας της διόρθωσης, μπορείτε να βρείτε τον κώδικα ανεβασμένο στο </w:t>
      </w:r>
      <w:hyperlink r:id="rId9" w:history="1">
        <w:r w:rsidRPr="00404DCB">
          <w:rPr>
            <w:rStyle w:val="Hyperlink"/>
            <w:rFonts w:ascii="Courier New" w:hAnsi="Courier New" w:cs="Courier New"/>
            <w:sz w:val="24"/>
            <w:szCs w:val="24"/>
            <w:lang w:val="en-US" w:eastAsia="el-GR"/>
          </w:rPr>
          <w:t>GitHub</w:t>
        </w:r>
      </w:hyperlink>
      <w:r w:rsidRPr="00CC41A6">
        <w:rPr>
          <w:rFonts w:ascii="Courier New" w:hAnsi="Courier New" w:cs="Courier New"/>
          <w:sz w:val="24"/>
          <w:szCs w:val="24"/>
          <w:lang w:eastAsia="el-GR"/>
        </w:rPr>
        <w:t xml:space="preserve">, </w:t>
      </w:r>
      <w:r>
        <w:rPr>
          <w:rFonts w:ascii="Courier New" w:hAnsi="Courier New" w:cs="Courier New"/>
          <w:sz w:val="24"/>
          <w:szCs w:val="24"/>
          <w:lang w:eastAsia="el-GR"/>
        </w:rPr>
        <w:t xml:space="preserve">καθώς και τον κώδικα συμπυκνωμένο σε </w:t>
      </w:r>
      <w:r w:rsidRPr="00CC41A6">
        <w:rPr>
          <w:rFonts w:ascii="Courier New" w:hAnsi="Courier New" w:cs="Courier New"/>
          <w:sz w:val="24"/>
          <w:szCs w:val="24"/>
          <w:lang w:eastAsia="el-GR"/>
        </w:rPr>
        <w:t>.</w:t>
      </w:r>
      <w:r>
        <w:rPr>
          <w:rFonts w:ascii="Courier New" w:hAnsi="Courier New" w:cs="Courier New"/>
          <w:sz w:val="24"/>
          <w:szCs w:val="24"/>
          <w:lang w:val="en-US" w:eastAsia="el-GR"/>
        </w:rPr>
        <w:t>ipynb</w:t>
      </w:r>
      <w:r w:rsidRPr="00CC41A6">
        <w:rPr>
          <w:rFonts w:ascii="Courier New" w:hAnsi="Courier New" w:cs="Courier New"/>
          <w:sz w:val="24"/>
          <w:szCs w:val="24"/>
          <w:lang w:eastAsia="el-GR"/>
        </w:rPr>
        <w:t xml:space="preserve"> </w:t>
      </w:r>
      <w:r>
        <w:rPr>
          <w:rFonts w:ascii="Courier New" w:hAnsi="Courier New" w:cs="Courier New"/>
          <w:sz w:val="24"/>
          <w:szCs w:val="24"/>
          <w:lang w:eastAsia="el-GR"/>
        </w:rPr>
        <w:t>μορφή με τα αποτελέσματα τυπωμένα</w:t>
      </w:r>
      <w:r w:rsidR="006C0338">
        <w:rPr>
          <w:rFonts w:ascii="Courier New" w:hAnsi="Courier New" w:cs="Courier New"/>
          <w:sz w:val="24"/>
          <w:szCs w:val="24"/>
          <w:lang w:eastAsia="el-GR"/>
        </w:rPr>
        <w:t xml:space="preserve"> πάνω στους τίτλους «ΔΙΑΔΙΚΑΣΙΑ Χ</w:t>
      </w:r>
      <w:r w:rsidR="00F4012E" w:rsidRPr="00F4012E">
        <w:rPr>
          <w:rFonts w:ascii="Courier New" w:hAnsi="Courier New" w:cs="Courier New"/>
          <w:sz w:val="24"/>
          <w:szCs w:val="24"/>
          <w:lang w:eastAsia="el-GR"/>
        </w:rPr>
        <w:t>.</w:t>
      </w:r>
      <w:r w:rsidR="006C0338">
        <w:rPr>
          <w:rFonts w:ascii="Courier New" w:hAnsi="Courier New" w:cs="Courier New"/>
          <w:sz w:val="24"/>
          <w:szCs w:val="24"/>
          <w:lang w:eastAsia="el-GR"/>
        </w:rPr>
        <w:t>» όταν υπάρχει το αντίστοιχο αρχείο</w:t>
      </w:r>
      <w:r>
        <w:rPr>
          <w:rFonts w:ascii="Courier New" w:hAnsi="Courier New" w:cs="Courier New"/>
          <w:b/>
          <w:bCs/>
          <w:sz w:val="24"/>
          <w:szCs w:val="24"/>
          <w:lang w:eastAsia="el-GR"/>
        </w:rPr>
        <w:br/>
      </w:r>
      <w:r>
        <w:rPr>
          <w:rFonts w:ascii="Courier New" w:hAnsi="Courier New" w:cs="Courier New"/>
          <w:b/>
          <w:bCs/>
          <w:sz w:val="24"/>
          <w:szCs w:val="24"/>
          <w:lang w:eastAsia="el-GR"/>
        </w:rPr>
        <w:br/>
      </w:r>
      <w:hyperlink r:id="rId10" w:history="1">
        <w:r w:rsidR="00B30B2A" w:rsidRPr="00D41CA5">
          <w:rPr>
            <w:rStyle w:val="Hyperlink"/>
            <w:rFonts w:ascii="Courier New" w:hAnsi="Courier New" w:cs="Courier New"/>
            <w:b/>
            <w:bCs/>
            <w:sz w:val="24"/>
            <w:szCs w:val="24"/>
            <w:lang w:eastAsia="el-GR"/>
          </w:rPr>
          <w:t>ΔΙΑΔΙΚΑΣΙΑ</w:t>
        </w:r>
        <w:r w:rsidR="006644CC" w:rsidRPr="00D41CA5">
          <w:rPr>
            <w:rStyle w:val="Hyperlink"/>
            <w:rFonts w:ascii="Courier New" w:hAnsi="Courier New" w:cs="Courier New"/>
            <w:b/>
            <w:bCs/>
            <w:sz w:val="24"/>
            <w:szCs w:val="24"/>
            <w:lang w:eastAsia="el-GR"/>
          </w:rPr>
          <w:t xml:space="preserve"> 1.</w:t>
        </w:r>
      </w:hyperlink>
    </w:p>
    <w:p w14:paraId="0055E847" w14:textId="77777777" w:rsidR="00B30B2A" w:rsidRDefault="00B30B2A" w:rsidP="00B30B2A">
      <w:pPr>
        <w:jc w:val="left"/>
        <w:rPr>
          <w:rFonts w:ascii="Courier New" w:hAnsi="Courier New" w:cs="Courier New"/>
          <w:b/>
          <w:bCs/>
          <w:sz w:val="24"/>
          <w:szCs w:val="24"/>
          <w:lang w:eastAsia="el-GR"/>
        </w:rPr>
      </w:pPr>
    </w:p>
    <w:p w14:paraId="7973C300" w14:textId="2904979D"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Υλοποίηση</w:t>
      </w:r>
      <w:r>
        <w:rPr>
          <w:rFonts w:ascii="Courier New" w:hAnsi="Courier New" w:cs="Courier New"/>
          <w:b/>
          <w:bCs/>
          <w:sz w:val="24"/>
          <w:szCs w:val="24"/>
          <w:lang w:eastAsia="el-GR"/>
        </w:rPr>
        <w:t xml:space="preserve"> - </w:t>
      </w:r>
      <w:r w:rsidRPr="00B30B2A">
        <w:rPr>
          <w:rFonts w:ascii="Courier New" w:hAnsi="Courier New" w:cs="Courier New"/>
          <w:b/>
          <w:bCs/>
          <w:sz w:val="24"/>
          <w:szCs w:val="24"/>
          <w:lang w:eastAsia="el-GR"/>
        </w:rPr>
        <w:t>Περιγραφή Κώδικα</w:t>
      </w:r>
    </w:p>
    <w:p w14:paraId="690CC032" w14:textId="1064F9BD"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υλοποίηση της προτεινόμενης μεθόδου πραγματοποιήθηκε σε γλώσσα </w:t>
      </w:r>
      <w:r w:rsidRPr="00B30B2A">
        <w:rPr>
          <w:rFonts w:ascii="Courier New" w:hAnsi="Courier New" w:cs="Courier New"/>
          <w:sz w:val="24"/>
          <w:szCs w:val="24"/>
          <w:lang w:val="en-US" w:eastAsia="el-GR"/>
        </w:rPr>
        <w:t>Python</w:t>
      </w:r>
      <w:r w:rsidRPr="00B30B2A">
        <w:rPr>
          <w:rFonts w:ascii="Courier New" w:hAnsi="Courier New" w:cs="Courier New"/>
          <w:sz w:val="24"/>
          <w:szCs w:val="24"/>
          <w:lang w:eastAsia="el-GR"/>
        </w:rPr>
        <w:t xml:space="preserve">, χρησιμοποιώντας </w:t>
      </w:r>
      <w:r>
        <w:rPr>
          <w:rFonts w:ascii="Courier New" w:hAnsi="Courier New" w:cs="Courier New"/>
          <w:sz w:val="24"/>
          <w:szCs w:val="24"/>
          <w:lang w:eastAsia="el-GR"/>
        </w:rPr>
        <w:t xml:space="preserve">τις </w:t>
      </w:r>
      <w:r w:rsidRPr="00B30B2A">
        <w:rPr>
          <w:rFonts w:ascii="Courier New" w:hAnsi="Courier New" w:cs="Courier New"/>
          <w:sz w:val="24"/>
          <w:szCs w:val="24"/>
          <w:lang w:eastAsia="el-GR"/>
        </w:rPr>
        <w:t>βιβλιοθήκες</w:t>
      </w:r>
      <w:r>
        <w:rPr>
          <w:rFonts w:ascii="Courier New" w:hAnsi="Courier New" w:cs="Courier New"/>
          <w:sz w:val="24"/>
          <w:szCs w:val="24"/>
          <w:lang w:eastAsia="el-GR"/>
        </w:rPr>
        <w:t xml:space="preserve"> </w:t>
      </w:r>
      <w:r w:rsidRPr="00B30B2A">
        <w:rPr>
          <w:rFonts w:ascii="Courier New" w:hAnsi="Courier New" w:cs="Courier New"/>
          <w:sz w:val="24"/>
          <w:szCs w:val="24"/>
          <w:lang w:eastAsia="el-GR"/>
        </w:rPr>
        <w:t>το</w:t>
      </w:r>
      <w:r>
        <w:rPr>
          <w:rFonts w:ascii="Courier New" w:hAnsi="Courier New" w:cs="Courier New"/>
          <w:sz w:val="24"/>
          <w:szCs w:val="24"/>
          <w:lang w:eastAsia="el-GR"/>
        </w:rPr>
        <w:t>υ</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OpenCV</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NumPy</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Matplotlib</w:t>
      </w:r>
      <w:r w:rsidRPr="00B30B2A">
        <w:rPr>
          <w:rFonts w:ascii="Courier New" w:hAnsi="Courier New" w:cs="Courier New"/>
          <w:sz w:val="24"/>
          <w:szCs w:val="24"/>
          <w:lang w:eastAsia="el-GR"/>
        </w:rPr>
        <w:t>. Ο κώδικας περιλαμβάνει:</w:t>
      </w:r>
    </w:p>
    <w:p w14:paraId="29363F44" w14:textId="188342CC"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Δημιουργία </w:t>
      </w:r>
      <w:proofErr w:type="spellStart"/>
      <w:r w:rsidRPr="00B30B2A">
        <w:rPr>
          <w:rFonts w:ascii="Courier New" w:hAnsi="Courier New" w:cs="Courier New"/>
          <w:b/>
          <w:bCs/>
          <w:sz w:val="24"/>
          <w:szCs w:val="24"/>
          <w:lang w:eastAsia="el-GR"/>
        </w:rPr>
        <w:t>Γκαουσιανού</w:t>
      </w:r>
      <w:proofErr w:type="spellEnd"/>
      <w:r w:rsidRPr="00B30B2A">
        <w:rPr>
          <w:rFonts w:ascii="Courier New" w:hAnsi="Courier New" w:cs="Courier New"/>
          <w:b/>
          <w:bCs/>
          <w:sz w:val="24"/>
          <w:szCs w:val="24"/>
          <w:lang w:eastAsia="el-GR"/>
        </w:rPr>
        <w:t xml:space="preserve"> Πυρήνα:</w:t>
      </w:r>
      <w:r w:rsidRPr="00B30B2A">
        <w:rPr>
          <w:rFonts w:ascii="Courier New" w:hAnsi="Courier New" w:cs="Courier New"/>
          <w:sz w:val="24"/>
          <w:szCs w:val="24"/>
          <w:lang w:eastAsia="el-GR"/>
        </w:rPr>
        <w:t xml:space="preserve"> Ένας πυρήνας με </w:t>
      </w:r>
      <w:proofErr w:type="spellStart"/>
      <w:r w:rsidRPr="00B30B2A">
        <w:rPr>
          <w:rFonts w:ascii="Courier New" w:hAnsi="Courier New" w:cs="Courier New"/>
          <w:sz w:val="24"/>
          <w:szCs w:val="24"/>
          <w:lang w:eastAsia="el-GR"/>
        </w:rPr>
        <w:t>διωνυ</w:t>
      </w:r>
      <w:r w:rsidR="00CA29A2">
        <w:rPr>
          <w:rFonts w:ascii="Courier New" w:hAnsi="Courier New" w:cs="Courier New"/>
          <w:sz w:val="24"/>
          <w:szCs w:val="24"/>
          <w:lang w:eastAsia="el-GR"/>
        </w:rPr>
        <w:t>μι</w:t>
      </w:r>
      <w:r w:rsidRPr="00B30B2A">
        <w:rPr>
          <w:rFonts w:ascii="Courier New" w:hAnsi="Courier New" w:cs="Courier New"/>
          <w:sz w:val="24"/>
          <w:szCs w:val="24"/>
          <w:lang w:eastAsia="el-GR"/>
        </w:rPr>
        <w:t>κούς</w:t>
      </w:r>
      <w:proofErr w:type="spellEnd"/>
      <w:r w:rsidRPr="00B30B2A">
        <w:rPr>
          <w:rFonts w:ascii="Courier New" w:hAnsi="Courier New" w:cs="Courier New"/>
          <w:sz w:val="24"/>
          <w:szCs w:val="24"/>
          <w:lang w:eastAsia="el-GR"/>
        </w:rPr>
        <w:t xml:space="preserve"> συντελεστές </w:t>
      </w:r>
      <m:oMath>
        <m:sSup>
          <m:sSupPr>
            <m:ctrlPr>
              <w:rPr>
                <w:rFonts w:ascii="Cambria Math" w:hAnsi="Cambria Math" w:cs="Courier New"/>
                <w:i/>
                <w:sz w:val="24"/>
                <w:szCs w:val="24"/>
                <w:lang w:eastAsia="el-GR"/>
              </w:rPr>
            </m:ctrlPr>
          </m:sSupPr>
          <m:e>
            <m:d>
              <m:dPr>
                <m:begChr m:val="["/>
                <m:endChr m:val="]"/>
                <m:ctrlPr>
                  <w:rPr>
                    <w:rFonts w:ascii="Cambria Math" w:hAnsi="Cambria Math" w:cs="Courier New"/>
                    <w:sz w:val="24"/>
                    <w:szCs w:val="24"/>
                    <w:lang w:eastAsia="el-GR"/>
                  </w:rPr>
                </m:ctrlPr>
              </m:dPr>
              <m:e>
                <m:r>
                  <w:rPr>
                    <w:rFonts w:ascii="Cambria Math" w:hAnsi="Cambria Math" w:cs="Courier New"/>
                    <w:sz w:val="24"/>
                    <w:szCs w:val="24"/>
                    <w:lang w:eastAsia="el-GR"/>
                  </w:rPr>
                  <m:t>1,4,6,4,1</m:t>
                </m:r>
                <m:ctrlPr>
                  <w:rPr>
                    <w:rFonts w:ascii="Cambria Math" w:hAnsi="Cambria Math" w:cs="Courier New"/>
                    <w:i/>
                    <w:sz w:val="24"/>
                    <w:szCs w:val="24"/>
                    <w:lang w:eastAsia="el-GR"/>
                  </w:rPr>
                </m:ctrlPr>
              </m:e>
            </m:d>
            <m:ctrlPr>
              <w:rPr>
                <w:rFonts w:ascii="Cambria Math" w:hAnsi="Cambria Math" w:cs="Courier New"/>
                <w:i/>
                <w:sz w:val="24"/>
                <w:szCs w:val="24"/>
                <w:lang w:val="en-US" w:eastAsia="el-GR"/>
              </w:rPr>
            </m:ctrlPr>
          </m:e>
          <m:sup>
            <m:r>
              <w:rPr>
                <w:rFonts w:ascii="Cambria Math" w:hAnsi="Cambria Math" w:cs="Courier New"/>
                <w:sz w:val="24"/>
                <w:szCs w:val="24"/>
                <w:lang w:val="en-US" w:eastAsia="el-GR"/>
              </w:rPr>
              <m:t>t</m:t>
            </m:r>
          </m:sup>
        </m:sSup>
        <m:r>
          <m:rPr>
            <m:lit/>
          </m:rPr>
          <w:rPr>
            <w:rFonts w:ascii="Cambria Math" w:hAnsi="Cambria Math" w:cs="Courier New"/>
            <w:sz w:val="24"/>
            <w:szCs w:val="24"/>
            <w:lang w:eastAsia="el-GR"/>
          </w:rPr>
          <m:t>/</m:t>
        </m:r>
        <m:r>
          <w:rPr>
            <w:rFonts w:ascii="Cambria Math" w:hAnsi="Cambria Math" w:cs="Courier New"/>
            <w:sz w:val="24"/>
            <w:szCs w:val="24"/>
            <w:lang w:eastAsia="el-GR"/>
          </w:rPr>
          <m:t>16</m:t>
        </m:r>
      </m:oMath>
      <w:r w:rsidRPr="00B30B2A">
        <w:rPr>
          <w:rFonts w:ascii="Courier New" w:hAnsi="Courier New" w:cs="Courier New"/>
          <w:sz w:val="24"/>
          <w:szCs w:val="24"/>
          <w:lang w:eastAsia="el-GR"/>
        </w:rPr>
        <w:t xml:space="preserve"> εφαρμόζεται ως </w:t>
      </w:r>
      <w:proofErr w:type="spellStart"/>
      <w:r w:rsidR="00DA345B">
        <w:rPr>
          <w:rFonts w:ascii="Courier New" w:hAnsi="Courier New" w:cs="Courier New"/>
          <w:sz w:val="24"/>
          <w:szCs w:val="24"/>
          <w:lang w:eastAsia="el-GR"/>
        </w:rPr>
        <w:t>χαμηλοπερατό</w:t>
      </w:r>
      <w:proofErr w:type="spellEnd"/>
      <w:r w:rsidR="00DA345B">
        <w:rPr>
          <w:rFonts w:ascii="Courier New" w:hAnsi="Courier New" w:cs="Courier New"/>
          <w:sz w:val="24"/>
          <w:szCs w:val="24"/>
          <w:lang w:eastAsia="el-GR"/>
        </w:rPr>
        <w:t xml:space="preserve"> </w:t>
      </w:r>
      <w:r w:rsidRPr="00B30B2A">
        <w:rPr>
          <w:rFonts w:ascii="Courier New" w:hAnsi="Courier New" w:cs="Courier New"/>
          <w:sz w:val="24"/>
          <w:szCs w:val="24"/>
          <w:lang w:eastAsia="el-GR"/>
        </w:rPr>
        <w:t>φίλτρο.</w:t>
      </w:r>
    </w:p>
    <w:p w14:paraId="2125EC45"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Εφαρμογή </w:t>
      </w:r>
      <w:proofErr w:type="spellStart"/>
      <w:r w:rsidRPr="00B30B2A">
        <w:rPr>
          <w:rFonts w:ascii="Courier New" w:hAnsi="Courier New" w:cs="Courier New"/>
          <w:b/>
          <w:bCs/>
          <w:sz w:val="24"/>
          <w:szCs w:val="24"/>
          <w:lang w:eastAsia="el-GR"/>
        </w:rPr>
        <w:t>Γκαουσιανού</w:t>
      </w:r>
      <w:proofErr w:type="spellEnd"/>
      <w:r w:rsidRPr="00B30B2A">
        <w:rPr>
          <w:rFonts w:ascii="Courier New" w:hAnsi="Courier New" w:cs="Courier New"/>
          <w:b/>
          <w:bCs/>
          <w:sz w:val="24"/>
          <w:szCs w:val="24"/>
          <w:lang w:eastAsia="el-GR"/>
        </w:rPr>
        <w:t xml:space="preserve"> Φίλτρου:</w:t>
      </w:r>
      <w:r w:rsidRPr="00B30B2A">
        <w:rPr>
          <w:rFonts w:ascii="Courier New" w:hAnsi="Courier New" w:cs="Courier New"/>
          <w:sz w:val="24"/>
          <w:szCs w:val="24"/>
          <w:lang w:eastAsia="el-GR"/>
        </w:rPr>
        <w:t xml:space="preserve"> Το φίλτρο εφαρμόζεται σε κάθε κανάλι της εικόνας μέσω διαχωριστικού φιλτραρίσματος.</w:t>
      </w:r>
    </w:p>
    <w:p w14:paraId="46E5E15E" w14:textId="3B33DBF0"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Γκαουσιανής Πυραμίδας:</w:t>
      </w:r>
      <w:r w:rsidRPr="00B30B2A">
        <w:rPr>
          <w:rFonts w:ascii="Courier New" w:hAnsi="Courier New" w:cs="Courier New"/>
          <w:sz w:val="24"/>
          <w:szCs w:val="24"/>
          <w:lang w:eastAsia="el-GR"/>
        </w:rPr>
        <w:t xml:space="preserve"> Η εικόνα </w:t>
      </w:r>
      <w:proofErr w:type="spellStart"/>
      <w:r w:rsidRPr="00B30B2A">
        <w:rPr>
          <w:rFonts w:ascii="Courier New" w:hAnsi="Courier New" w:cs="Courier New"/>
          <w:sz w:val="24"/>
          <w:szCs w:val="24"/>
          <w:lang w:eastAsia="el-GR"/>
        </w:rPr>
        <w:t>υποδειγματοληπτείται</w:t>
      </w:r>
      <w:proofErr w:type="spellEnd"/>
      <w:r w:rsidRPr="00B30B2A">
        <w:rPr>
          <w:rFonts w:ascii="Courier New" w:hAnsi="Courier New" w:cs="Courier New"/>
          <w:sz w:val="24"/>
          <w:szCs w:val="24"/>
          <w:lang w:eastAsia="el-GR"/>
        </w:rPr>
        <w:t xml:space="preserve"> </w:t>
      </w:r>
      <w:r w:rsidR="00E77A5E">
        <w:rPr>
          <w:rFonts w:ascii="Courier New" w:hAnsi="Courier New" w:cs="Courier New"/>
          <w:sz w:val="24"/>
          <w:szCs w:val="24"/>
          <w:lang w:eastAsia="el-GR"/>
        </w:rPr>
        <w:t xml:space="preserve">σε </w:t>
      </w:r>
      <w:r w:rsidRPr="00B30B2A">
        <w:rPr>
          <w:rFonts w:ascii="Courier New" w:hAnsi="Courier New" w:cs="Courier New"/>
          <w:sz w:val="24"/>
          <w:szCs w:val="24"/>
          <w:lang w:eastAsia="el-GR"/>
        </w:rPr>
        <w:t>κάθε επίπεδο μετά την εφαρμογή του φίλτρου, δημιουργώντας μια σειρά επιπέδων με μειωμένη ανάλυση.</w:t>
      </w:r>
    </w:p>
    <w:p w14:paraId="7C03A5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 xml:space="preserve">Δημιουργία </w:t>
      </w:r>
      <w:proofErr w:type="spellStart"/>
      <w:r w:rsidRPr="00B30B2A">
        <w:rPr>
          <w:rFonts w:ascii="Courier New" w:hAnsi="Courier New" w:cs="Courier New"/>
          <w:b/>
          <w:bCs/>
          <w:sz w:val="24"/>
          <w:szCs w:val="24"/>
          <w:lang w:eastAsia="el-GR"/>
        </w:rPr>
        <w:t>Λαπλασιανής</w:t>
      </w:r>
      <w:proofErr w:type="spellEnd"/>
      <w:r w:rsidRPr="00B30B2A">
        <w:rPr>
          <w:rFonts w:ascii="Courier New" w:hAnsi="Courier New" w:cs="Courier New"/>
          <w:b/>
          <w:bCs/>
          <w:sz w:val="24"/>
          <w:szCs w:val="24"/>
          <w:lang w:eastAsia="el-GR"/>
        </w:rPr>
        <w:t xml:space="preserve"> Πυραμίδας:</w:t>
      </w:r>
      <w:r w:rsidRPr="00B30B2A">
        <w:rPr>
          <w:rFonts w:ascii="Courier New" w:hAnsi="Courier New" w:cs="Courier New"/>
          <w:sz w:val="24"/>
          <w:szCs w:val="24"/>
          <w:lang w:eastAsia="el-GR"/>
        </w:rPr>
        <w:t xml:space="preserve"> Υπολογίζονται οι διαφορές μεταξύ επιπέδων της Γκαουσιανής πυραμίδας για την παραγωγή της </w:t>
      </w:r>
      <w:proofErr w:type="spellStart"/>
      <w:r w:rsidRPr="00B30B2A">
        <w:rPr>
          <w:rFonts w:ascii="Courier New" w:hAnsi="Courier New" w:cs="Courier New"/>
          <w:sz w:val="24"/>
          <w:szCs w:val="24"/>
          <w:lang w:eastAsia="el-GR"/>
        </w:rPr>
        <w:t>Λαπλασιανής</w:t>
      </w:r>
      <w:proofErr w:type="spellEnd"/>
      <w:r w:rsidRPr="00B30B2A">
        <w:rPr>
          <w:rFonts w:ascii="Courier New" w:hAnsi="Courier New" w:cs="Courier New"/>
          <w:sz w:val="24"/>
          <w:szCs w:val="24"/>
          <w:lang w:eastAsia="el-GR"/>
        </w:rPr>
        <w:t xml:space="preserve"> πυραμίδας.</w:t>
      </w:r>
    </w:p>
    <w:p w14:paraId="32FF23DE"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Δημιουργία Μάσκας και Πυραμίδας Μάσκας:</w:t>
      </w:r>
      <w:r w:rsidRPr="00B30B2A">
        <w:rPr>
          <w:rFonts w:ascii="Courier New" w:hAnsi="Courier New" w:cs="Courier New"/>
          <w:sz w:val="24"/>
          <w:szCs w:val="24"/>
          <w:lang w:eastAsia="el-GR"/>
        </w:rPr>
        <w:t xml:space="preserve"> Μια δυαδική μάσκα διαιρεί την εικόνα κάθετα, η οποία υποδιαιρείται σε πυραμίδα </w:t>
      </w:r>
      <w:proofErr w:type="spellStart"/>
      <w:r w:rsidRPr="00B30B2A">
        <w:rPr>
          <w:rFonts w:ascii="Courier New" w:hAnsi="Courier New" w:cs="Courier New"/>
          <w:sz w:val="24"/>
          <w:szCs w:val="24"/>
          <w:lang w:eastAsia="el-GR"/>
        </w:rPr>
        <w:t>Γκαουσιανών</w:t>
      </w:r>
      <w:proofErr w:type="spellEnd"/>
      <w:r w:rsidRPr="00B30B2A">
        <w:rPr>
          <w:rFonts w:ascii="Courier New" w:hAnsi="Courier New" w:cs="Courier New"/>
          <w:sz w:val="24"/>
          <w:szCs w:val="24"/>
          <w:lang w:eastAsia="el-GR"/>
        </w:rPr>
        <w:t xml:space="preserve"> για ομαλή μεταβατικότητα.</w:t>
      </w:r>
    </w:p>
    <w:p w14:paraId="010FDCFC"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Συρραφή Πυραμίδων:</w:t>
      </w:r>
      <w:r w:rsidRPr="00B30B2A">
        <w:rPr>
          <w:rFonts w:ascii="Courier New" w:hAnsi="Courier New" w:cs="Courier New"/>
          <w:sz w:val="24"/>
          <w:szCs w:val="24"/>
          <w:lang w:eastAsia="el-GR"/>
        </w:rPr>
        <w:t xml:space="preserve"> Οι Λαπλασιανές πυραμίδες των δύο εικόνων συνδυάζονται με βάση την πυραμίδα της μάσκας.</w:t>
      </w:r>
    </w:p>
    <w:p w14:paraId="589D6126" w14:textId="77777777" w:rsidR="00B30B2A" w:rsidRPr="00B30B2A" w:rsidRDefault="00B30B2A" w:rsidP="00B30B2A">
      <w:pPr>
        <w:numPr>
          <w:ilvl w:val="0"/>
          <w:numId w:val="46"/>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Ανακατασκευή Τελικής Εικόνας:</w:t>
      </w:r>
      <w:r w:rsidRPr="00B30B2A">
        <w:rPr>
          <w:rFonts w:ascii="Courier New" w:hAnsi="Courier New" w:cs="Courier New"/>
          <w:sz w:val="24"/>
          <w:szCs w:val="24"/>
          <w:lang w:eastAsia="el-GR"/>
        </w:rPr>
        <w:t xml:space="preserve"> Η συνδυασμένη πυραμίδα ανασυντίθεται για την παραγωγή της τελικής, </w:t>
      </w:r>
      <w:proofErr w:type="spellStart"/>
      <w:r w:rsidRPr="00B30B2A">
        <w:rPr>
          <w:rFonts w:ascii="Courier New" w:hAnsi="Courier New" w:cs="Courier New"/>
          <w:sz w:val="24"/>
          <w:szCs w:val="24"/>
          <w:lang w:eastAsia="el-GR"/>
        </w:rPr>
        <w:t>συρραφείσας</w:t>
      </w:r>
      <w:proofErr w:type="spellEnd"/>
      <w:r w:rsidRPr="00B30B2A">
        <w:rPr>
          <w:rFonts w:ascii="Courier New" w:hAnsi="Courier New" w:cs="Courier New"/>
          <w:sz w:val="24"/>
          <w:szCs w:val="24"/>
          <w:lang w:eastAsia="el-GR"/>
        </w:rPr>
        <w:t xml:space="preserve"> εικόνας.</w:t>
      </w:r>
    </w:p>
    <w:p w14:paraId="28A4D216" w14:textId="77777777" w:rsidR="00B30B2A" w:rsidRPr="00B30B2A" w:rsidRDefault="00B30B2A" w:rsidP="00B30B2A">
      <w:pPr>
        <w:numPr>
          <w:ilvl w:val="0"/>
          <w:numId w:val="46"/>
        </w:numPr>
        <w:jc w:val="left"/>
        <w:rPr>
          <w:rFonts w:ascii="Courier New" w:hAnsi="Courier New" w:cs="Courier New"/>
          <w:sz w:val="24"/>
          <w:szCs w:val="24"/>
          <w:lang w:eastAsia="el-GR"/>
        </w:rPr>
      </w:pPr>
      <w:proofErr w:type="spellStart"/>
      <w:r w:rsidRPr="00B30B2A">
        <w:rPr>
          <w:rFonts w:ascii="Courier New" w:hAnsi="Courier New" w:cs="Courier New"/>
          <w:b/>
          <w:bCs/>
          <w:sz w:val="24"/>
          <w:szCs w:val="24"/>
          <w:lang w:eastAsia="el-GR"/>
        </w:rPr>
        <w:t>Οπτικοποίηση</w:t>
      </w:r>
      <w:proofErr w:type="spellEnd"/>
      <w:r w:rsidRPr="00B30B2A">
        <w:rPr>
          <w:rFonts w:ascii="Courier New" w:hAnsi="Courier New" w:cs="Courier New"/>
          <w:b/>
          <w:bCs/>
          <w:sz w:val="24"/>
          <w:szCs w:val="24"/>
          <w:lang w:eastAsia="el-GR"/>
        </w:rPr>
        <w:t xml:space="preserve"> Αποτελεσμάτων:</w:t>
      </w:r>
      <w:r w:rsidRPr="00B30B2A">
        <w:rPr>
          <w:rFonts w:ascii="Courier New" w:hAnsi="Courier New" w:cs="Courier New"/>
          <w:sz w:val="24"/>
          <w:szCs w:val="24"/>
          <w:lang w:eastAsia="el-GR"/>
        </w:rPr>
        <w:t xml:space="preserve"> Οι πυραμίδες και η τελική εικόνα εμφανίζονται γραφικά για ανάλυση και αξιολόγηση.</w:t>
      </w:r>
    </w:p>
    <w:p w14:paraId="561C6EC8" w14:textId="77777777" w:rsidR="00B30B2A" w:rsidRPr="00B30B2A" w:rsidRDefault="00B30B2A" w:rsidP="00B30B2A">
      <w:pPr>
        <w:jc w:val="left"/>
        <w:rPr>
          <w:rFonts w:ascii="Courier New" w:hAnsi="Courier New" w:cs="Courier New"/>
          <w:b/>
          <w:bCs/>
          <w:sz w:val="24"/>
          <w:szCs w:val="24"/>
          <w:lang w:eastAsia="el-GR"/>
        </w:rPr>
      </w:pPr>
      <w:r w:rsidRPr="00B30B2A">
        <w:rPr>
          <w:rFonts w:ascii="Courier New" w:hAnsi="Courier New" w:cs="Courier New"/>
          <w:b/>
          <w:bCs/>
          <w:sz w:val="24"/>
          <w:szCs w:val="24"/>
          <w:lang w:eastAsia="el-GR"/>
        </w:rPr>
        <w:t>Αποτελέσματα</w:t>
      </w:r>
    </w:p>
    <w:p w14:paraId="1BD2D1DD" w14:textId="4BF8FE56" w:rsidR="00B30B2A" w:rsidRPr="00B30B2A" w:rsidRDefault="00B30B2A" w:rsidP="00B30B2A">
      <w:pPr>
        <w:jc w:val="left"/>
        <w:rPr>
          <w:rFonts w:ascii="Courier New" w:hAnsi="Courier New" w:cs="Courier New"/>
          <w:sz w:val="24"/>
          <w:szCs w:val="24"/>
          <w:lang w:eastAsia="el-GR"/>
        </w:rPr>
      </w:pPr>
      <w:r w:rsidRPr="00B30B2A">
        <w:rPr>
          <w:rFonts w:ascii="Courier New" w:hAnsi="Courier New" w:cs="Courier New"/>
          <w:sz w:val="24"/>
          <w:szCs w:val="24"/>
          <w:lang w:eastAsia="el-GR"/>
        </w:rPr>
        <w:t xml:space="preserve">Η εφαρμογή </w:t>
      </w:r>
      <w:r w:rsidR="00A44B24">
        <w:rPr>
          <w:rFonts w:ascii="Courier New" w:hAnsi="Courier New" w:cs="Courier New"/>
          <w:sz w:val="24"/>
          <w:szCs w:val="24"/>
          <w:lang w:eastAsia="el-GR"/>
        </w:rPr>
        <w:t xml:space="preserve">της </w:t>
      </w:r>
      <w:r w:rsidRPr="00B30B2A">
        <w:rPr>
          <w:rFonts w:ascii="Courier New" w:hAnsi="Courier New" w:cs="Courier New"/>
          <w:sz w:val="24"/>
          <w:szCs w:val="24"/>
          <w:lang w:eastAsia="el-GR"/>
        </w:rPr>
        <w:t xml:space="preserve">μεθόδου </w:t>
      </w:r>
      <w:r w:rsidR="00A44B24">
        <w:rPr>
          <w:rFonts w:ascii="Courier New" w:hAnsi="Courier New" w:cs="Courier New"/>
          <w:sz w:val="24"/>
          <w:szCs w:val="24"/>
          <w:lang w:eastAsia="el-GR"/>
        </w:rPr>
        <w:t>στις εικόνες</w:t>
      </w:r>
      <w:r w:rsidRPr="00B30B2A">
        <w:rPr>
          <w:rFonts w:ascii="Courier New" w:hAnsi="Courier New" w:cs="Courier New"/>
          <w:sz w:val="24"/>
          <w:szCs w:val="24"/>
          <w:lang w:eastAsia="el-GR"/>
        </w:rPr>
        <w:t xml:space="preserve"> </w:t>
      </w:r>
      <w:r w:rsidRPr="00B30B2A">
        <w:rPr>
          <w:rFonts w:ascii="Courier New" w:hAnsi="Courier New" w:cs="Courier New"/>
          <w:sz w:val="24"/>
          <w:szCs w:val="24"/>
          <w:lang w:val="en-US" w:eastAsia="el-GR"/>
        </w:rPr>
        <w:t>apple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και </w:t>
      </w:r>
      <w:r w:rsidRPr="00B30B2A">
        <w:rPr>
          <w:rFonts w:ascii="Courier New" w:hAnsi="Courier New" w:cs="Courier New"/>
          <w:sz w:val="24"/>
          <w:szCs w:val="24"/>
          <w:lang w:val="en-US" w:eastAsia="el-GR"/>
        </w:rPr>
        <w:t>orange</w:t>
      </w:r>
      <w:r w:rsidRPr="00B30B2A">
        <w:rPr>
          <w:rFonts w:ascii="Courier New" w:hAnsi="Courier New" w:cs="Courier New"/>
          <w:sz w:val="24"/>
          <w:szCs w:val="24"/>
          <w:lang w:eastAsia="el-GR"/>
        </w:rPr>
        <w:t>.</w:t>
      </w:r>
      <w:r w:rsidRPr="00B30B2A">
        <w:rPr>
          <w:rFonts w:ascii="Courier New" w:hAnsi="Courier New" w:cs="Courier New"/>
          <w:sz w:val="24"/>
          <w:szCs w:val="24"/>
          <w:lang w:val="en-US" w:eastAsia="el-GR"/>
        </w:rPr>
        <w:t>jpg</w:t>
      </w:r>
      <w:r w:rsidRPr="00B30B2A">
        <w:rPr>
          <w:rFonts w:ascii="Courier New" w:hAnsi="Courier New" w:cs="Courier New"/>
          <w:sz w:val="24"/>
          <w:szCs w:val="24"/>
          <w:lang w:eastAsia="el-GR"/>
        </w:rPr>
        <w:t xml:space="preserve"> απέδωσε την επιθυμητή συρραφή σε μωσαϊκό. Συγκεκριμένα:</w:t>
      </w:r>
    </w:p>
    <w:p w14:paraId="01C9D1A6" w14:textId="77777777" w:rsidR="00B30B2A" w:rsidRPr="00B30B2A" w:rsidRDefault="00B30B2A" w:rsidP="00B30B2A">
      <w:pPr>
        <w:numPr>
          <w:ilvl w:val="0"/>
          <w:numId w:val="47"/>
        </w:numPr>
        <w:jc w:val="left"/>
        <w:rPr>
          <w:rFonts w:ascii="Courier New" w:hAnsi="Courier New" w:cs="Courier New"/>
          <w:sz w:val="24"/>
          <w:szCs w:val="24"/>
          <w:lang w:eastAsia="el-GR"/>
        </w:rPr>
      </w:pPr>
      <w:proofErr w:type="spellStart"/>
      <w:r w:rsidRPr="00B30B2A">
        <w:rPr>
          <w:rFonts w:ascii="Courier New" w:hAnsi="Courier New" w:cs="Courier New"/>
          <w:b/>
          <w:bCs/>
          <w:sz w:val="24"/>
          <w:szCs w:val="24"/>
          <w:lang w:eastAsia="el-GR"/>
        </w:rPr>
        <w:t>Γκαουσιανές</w:t>
      </w:r>
      <w:proofErr w:type="spellEnd"/>
      <w:r w:rsidRPr="00B30B2A">
        <w:rPr>
          <w:rFonts w:ascii="Courier New" w:hAnsi="Courier New" w:cs="Courier New"/>
          <w:b/>
          <w:bCs/>
          <w:sz w:val="24"/>
          <w:szCs w:val="24"/>
          <w:lang w:eastAsia="el-GR"/>
        </w:rPr>
        <w:t xml:space="preserve"> Πυραμίδες:</w:t>
      </w:r>
      <w:r w:rsidRPr="00B30B2A">
        <w:rPr>
          <w:rFonts w:ascii="Courier New" w:hAnsi="Courier New" w:cs="Courier New"/>
          <w:sz w:val="24"/>
          <w:szCs w:val="24"/>
          <w:lang w:eastAsia="el-GR"/>
        </w:rPr>
        <w:t xml:space="preserve"> Οι πυραμίδες κάθε εικόνας παρουσίασαν επιμέρους επίπεδα με μειούμενη ανάλυση, διατηρώντας τις χαμηλές συχνότητες και αποφεύγοντας την απώλεια βασικών δομών.</w:t>
      </w:r>
    </w:p>
    <w:p w14:paraId="367C6FEC" w14:textId="77777777" w:rsidR="00B30B2A" w:rsidRPr="00B30B2A"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Λαπλασιανές Πυραμίδες:</w:t>
      </w:r>
      <w:r w:rsidRPr="00B30B2A">
        <w:rPr>
          <w:rFonts w:ascii="Courier New" w:hAnsi="Courier New" w:cs="Courier New"/>
          <w:sz w:val="24"/>
          <w:szCs w:val="24"/>
          <w:lang w:eastAsia="el-GR"/>
        </w:rPr>
        <w:t xml:space="preserve"> Τα επίπεδα των </w:t>
      </w:r>
      <w:proofErr w:type="spellStart"/>
      <w:r w:rsidRPr="00B30B2A">
        <w:rPr>
          <w:rFonts w:ascii="Courier New" w:hAnsi="Courier New" w:cs="Courier New"/>
          <w:sz w:val="24"/>
          <w:szCs w:val="24"/>
          <w:lang w:eastAsia="el-GR"/>
        </w:rPr>
        <w:t>Λαπλασιανών</w:t>
      </w:r>
      <w:proofErr w:type="spellEnd"/>
      <w:r w:rsidRPr="00B30B2A">
        <w:rPr>
          <w:rFonts w:ascii="Courier New" w:hAnsi="Courier New" w:cs="Courier New"/>
          <w:sz w:val="24"/>
          <w:szCs w:val="24"/>
          <w:lang w:eastAsia="el-GR"/>
        </w:rPr>
        <w:t xml:space="preserve"> πυραμίδων ανέδειξαν τις λεπτομέρειες και τα υψηλά συχνότητες των εικόνων, επιτρέποντας την ομαλή συνένωση τους.</w:t>
      </w:r>
    </w:p>
    <w:p w14:paraId="5EDE876D" w14:textId="60672933" w:rsidR="00B30B2A" w:rsidRPr="00D41CA5" w:rsidRDefault="00B30B2A" w:rsidP="00B30B2A">
      <w:pPr>
        <w:numPr>
          <w:ilvl w:val="0"/>
          <w:numId w:val="47"/>
        </w:numPr>
        <w:jc w:val="left"/>
        <w:rPr>
          <w:rFonts w:ascii="Courier New" w:hAnsi="Courier New" w:cs="Courier New"/>
          <w:sz w:val="24"/>
          <w:szCs w:val="24"/>
          <w:lang w:eastAsia="el-GR"/>
        </w:rPr>
      </w:pPr>
      <w:r w:rsidRPr="00B30B2A">
        <w:rPr>
          <w:rFonts w:ascii="Courier New" w:hAnsi="Courier New" w:cs="Courier New"/>
          <w:b/>
          <w:bCs/>
          <w:sz w:val="24"/>
          <w:szCs w:val="24"/>
          <w:lang w:eastAsia="el-GR"/>
        </w:rPr>
        <w:t>Μορφή Συρραφής:</w:t>
      </w:r>
      <w:r w:rsidRPr="00B30B2A">
        <w:rPr>
          <w:rFonts w:ascii="Courier New" w:hAnsi="Courier New" w:cs="Courier New"/>
          <w:sz w:val="24"/>
          <w:szCs w:val="24"/>
          <w:lang w:eastAsia="el-GR"/>
        </w:rPr>
        <w:t xml:space="preserve"> Η </w:t>
      </w:r>
      <w:r w:rsidR="008074D3">
        <w:rPr>
          <w:rFonts w:ascii="Courier New" w:hAnsi="Courier New" w:cs="Courier New"/>
          <w:sz w:val="24"/>
          <w:szCs w:val="24"/>
          <w:lang w:eastAsia="el-GR"/>
        </w:rPr>
        <w:t>τελική εικόνα συρραφής</w:t>
      </w:r>
      <w:r w:rsidR="00C21BF6" w:rsidRPr="00C21BF6">
        <w:rPr>
          <w:rFonts w:ascii="Courier New" w:hAnsi="Courier New" w:cs="Courier New"/>
          <w:sz w:val="24"/>
          <w:szCs w:val="24"/>
          <w:lang w:eastAsia="el-GR"/>
        </w:rPr>
        <w:t xml:space="preserve"> (</w:t>
      </w:r>
      <w:r w:rsidR="00C21BF6">
        <w:rPr>
          <w:rFonts w:ascii="Courier New" w:hAnsi="Courier New" w:cs="Courier New"/>
          <w:sz w:val="24"/>
          <w:szCs w:val="24"/>
          <w:lang w:eastAsia="el-GR"/>
        </w:rPr>
        <w:t>δεξιά)</w:t>
      </w:r>
      <w:r w:rsidRPr="00B30B2A">
        <w:rPr>
          <w:rFonts w:ascii="Courier New" w:hAnsi="Courier New" w:cs="Courier New"/>
          <w:sz w:val="24"/>
          <w:szCs w:val="24"/>
          <w:lang w:eastAsia="el-GR"/>
        </w:rPr>
        <w:t>, η οποία αποτελεί την ανακατασκευασμένη εικόνα, αποδείχθηκε φυσική και αόρατη στη διάκριση των δύο αρχικών εικόνων</w:t>
      </w:r>
      <w:r w:rsidR="00A65789">
        <w:rPr>
          <w:rFonts w:ascii="Courier New" w:hAnsi="Courier New" w:cs="Courier New"/>
          <w:sz w:val="24"/>
          <w:szCs w:val="24"/>
          <w:lang w:eastAsia="el-GR"/>
        </w:rPr>
        <w:t>.</w:t>
      </w:r>
    </w:p>
    <w:p w14:paraId="55119B74" w14:textId="1FB50BEB" w:rsidR="00D41CA5" w:rsidRPr="00B30B2A" w:rsidRDefault="00625791" w:rsidP="00625791">
      <w:pPr>
        <w:jc w:val="left"/>
        <w:rPr>
          <w:rFonts w:ascii="Courier New" w:hAnsi="Courier New" w:cs="Courier New"/>
          <w:sz w:val="24"/>
          <w:szCs w:val="24"/>
          <w:lang w:val="en-US" w:eastAsia="el-GR"/>
        </w:rPr>
      </w:pPr>
      <w:r w:rsidRPr="0044628E">
        <w:rPr>
          <w:rFonts w:ascii="Courier New" w:hAnsi="Courier New" w:cs="Courier New"/>
          <w:b/>
          <w:bCs/>
          <w:sz w:val="24"/>
          <w:szCs w:val="24"/>
          <w:lang w:val="en-US" w:eastAsia="el-GR"/>
        </w:rPr>
        <w:br/>
      </w:r>
      <w:r>
        <w:rPr>
          <w:rFonts w:ascii="Courier New" w:hAnsi="Courier New" w:cs="Courier New"/>
          <w:b/>
          <w:bCs/>
          <w:sz w:val="24"/>
          <w:szCs w:val="24"/>
          <w:lang w:val="en-US" w:eastAsia="el-GR"/>
        </w:rPr>
        <w:t>exercise1.py:</w:t>
      </w:r>
    </w:p>
    <w:p w14:paraId="0FA74059" w14:textId="5EACEABB" w:rsidR="00625791" w:rsidRPr="00625791" w:rsidRDefault="00625791" w:rsidP="00625791">
      <w:pPr>
        <w:pStyle w:val="HTMLPreformatted"/>
        <w:shd w:val="clear" w:color="auto" w:fill="1E1F22"/>
        <w:rPr>
          <w:color w:val="BCBEC4"/>
          <w:lang w:val="en-US" w:eastAsia="en-US"/>
        </w:rPr>
      </w:pPr>
      <w:r w:rsidRPr="00625791">
        <w:rPr>
          <w:color w:val="CF8E6D"/>
          <w:lang w:val="en-US" w:eastAsia="en-US"/>
        </w:rPr>
        <w:t xml:space="preserve">import </w:t>
      </w:r>
      <w:r w:rsidRPr="00625791">
        <w:rPr>
          <w:color w:val="BCBEC4"/>
          <w:lang w:val="en-US" w:eastAsia="en-US"/>
        </w:rPr>
        <w:t>cv2</w:t>
      </w:r>
      <w:r w:rsidRPr="00625791">
        <w:rPr>
          <w:color w:val="BCBEC4"/>
          <w:lang w:val="en-US" w:eastAsia="en-US"/>
        </w:rPr>
        <w:br/>
      </w:r>
      <w:r w:rsidRPr="00625791">
        <w:rPr>
          <w:color w:val="CF8E6D"/>
          <w:lang w:val="en-US" w:eastAsia="en-US"/>
        </w:rPr>
        <w:t xml:space="preserve">import </w:t>
      </w:r>
      <w:proofErr w:type="spellStart"/>
      <w:r w:rsidRPr="00625791">
        <w:rPr>
          <w:color w:val="BCBEC4"/>
          <w:lang w:val="en-US" w:eastAsia="en-US"/>
        </w:rPr>
        <w:t>numpy</w:t>
      </w:r>
      <w:proofErr w:type="spellEnd"/>
      <w:r w:rsidRPr="00625791">
        <w:rPr>
          <w:color w:val="BCBEC4"/>
          <w:lang w:val="en-US" w:eastAsia="en-US"/>
        </w:rPr>
        <w:t xml:space="preserve"> </w:t>
      </w:r>
      <w:r w:rsidRPr="00625791">
        <w:rPr>
          <w:color w:val="CF8E6D"/>
          <w:lang w:val="en-US" w:eastAsia="en-US"/>
        </w:rPr>
        <w:t xml:space="preserve">as </w:t>
      </w:r>
      <w:r w:rsidRPr="00625791">
        <w:rPr>
          <w:color w:val="BCBEC4"/>
          <w:lang w:val="en-US" w:eastAsia="en-US"/>
        </w:rPr>
        <w:t>np</w:t>
      </w:r>
      <w:r w:rsidRPr="00625791">
        <w:rPr>
          <w:color w:val="BCBEC4"/>
          <w:lang w:val="en-US" w:eastAsia="en-US"/>
        </w:rPr>
        <w:br/>
      </w:r>
      <w:r w:rsidRPr="00625791">
        <w:rPr>
          <w:color w:val="CF8E6D"/>
          <w:lang w:val="en-US" w:eastAsia="en-US"/>
        </w:rPr>
        <w:t xml:space="preserve">import </w:t>
      </w:r>
      <w:proofErr w:type="spellStart"/>
      <w:r w:rsidRPr="00625791">
        <w:rPr>
          <w:color w:val="BCBEC4"/>
          <w:lang w:val="en-US" w:eastAsia="en-US"/>
        </w:rPr>
        <w:t>matplotlib.pyplot</w:t>
      </w:r>
      <w:proofErr w:type="spellEnd"/>
      <w:r w:rsidRPr="00625791">
        <w:rPr>
          <w:color w:val="BCBEC4"/>
          <w:lang w:val="en-US" w:eastAsia="en-US"/>
        </w:rPr>
        <w:t xml:space="preserve"> </w:t>
      </w:r>
      <w:r w:rsidRPr="00625791">
        <w:rPr>
          <w:color w:val="CF8E6D"/>
          <w:lang w:val="en-US" w:eastAsia="en-US"/>
        </w:rPr>
        <w:t xml:space="preserve">as </w:t>
      </w:r>
      <w:proofErr w:type="spellStart"/>
      <w:r w:rsidRPr="00625791">
        <w:rPr>
          <w:color w:val="BCBEC4"/>
          <w:lang w:val="en-US" w:eastAsia="en-US"/>
        </w:rPr>
        <w:t>plt</w:t>
      </w:r>
      <w:proofErr w:type="spellEnd"/>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create_gaussian_kernel</w:t>
      </w:r>
      <w:proofErr w:type="spellEnd"/>
      <w:r w:rsidRPr="00625791">
        <w:rPr>
          <w:color w:val="BCBEC4"/>
          <w:lang w:val="en-US" w:eastAsia="en-US"/>
        </w:rPr>
        <w:t>():</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the Gaussian kernel h = [1 4 6 4 1]/16 </w:t>
      </w:r>
      <w:r w:rsidRPr="00625791">
        <w:rPr>
          <w:i/>
          <w:iCs/>
          <w:color w:val="5F826B"/>
          <w:lang w:val="en-US" w:eastAsia="en-US"/>
        </w:rPr>
        <w:br/>
        <w:t xml:space="preserve">    """</w:t>
      </w:r>
      <w:r w:rsidRPr="00625791">
        <w:rPr>
          <w:i/>
          <w:iCs/>
          <w:color w:val="5F826B"/>
          <w:lang w:val="en-US" w:eastAsia="en-US"/>
        </w:rPr>
        <w:br/>
        <w:t xml:space="preserve">    </w:t>
      </w:r>
      <w:r w:rsidRPr="00625791">
        <w:rPr>
          <w:color w:val="CF8E6D"/>
          <w:lang w:val="en-US" w:eastAsia="en-US"/>
        </w:rPr>
        <w:t xml:space="preserve">return </w:t>
      </w:r>
      <w:proofErr w:type="spellStart"/>
      <w:r w:rsidRPr="00625791">
        <w:rPr>
          <w:color w:val="BCBEC4"/>
          <w:lang w:val="en-US" w:eastAsia="en-US"/>
        </w:rPr>
        <w:t>np.array</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6</w:t>
      </w:r>
      <w:r w:rsidRPr="00625791">
        <w:rPr>
          <w:color w:val="BCBEC4"/>
          <w:lang w:val="en-US" w:eastAsia="en-US"/>
        </w:rPr>
        <w:t xml:space="preserve">, </w:t>
      </w:r>
      <w:r w:rsidRPr="00625791">
        <w:rPr>
          <w:color w:val="2AACB8"/>
          <w:lang w:val="en-US" w:eastAsia="en-US"/>
        </w:rPr>
        <w:t>4</w:t>
      </w:r>
      <w:r w:rsidRPr="00625791">
        <w:rPr>
          <w:color w:val="BCBEC4"/>
          <w:lang w:val="en-US" w:eastAsia="en-US"/>
        </w:rPr>
        <w:t xml:space="preserve">, </w:t>
      </w:r>
      <w:r w:rsidRPr="00625791">
        <w:rPr>
          <w:color w:val="2AACB8"/>
          <w:lang w:val="en-US" w:eastAsia="en-US"/>
        </w:rPr>
        <w:t>1</w:t>
      </w:r>
      <w:r w:rsidRPr="00625791">
        <w:rPr>
          <w:color w:val="BCBEC4"/>
          <w:lang w:val="en-US" w:eastAsia="en-US"/>
        </w:rPr>
        <w:t xml:space="preserve">]) / </w:t>
      </w:r>
      <w:r w:rsidRPr="00625791">
        <w:rPr>
          <w:color w:val="2AACB8"/>
          <w:lang w:val="en-US" w:eastAsia="en-US"/>
        </w:rPr>
        <w:t>16.0</w:t>
      </w:r>
      <w:r w:rsidRPr="00625791">
        <w:rPr>
          <w:color w:val="2AACB8"/>
          <w:lang w:val="en-US" w:eastAsia="en-US"/>
        </w:rPr>
        <w:br/>
      </w:r>
      <w:r w:rsidRPr="00625791">
        <w:rPr>
          <w:color w:val="2AACB8"/>
          <w:lang w:val="en-US" w:eastAsia="en-US"/>
        </w:rPr>
        <w:br/>
      </w:r>
      <w:r w:rsidRPr="00625791">
        <w:rPr>
          <w:color w:val="CF8E6D"/>
          <w:lang w:val="en-US" w:eastAsia="en-US"/>
        </w:rPr>
        <w:t xml:space="preserve">def </w:t>
      </w:r>
      <w:proofErr w:type="spellStart"/>
      <w:r w:rsidRPr="00625791">
        <w:rPr>
          <w:color w:val="56A8F5"/>
          <w:lang w:val="en-US" w:eastAsia="en-US"/>
        </w:rPr>
        <w:t>apply_gaussian_filter</w:t>
      </w:r>
      <w:proofErr w:type="spellEnd"/>
      <w:r w:rsidRPr="00625791">
        <w:rPr>
          <w:color w:val="BCBEC4"/>
          <w:lang w:val="en-US" w:eastAsia="en-US"/>
        </w:rPr>
        <w:t>(image):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Apply Gaussian filtering using the specified kernel</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kernel = </w:t>
      </w:r>
      <w:proofErr w:type="spellStart"/>
      <w:r w:rsidRPr="00625791">
        <w:rPr>
          <w:color w:val="BCBEC4"/>
          <w:lang w:val="en-US" w:eastAsia="en-US"/>
        </w:rPr>
        <w:t>create_gaussian_kernel</w:t>
      </w:r>
      <w:proofErr w:type="spellEnd"/>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w:t>
      </w:r>
      <w:proofErr w:type="spellStart"/>
      <w:r w:rsidRPr="00625791">
        <w:rPr>
          <w:color w:val="BCBEC4"/>
          <w:lang w:val="en-US" w:eastAsia="en-US"/>
        </w:rPr>
        <w:t>image.shape</w:t>
      </w:r>
      <w:proofErr w:type="spellEnd"/>
      <w:r w:rsidRPr="00625791">
        <w:rPr>
          <w:color w:val="BCBEC4"/>
          <w:lang w:val="en-US" w:eastAsia="en-US"/>
        </w:rPr>
        <w:t xml:space="preserv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 = </w:t>
      </w:r>
      <w:proofErr w:type="spellStart"/>
      <w:r w:rsidRPr="00625791">
        <w:rPr>
          <w:color w:val="BCBEC4"/>
          <w:lang w:val="en-US" w:eastAsia="en-US"/>
        </w:rPr>
        <w:t>np.zeros_like</w:t>
      </w:r>
      <w:proofErr w:type="spellEnd"/>
      <w:r w:rsidRPr="00625791">
        <w:rPr>
          <w:color w:val="BCBEC4"/>
          <w:lang w:val="en-US" w:eastAsia="en-US"/>
        </w:rPr>
        <w:t>(image)</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r w:rsidRPr="00625791">
        <w:rPr>
          <w:color w:val="2AACB8"/>
          <w:lang w:val="en-US" w:eastAsia="en-US"/>
        </w:rPr>
        <w:t>3</w:t>
      </w:r>
      <w:r w:rsidRPr="00625791">
        <w:rPr>
          <w:color w:val="BCBEC4"/>
          <w:lang w:val="en-US" w:eastAsia="en-US"/>
        </w:rPr>
        <w:t>):</w:t>
      </w:r>
      <w:r w:rsidRPr="00625791">
        <w:rPr>
          <w:color w:val="BCBEC4"/>
          <w:lang w:val="en-US" w:eastAsia="en-US"/>
        </w:rPr>
        <w:br/>
        <w:t xml:space="preserve">            filtered[:,:,i] = cv2.sepFilter2D(image[:,:,i], -</w:t>
      </w:r>
      <w:r w:rsidRPr="00625791">
        <w:rPr>
          <w:color w:val="2AACB8"/>
          <w:lang w:val="en-US" w:eastAsia="en-US"/>
        </w:rPr>
        <w:t>1</w:t>
      </w:r>
      <w:r w:rsidRPr="00625791">
        <w:rPr>
          <w:color w:val="BCBEC4"/>
          <w:lang w:val="en-US" w:eastAsia="en-US"/>
        </w:rPr>
        <w:t>, kernel, kernel)</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filtered</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cv2.sepFilter2D(image, -</w:t>
      </w:r>
      <w:r w:rsidRPr="00625791">
        <w:rPr>
          <w:color w:val="2AACB8"/>
          <w:lang w:val="en-US" w:eastAsia="en-US"/>
        </w:rPr>
        <w:t>1</w:t>
      </w:r>
      <w:r w:rsidRPr="00625791">
        <w:rPr>
          <w:color w:val="BCBEC4"/>
          <w:lang w:val="en-US" w:eastAsia="en-US"/>
        </w:rPr>
        <w:t>, kernel, kernel)</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generate_gaussian_pyramid</w:t>
      </w:r>
      <w:proofErr w:type="spellEnd"/>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Gaussian pyramid with L+1 levels</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pyramid = [image]</w:t>
      </w:r>
      <w:r w:rsidRPr="00625791">
        <w:rPr>
          <w:color w:val="BCBEC4"/>
          <w:lang w:val="en-US" w:eastAsia="en-US"/>
        </w:rPr>
        <w:br/>
        <w:t xml:space="preserve">    current = </w:t>
      </w:r>
      <w:proofErr w:type="spellStart"/>
      <w:r w:rsidRPr="00625791">
        <w:rPr>
          <w:color w:val="BCBEC4"/>
          <w:lang w:val="en-US" w:eastAsia="en-US"/>
        </w:rPr>
        <w:t>image.copy</w:t>
      </w:r>
      <w:proofErr w:type="spellEnd"/>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_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filtered = </w:t>
      </w:r>
      <w:proofErr w:type="spellStart"/>
      <w:r w:rsidRPr="00625791">
        <w:rPr>
          <w:color w:val="BCBEC4"/>
          <w:lang w:val="en-US" w:eastAsia="en-US"/>
        </w:rPr>
        <w:t>apply_gaussian_filter</w:t>
      </w:r>
      <w:proofErr w:type="spellEnd"/>
      <w:r w:rsidRPr="00625791">
        <w:rPr>
          <w:color w:val="BCBEC4"/>
          <w:lang w:val="en-US" w:eastAsia="en-US"/>
        </w:rPr>
        <w:t>(current)</w:t>
      </w:r>
      <w:r w:rsidRPr="00625791">
        <w:rPr>
          <w:color w:val="BCBEC4"/>
          <w:lang w:val="en-US" w:eastAsia="en-US"/>
        </w:rPr>
        <w:br/>
        <w:t xml:space="preserve">        current = filtered[::</w:t>
      </w:r>
      <w:r w:rsidRPr="00625791">
        <w:rPr>
          <w:color w:val="2AACB8"/>
          <w:lang w:val="en-US" w:eastAsia="en-US"/>
        </w:rPr>
        <w:t>2</w:t>
      </w:r>
      <w:r w:rsidRPr="00625791">
        <w:rPr>
          <w:color w:val="BCBEC4"/>
          <w:lang w:val="en-US" w:eastAsia="en-US"/>
        </w:rPr>
        <w:t>, ::</w:t>
      </w:r>
      <w:r w:rsidRPr="00625791">
        <w:rPr>
          <w:color w:val="2AACB8"/>
          <w:lang w:val="en-US" w:eastAsia="en-US"/>
        </w:rPr>
        <w:t>2</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(current)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generate_laplacian_pyramid</w:t>
      </w:r>
      <w:proofErr w:type="spellEnd"/>
      <w:r w:rsidRPr="00625791">
        <w:rPr>
          <w:color w:val="BCBEC4"/>
          <w:lang w:val="en-US" w:eastAsia="en-US"/>
        </w:rPr>
        <w:t>(image, levels):</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Generate Laplacian pyramid with L+1 levels</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(image, levels)</w:t>
      </w:r>
      <w:r w:rsidRPr="00625791">
        <w:rPr>
          <w:color w:val="BCBEC4"/>
          <w:lang w:val="en-US" w:eastAsia="en-US"/>
        </w:rPr>
        <w:br/>
        <w:t xml:space="preserve">    pyramid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(levels):</w:t>
      </w:r>
      <w:r w:rsidRPr="00625791">
        <w:rPr>
          <w:color w:val="BCBEC4"/>
          <w:lang w:val="en-US" w:eastAsia="en-US"/>
        </w:rPr>
        <w:br/>
        <w:t xml:space="preserve">        current = </w:t>
      </w:r>
      <w:proofErr w:type="spellStart"/>
      <w:r w:rsidRPr="00625791">
        <w:rPr>
          <w:color w:val="BCBEC4"/>
          <w:lang w:val="en-US" w:eastAsia="en-US"/>
        </w:rPr>
        <w:t>gaussian_pyramid</w:t>
      </w:r>
      <w:proofErr w:type="spellEnd"/>
      <w:r w:rsidRPr="00625791">
        <w:rPr>
          <w:color w:val="BCBEC4"/>
          <w:lang w:val="en-US" w:eastAsia="en-US"/>
        </w:rPr>
        <w:t>[i]</w:t>
      </w:r>
      <w:r w:rsidRPr="00625791">
        <w:rPr>
          <w:color w:val="BCBEC4"/>
          <w:lang w:val="en-US" w:eastAsia="en-US"/>
        </w:rPr>
        <w:br/>
        <w:t xml:space="preserve">        </w:t>
      </w:r>
      <w:proofErr w:type="spellStart"/>
      <w:r w:rsidRPr="00625791">
        <w:rPr>
          <w:color w:val="BCBEC4"/>
          <w:lang w:val="en-US" w:eastAsia="en-US"/>
        </w:rPr>
        <w:t>next_level</w:t>
      </w:r>
      <w:proofErr w:type="spellEnd"/>
      <w:r w:rsidRPr="00625791">
        <w:rPr>
          <w:color w:val="BCBEC4"/>
          <w:lang w:val="en-US" w:eastAsia="en-US"/>
        </w:rPr>
        <w:t xml:space="preserve"> = </w:t>
      </w:r>
      <w:proofErr w:type="spellStart"/>
      <w:r w:rsidRPr="00625791">
        <w:rPr>
          <w:color w:val="BCBEC4"/>
          <w:lang w:val="en-US" w:eastAsia="en-US"/>
        </w:rPr>
        <w:t>gaussian_pyramid</w:t>
      </w:r>
      <w:proofErr w:type="spellEnd"/>
      <w:r w:rsidRPr="00625791">
        <w:rPr>
          <w:color w:val="BCBEC4"/>
          <w:lang w:val="en-US" w:eastAsia="en-US"/>
        </w:rPr>
        <w:t xml:space="preserve">[i + </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w:t>
      </w:r>
      <w:proofErr w:type="spellStart"/>
      <w:r w:rsidRPr="00625791">
        <w:rPr>
          <w:color w:val="BCBEC4"/>
          <w:lang w:val="en-US" w:eastAsia="en-US"/>
        </w:rPr>
        <w:t>next_level</w:t>
      </w:r>
      <w:proofErr w:type="spellEnd"/>
      <w:r w:rsidRPr="00625791">
        <w:rPr>
          <w:color w:val="BCBEC4"/>
          <w:lang w:val="en-US" w:eastAsia="en-US"/>
        </w:rPr>
        <w:t>, (</w:t>
      </w:r>
      <w:proofErr w:type="spellStart"/>
      <w:r w:rsidRPr="00625791">
        <w:rPr>
          <w:color w:val="BCBEC4"/>
          <w:lang w:val="en-US" w:eastAsia="en-US"/>
        </w:rPr>
        <w:t>current.shape</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BCBEC4"/>
          <w:lang w:val="en-US" w:eastAsia="en-US"/>
        </w:rPr>
        <w:t>current.shape</w:t>
      </w:r>
      <w:proofErr w:type="spellEnd"/>
      <w:r w:rsidRPr="00625791">
        <w:rPr>
          <w:color w:val="BCBEC4"/>
          <w:lang w:val="en-US" w:eastAsia="en-US"/>
        </w:rPr>
        <w:t>[</w:t>
      </w:r>
      <w:r w:rsidRPr="00625791">
        <w:rPr>
          <w:color w:val="2AACB8"/>
          <w:lang w:val="en-US" w:eastAsia="en-US"/>
        </w:rPr>
        <w:t>0</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laplacian</w:t>
      </w:r>
      <w:proofErr w:type="spellEnd"/>
      <w:r w:rsidRPr="00625791">
        <w:rPr>
          <w:color w:val="BCBEC4"/>
          <w:lang w:val="en-US" w:eastAsia="en-US"/>
        </w:rPr>
        <w:t xml:space="preserve"> = current - expanded</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w:t>
      </w:r>
      <w:proofErr w:type="spellStart"/>
      <w:r w:rsidRPr="00625791">
        <w:rPr>
          <w:color w:val="BCBEC4"/>
          <w:lang w:val="en-US" w:eastAsia="en-US"/>
        </w:rPr>
        <w:t>laplacian</w:t>
      </w:r>
      <w:proofErr w:type="spellEnd"/>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proofErr w:type="spellStart"/>
      <w:r w:rsidRPr="00625791">
        <w:rPr>
          <w:color w:val="BCBEC4"/>
          <w:lang w:val="en-US" w:eastAsia="en-US"/>
        </w:rPr>
        <w:t>pyramid.append</w:t>
      </w:r>
      <w:proofErr w:type="spellEnd"/>
      <w:r w:rsidRPr="00625791">
        <w:rPr>
          <w:color w:val="BCBEC4"/>
          <w:lang w:val="en-US" w:eastAsia="en-US"/>
        </w:rPr>
        <w:t>(</w:t>
      </w:r>
      <w:proofErr w:type="spellStart"/>
      <w:r w:rsidRPr="00625791">
        <w:rPr>
          <w:color w:val="BCBEC4"/>
          <w:lang w:val="en-US" w:eastAsia="en-US"/>
        </w:rPr>
        <w:t>gaussian_pyramid</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pyramid</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create_mask</w:t>
      </w:r>
      <w:proofErr w:type="spellEnd"/>
      <w:r w:rsidRPr="00625791">
        <w:rPr>
          <w:color w:val="BCBEC4"/>
          <w:lang w:val="en-US" w:eastAsia="en-US"/>
        </w:rPr>
        <w:t>(shape):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a binary mask dividing the image vertically</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mask = </w:t>
      </w:r>
      <w:proofErr w:type="spellStart"/>
      <w:r w:rsidRPr="00625791">
        <w:rPr>
          <w:color w:val="BCBEC4"/>
          <w:lang w:val="en-US" w:eastAsia="en-US"/>
        </w:rPr>
        <w:t>np.zeros</w:t>
      </w:r>
      <w:proofErr w:type="spellEnd"/>
      <w:r w:rsidRPr="00625791">
        <w:rPr>
          <w:color w:val="BCBEC4"/>
          <w:lang w:val="en-US" w:eastAsia="en-US"/>
        </w:rPr>
        <w:t>(shape[:</w:t>
      </w:r>
      <w:r w:rsidRPr="00625791">
        <w:rPr>
          <w:color w:val="2AACB8"/>
          <w:lang w:val="en-US" w:eastAsia="en-US"/>
        </w:rPr>
        <w:t>2</w:t>
      </w:r>
      <w:r w:rsidRPr="00625791">
        <w:rPr>
          <w:color w:val="BCBEC4"/>
          <w:lang w:val="en-US" w:eastAsia="en-US"/>
        </w:rPr>
        <w:t>])</w:t>
      </w:r>
      <w:r w:rsidRPr="00625791">
        <w:rPr>
          <w:color w:val="BCBEC4"/>
          <w:lang w:val="en-US" w:eastAsia="en-US"/>
        </w:rPr>
        <w:br/>
        <w:t xml:space="preserve">    mask[:, :shape[</w:t>
      </w:r>
      <w:r w:rsidRPr="00625791">
        <w:rPr>
          <w:color w:val="2AACB8"/>
          <w:lang w:val="en-US" w:eastAsia="en-US"/>
        </w:rPr>
        <w:t>1</w:t>
      </w:r>
      <w:r w:rsidRPr="00625791">
        <w:rPr>
          <w:color w:val="BCBEC4"/>
          <w:lang w:val="en-US" w:eastAsia="en-US"/>
        </w:rPr>
        <w:t>]//</w:t>
      </w:r>
      <w:r w:rsidRPr="00625791">
        <w:rPr>
          <w:color w:val="2AACB8"/>
          <w:lang w:val="en-US" w:eastAsia="en-US"/>
        </w:rPr>
        <w:t>2</w:t>
      </w:r>
      <w:r w:rsidRPr="00625791">
        <w:rPr>
          <w:color w:val="BCBEC4"/>
          <w:lang w:val="en-US" w:eastAsia="en-US"/>
        </w:rPr>
        <w:t xml:space="preserve">] = </w:t>
      </w:r>
      <w:r w:rsidRPr="00625791">
        <w:rPr>
          <w:color w:val="2AACB8"/>
          <w:lang w:val="en-US" w:eastAsia="en-US"/>
        </w:rPr>
        <w:t>1</w:t>
      </w:r>
      <w:r w:rsidRPr="00625791">
        <w:rPr>
          <w:color w:val="2AACB8"/>
          <w:lang w:val="en-US" w:eastAsia="en-US"/>
        </w:rPr>
        <w:br/>
        <w:t xml:space="preserve">    </w:t>
      </w:r>
      <w:r w:rsidRPr="00625791">
        <w:rPr>
          <w:color w:val="CF8E6D"/>
          <w:lang w:val="en-US" w:eastAsia="en-US"/>
        </w:rPr>
        <w:t xml:space="preserve">return </w:t>
      </w:r>
      <w:r w:rsidRPr="00625791">
        <w:rPr>
          <w:color w:val="BCBEC4"/>
          <w:lang w:val="en-US" w:eastAsia="en-US"/>
        </w:rPr>
        <w:t>mask</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blend_pyramids</w:t>
      </w:r>
      <w:proofErr w:type="spellEnd"/>
      <w:r w:rsidRPr="00625791">
        <w:rPr>
          <w:color w:val="BCBEC4"/>
          <w:lang w:val="en-US" w:eastAsia="en-US"/>
        </w:rPr>
        <w:t xml:space="preserve">(pyr1, pyr2, </w:t>
      </w:r>
      <w:proofErr w:type="spellStart"/>
      <w:r w:rsidRPr="00625791">
        <w:rPr>
          <w:color w:val="BCBEC4"/>
          <w:lang w:val="en-US" w:eastAsia="en-US"/>
        </w:rPr>
        <w:t>mask_pyr</w:t>
      </w:r>
      <w:proofErr w:type="spellEnd"/>
      <w:r w:rsidRPr="00625791">
        <w:rPr>
          <w:color w:val="BCBEC4"/>
          <w:lang w:val="en-US" w:eastAsia="en-US"/>
        </w:rPr>
        <w:t>):</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Blend pyramids according to equation (4) </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blended_pyr</w:t>
      </w:r>
      <w:proofErr w:type="spellEnd"/>
      <w:r w:rsidRPr="00625791">
        <w:rPr>
          <w:color w:val="BCBEC4"/>
          <w:lang w:val="en-US" w:eastAsia="en-US"/>
        </w:rPr>
        <w:t xml:space="preserve"> = []</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w:t>
      </w:r>
      <w:r w:rsidRPr="00625791">
        <w:rPr>
          <w:color w:val="CF8E6D"/>
          <w:lang w:val="en-US" w:eastAsia="en-US"/>
        </w:rPr>
        <w:t xml:space="preserve">in </w:t>
      </w:r>
      <w:r w:rsidRPr="00625791">
        <w:rPr>
          <w:color w:val="8888C6"/>
          <w:lang w:val="en-US" w:eastAsia="en-US"/>
        </w:rPr>
        <w:t>range</w:t>
      </w:r>
      <w:r w:rsidRPr="00625791">
        <w:rPr>
          <w:color w:val="BCBEC4"/>
          <w:lang w:val="en-US" w:eastAsia="en-US"/>
        </w:rPr>
        <w:t>(</w:t>
      </w:r>
      <w:proofErr w:type="spellStart"/>
      <w:r w:rsidRPr="00625791">
        <w:rPr>
          <w:color w:val="8888C6"/>
          <w:lang w:val="en-US" w:eastAsia="en-US"/>
        </w:rPr>
        <w:t>len</w:t>
      </w:r>
      <w:proofErr w:type="spellEnd"/>
      <w:r w:rsidRPr="00625791">
        <w:rPr>
          <w:color w:val="BCBEC4"/>
          <w:lang w:val="en-US" w:eastAsia="en-US"/>
        </w:rPr>
        <w:t>(pyr1)-</w:t>
      </w:r>
      <w:r w:rsidRPr="00625791">
        <w:rPr>
          <w:color w:val="2AACB8"/>
          <w:lang w:val="en-US" w:eastAsia="en-US"/>
        </w:rPr>
        <w:t>1</w:t>
      </w:r>
      <w:r w:rsidRPr="00625791">
        <w:rPr>
          <w:color w:val="BCBEC4"/>
          <w:lang w:val="en-US" w:eastAsia="en-US"/>
        </w:rPr>
        <w:t>):</w:t>
      </w:r>
      <w:r w:rsidRPr="00625791">
        <w:rPr>
          <w:color w:val="BCBEC4"/>
          <w:lang w:val="en-US" w:eastAsia="en-US"/>
        </w:rPr>
        <w:br/>
        <w:t xml:space="preserve">        mask = </w:t>
      </w:r>
      <w:proofErr w:type="spellStart"/>
      <w:r w:rsidRPr="00625791">
        <w:rPr>
          <w:color w:val="BCBEC4"/>
          <w:lang w:val="en-US" w:eastAsia="en-US"/>
        </w:rPr>
        <w:t>np.expand_dims</w:t>
      </w:r>
      <w:proofErr w:type="spellEnd"/>
      <w:r w:rsidRPr="00625791">
        <w:rPr>
          <w:color w:val="BCBEC4"/>
          <w:lang w:val="en-US" w:eastAsia="en-US"/>
        </w:rPr>
        <w:t>(</w:t>
      </w:r>
      <w:proofErr w:type="spellStart"/>
      <w:r w:rsidRPr="00625791">
        <w:rPr>
          <w:color w:val="BCBEC4"/>
          <w:lang w:val="en-US" w:eastAsia="en-US"/>
        </w:rPr>
        <w:t>mask_pyr</w:t>
      </w:r>
      <w:proofErr w:type="spellEnd"/>
      <w:r w:rsidRPr="00625791">
        <w:rPr>
          <w:color w:val="BCBEC4"/>
          <w:lang w:val="en-US" w:eastAsia="en-US"/>
        </w:rPr>
        <w:t xml:space="preserve">[i],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 xml:space="preserve">(pyr1[i].shape) == </w:t>
      </w:r>
      <w:r w:rsidRPr="00625791">
        <w:rPr>
          <w:color w:val="2AACB8"/>
          <w:lang w:val="en-US" w:eastAsia="en-US"/>
        </w:rPr>
        <w:t xml:space="preserve">3 </w:t>
      </w:r>
      <w:r w:rsidRPr="00625791">
        <w:rPr>
          <w:color w:val="CF8E6D"/>
          <w:lang w:val="en-US" w:eastAsia="en-US"/>
        </w:rPr>
        <w:t xml:space="preserve">else </w:t>
      </w:r>
      <w:proofErr w:type="spellStart"/>
      <w:r w:rsidRPr="00625791">
        <w:rPr>
          <w:color w:val="BCBEC4"/>
          <w:lang w:val="en-US" w:eastAsia="en-US"/>
        </w:rPr>
        <w:t>mask_pyr</w:t>
      </w:r>
      <w:proofErr w:type="spellEnd"/>
      <w:r w:rsidRPr="00625791">
        <w:rPr>
          <w:color w:val="BCBEC4"/>
          <w:lang w:val="en-US" w:eastAsia="en-US"/>
        </w:rPr>
        <w:t>[i]</w:t>
      </w:r>
      <w:r w:rsidRPr="00625791">
        <w:rPr>
          <w:color w:val="BCBEC4"/>
          <w:lang w:val="en-US" w:eastAsia="en-US"/>
        </w:rPr>
        <w:br/>
        <w:t xml:space="preserve">        blended = mask * pyr1[i] + (</w:t>
      </w:r>
      <w:r w:rsidRPr="00625791">
        <w:rPr>
          <w:color w:val="2AACB8"/>
          <w:lang w:val="en-US" w:eastAsia="en-US"/>
        </w:rPr>
        <w:t xml:space="preserve">1 </w:t>
      </w:r>
      <w:r w:rsidRPr="00625791">
        <w:rPr>
          <w:color w:val="BCBEC4"/>
          <w:lang w:val="en-US" w:eastAsia="en-US"/>
        </w:rPr>
        <w:t>- mask) * pyr2[i]</w:t>
      </w:r>
      <w:r w:rsidRPr="00625791">
        <w:rPr>
          <w:color w:val="BCBEC4"/>
          <w:lang w:val="en-US" w:eastAsia="en-US"/>
        </w:rPr>
        <w:br/>
        <w:t xml:space="preserve">        </w:t>
      </w:r>
      <w:proofErr w:type="spellStart"/>
      <w:r w:rsidRPr="00625791">
        <w:rPr>
          <w:color w:val="BCBEC4"/>
          <w:lang w:val="en-US" w:eastAsia="en-US"/>
        </w:rPr>
        <w:t>blended_pyr.append</w:t>
      </w:r>
      <w:proofErr w:type="spellEnd"/>
      <w:r w:rsidRPr="00625791">
        <w:rPr>
          <w:color w:val="BCBEC4"/>
          <w:lang w:val="en-US" w:eastAsia="en-US"/>
        </w:rPr>
        <w:t>(blended)</w:t>
      </w:r>
      <w:r w:rsidRPr="00625791">
        <w:rPr>
          <w:color w:val="BCBEC4"/>
          <w:lang w:val="en-US" w:eastAsia="en-US"/>
        </w:rPr>
        <w:br/>
        <w:t xml:space="preserve">    </w:t>
      </w:r>
      <w:r w:rsidRPr="00625791">
        <w:rPr>
          <w:color w:val="BCBEC4"/>
          <w:lang w:val="en-US" w:eastAsia="en-US"/>
        </w:rPr>
        <w:br/>
        <w:t xml:space="preserve">    mask = </w:t>
      </w:r>
      <w:proofErr w:type="spellStart"/>
      <w:r w:rsidRPr="00625791">
        <w:rPr>
          <w:color w:val="BCBEC4"/>
          <w:lang w:val="en-US" w:eastAsia="en-US"/>
        </w:rPr>
        <w:t>np.expand_dims</w:t>
      </w:r>
      <w:proofErr w:type="spellEnd"/>
      <w:r w:rsidRPr="00625791">
        <w:rPr>
          <w:color w:val="BCBEC4"/>
          <w:lang w:val="en-US" w:eastAsia="en-US"/>
        </w:rPr>
        <w:t>(</w:t>
      </w:r>
      <w:proofErr w:type="spellStart"/>
      <w:r w:rsidRPr="00625791">
        <w:rPr>
          <w:color w:val="BCBEC4"/>
          <w:lang w:val="en-US" w:eastAsia="en-US"/>
        </w:rPr>
        <w:t>mask_pyr</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(pyr1[-</w:t>
      </w:r>
      <w:r w:rsidRPr="00625791">
        <w:rPr>
          <w:color w:val="2AACB8"/>
          <w:lang w:val="en-US" w:eastAsia="en-US"/>
        </w:rPr>
        <w:t>1</w:t>
      </w:r>
      <w:r w:rsidRPr="00625791">
        <w:rPr>
          <w:color w:val="BCBEC4"/>
          <w:lang w:val="en-US" w:eastAsia="en-US"/>
        </w:rPr>
        <w:t xml:space="preserve">].shape) == </w:t>
      </w:r>
      <w:r w:rsidRPr="00625791">
        <w:rPr>
          <w:color w:val="2AACB8"/>
          <w:lang w:val="en-US" w:eastAsia="en-US"/>
        </w:rPr>
        <w:t xml:space="preserve">3 </w:t>
      </w:r>
      <w:r w:rsidRPr="00625791">
        <w:rPr>
          <w:color w:val="CF8E6D"/>
          <w:lang w:val="en-US" w:eastAsia="en-US"/>
        </w:rPr>
        <w:t xml:space="preserve">else </w:t>
      </w:r>
      <w:proofErr w:type="spellStart"/>
      <w:r w:rsidRPr="00625791">
        <w:rPr>
          <w:color w:val="BCBEC4"/>
          <w:lang w:val="en-US" w:eastAsia="en-US"/>
        </w:rPr>
        <w:t>mask_pyr</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last_level</w:t>
      </w:r>
      <w:proofErr w:type="spellEnd"/>
      <w:r w:rsidRPr="00625791">
        <w:rPr>
          <w:color w:val="BCBEC4"/>
          <w:lang w:val="en-US" w:eastAsia="en-US"/>
        </w:rPr>
        <w:t xml:space="preserve"> = mask * pyr1[-</w:t>
      </w:r>
      <w:r w:rsidRPr="00625791">
        <w:rPr>
          <w:color w:val="2AACB8"/>
          <w:lang w:val="en-US" w:eastAsia="en-US"/>
        </w:rPr>
        <w:t>1</w:t>
      </w:r>
      <w:r w:rsidRPr="00625791">
        <w:rPr>
          <w:color w:val="BCBEC4"/>
          <w:lang w:val="en-US" w:eastAsia="en-US"/>
        </w:rPr>
        <w:t>] + (</w:t>
      </w:r>
      <w:r w:rsidRPr="00625791">
        <w:rPr>
          <w:color w:val="2AACB8"/>
          <w:lang w:val="en-US" w:eastAsia="en-US"/>
        </w:rPr>
        <w:t xml:space="preserve">1 </w:t>
      </w:r>
      <w:r w:rsidRPr="00625791">
        <w:rPr>
          <w:color w:val="BCBEC4"/>
          <w:lang w:val="en-US" w:eastAsia="en-US"/>
        </w:rPr>
        <w:t>- mask) * pyr2[-</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blended_pyr.append</w:t>
      </w:r>
      <w:proofErr w:type="spellEnd"/>
      <w:r w:rsidRPr="00625791">
        <w:rPr>
          <w:color w:val="BCBEC4"/>
          <w:lang w:val="en-US" w:eastAsia="en-US"/>
        </w:rPr>
        <w:t>(</w:t>
      </w:r>
      <w:proofErr w:type="spellStart"/>
      <w:r w:rsidRPr="00625791">
        <w:rPr>
          <w:color w:val="BCBEC4"/>
          <w:lang w:val="en-US" w:eastAsia="en-US"/>
        </w:rPr>
        <w:t>last_level</w:t>
      </w:r>
      <w:proofErr w:type="spellEnd"/>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proofErr w:type="spellStart"/>
      <w:r w:rsidRPr="00625791">
        <w:rPr>
          <w:color w:val="BCBEC4"/>
          <w:lang w:val="en-US" w:eastAsia="en-US"/>
        </w:rPr>
        <w:t>blended_pyr</w:t>
      </w:r>
      <w:proofErr w:type="spellEnd"/>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reconstruct_from_pyramid</w:t>
      </w:r>
      <w:proofErr w:type="spellEnd"/>
      <w:r w:rsidRPr="00625791">
        <w:rPr>
          <w:color w:val="BCBEC4"/>
          <w:lang w:val="en-US" w:eastAsia="en-US"/>
        </w:rPr>
        <w:t>(pyramid):</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Reconstruct image from pyramid</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current = 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level </w:t>
      </w:r>
      <w:r w:rsidRPr="00625791">
        <w:rPr>
          <w:color w:val="CF8E6D"/>
          <w:lang w:val="en-US" w:eastAsia="en-US"/>
        </w:rPr>
        <w:t xml:space="preserve">in </w:t>
      </w:r>
      <w:r w:rsidRPr="00625791">
        <w:rPr>
          <w:color w:val="8888C6"/>
          <w:lang w:val="en-US" w:eastAsia="en-US"/>
        </w:rPr>
        <w:t>reversed</w:t>
      </w:r>
      <w:r w:rsidRPr="00625791">
        <w:rPr>
          <w:color w:val="BCBEC4"/>
          <w:lang w:val="en-US" w:eastAsia="en-US"/>
        </w:rPr>
        <w:t>(pyramid[:-</w:t>
      </w:r>
      <w:r w:rsidRPr="00625791">
        <w:rPr>
          <w:color w:val="2AACB8"/>
          <w:lang w:val="en-US" w:eastAsia="en-US"/>
        </w:rPr>
        <w:t>1</w:t>
      </w:r>
      <w:r w:rsidRPr="00625791">
        <w:rPr>
          <w:color w:val="BCBEC4"/>
          <w:lang w:val="en-US" w:eastAsia="en-US"/>
        </w:rPr>
        <w:t>]):</w:t>
      </w:r>
      <w:r w:rsidRPr="00625791">
        <w:rPr>
          <w:color w:val="BCBEC4"/>
          <w:lang w:val="en-US" w:eastAsia="en-US"/>
        </w:rPr>
        <w:br/>
        <w:t xml:space="preserve">        expanded = cv2.resize(current, (</w:t>
      </w:r>
      <w:proofErr w:type="spellStart"/>
      <w:r w:rsidRPr="00625791">
        <w:rPr>
          <w:color w:val="BCBEC4"/>
          <w:lang w:val="en-US" w:eastAsia="en-US"/>
        </w:rPr>
        <w:t>level.shape</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BCBEC4"/>
          <w:lang w:val="en-US" w:eastAsia="en-US"/>
        </w:rPr>
        <w:t>level.shape</w:t>
      </w:r>
      <w:proofErr w:type="spellEnd"/>
      <w:r w:rsidRPr="00625791">
        <w:rPr>
          <w:color w:val="BCBEC4"/>
          <w:lang w:val="en-US" w:eastAsia="en-US"/>
        </w:rPr>
        <w:t>[</w:t>
      </w:r>
      <w:r w:rsidRPr="00625791">
        <w:rPr>
          <w:color w:val="2AACB8"/>
          <w:lang w:val="en-US" w:eastAsia="en-US"/>
        </w:rPr>
        <w:t>0</w:t>
      </w:r>
      <w:r w:rsidRPr="00625791">
        <w:rPr>
          <w:color w:val="BCBEC4"/>
          <w:lang w:val="en-US" w:eastAsia="en-US"/>
        </w:rPr>
        <w:t>]))</w:t>
      </w:r>
      <w:r w:rsidRPr="00625791">
        <w:rPr>
          <w:color w:val="BCBEC4"/>
          <w:lang w:val="en-US" w:eastAsia="en-US"/>
        </w:rPr>
        <w:br/>
        <w:t xml:space="preserve">        current = expanded + level</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current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display_pyramid</w:t>
      </w:r>
      <w:proofErr w:type="spellEnd"/>
      <w:r w:rsidRPr="00625791">
        <w:rPr>
          <w:color w:val="BCBEC4"/>
          <w:lang w:val="en-US" w:eastAsia="en-US"/>
        </w:rPr>
        <w:t>(pyramid, title):</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Display all levels of a pyramid</w:t>
      </w:r>
      <w:r w:rsidRPr="00625791">
        <w:rPr>
          <w:i/>
          <w:iCs/>
          <w:color w:val="5F826B"/>
          <w:lang w:val="en-US" w:eastAsia="en-US"/>
        </w:rPr>
        <w:br/>
        <w:t xml:space="preserve">    """</w:t>
      </w:r>
      <w:r w:rsidRPr="00625791">
        <w:rPr>
          <w:i/>
          <w:iCs/>
          <w:color w:val="5F826B"/>
          <w:lang w:val="en-US" w:eastAsia="en-US"/>
        </w:rPr>
        <w:br/>
        <w:t xml:space="preserve">    </w:t>
      </w:r>
      <w:proofErr w:type="spellStart"/>
      <w:r w:rsidRPr="00625791">
        <w:rPr>
          <w:color w:val="BCBEC4"/>
          <w:lang w:val="en-US" w:eastAsia="en-US"/>
        </w:rPr>
        <w:t>plt.figure</w:t>
      </w:r>
      <w:proofErr w:type="spellEnd"/>
      <w:r w:rsidRPr="00625791">
        <w:rPr>
          <w:color w:val="BCBEC4"/>
          <w:lang w:val="en-US" w:eastAsia="en-US"/>
        </w:rPr>
        <w:t>(</w:t>
      </w:r>
      <w:proofErr w:type="spellStart"/>
      <w:r w:rsidRPr="00625791">
        <w:rPr>
          <w:color w:val="AA4926"/>
          <w:lang w:val="en-US" w:eastAsia="en-US"/>
        </w:rPr>
        <w:t>figsize</w:t>
      </w:r>
      <w:proofErr w:type="spellEnd"/>
      <w:r w:rsidRPr="00625791">
        <w:rPr>
          <w:color w:val="BCBEC4"/>
          <w:lang w:val="en-US" w:eastAsia="en-US"/>
        </w:rPr>
        <w:t>=(</w:t>
      </w:r>
      <w:r w:rsidRPr="00625791">
        <w:rPr>
          <w:color w:val="2AACB8"/>
          <w:lang w:val="en-US" w:eastAsia="en-US"/>
        </w:rPr>
        <w:t>20</w:t>
      </w:r>
      <w:r w:rsidRPr="00625791">
        <w:rPr>
          <w:color w:val="BCBEC4"/>
          <w:lang w:val="en-US" w:eastAsia="en-US"/>
        </w:rPr>
        <w:t xml:space="preserve">, </w:t>
      </w:r>
      <w:r w:rsidRPr="00625791">
        <w:rPr>
          <w:color w:val="2AACB8"/>
          <w:lang w:val="en-US" w:eastAsia="en-US"/>
        </w:rPr>
        <w:t>4</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for </w:t>
      </w:r>
      <w:r w:rsidRPr="00625791">
        <w:rPr>
          <w:color w:val="BCBEC4"/>
          <w:lang w:val="en-US" w:eastAsia="en-US"/>
        </w:rPr>
        <w:t xml:space="preserve">i, level </w:t>
      </w:r>
      <w:r w:rsidRPr="00625791">
        <w:rPr>
          <w:color w:val="CF8E6D"/>
          <w:lang w:val="en-US" w:eastAsia="en-US"/>
        </w:rPr>
        <w:t xml:space="preserve">in </w:t>
      </w:r>
      <w:r w:rsidRPr="00625791">
        <w:rPr>
          <w:color w:val="8888C6"/>
          <w:lang w:val="en-US" w:eastAsia="en-US"/>
        </w:rPr>
        <w:t>enumerate</w:t>
      </w:r>
      <w:r w:rsidRPr="00625791">
        <w:rPr>
          <w:color w:val="BCBEC4"/>
          <w:lang w:val="en-US" w:eastAsia="en-US"/>
        </w:rPr>
        <w:t>(pyramid):</w:t>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w:t>
      </w:r>
      <w:r w:rsidRPr="00625791">
        <w:rPr>
          <w:color w:val="BCBEC4"/>
          <w:lang w:val="en-US" w:eastAsia="en-US"/>
        </w:rPr>
        <w:t xml:space="preserve">, </w:t>
      </w:r>
      <w:proofErr w:type="spellStart"/>
      <w:r w:rsidRPr="00625791">
        <w:rPr>
          <w:color w:val="8888C6"/>
          <w:lang w:val="en-US" w:eastAsia="en-US"/>
        </w:rPr>
        <w:t>len</w:t>
      </w:r>
      <w:proofErr w:type="spellEnd"/>
      <w:r w:rsidRPr="00625791">
        <w:rPr>
          <w:color w:val="BCBEC4"/>
          <w:lang w:val="en-US" w:eastAsia="en-US"/>
        </w:rPr>
        <w:t>(pyramid), i+</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if </w:t>
      </w:r>
      <w:proofErr w:type="spellStart"/>
      <w:r w:rsidRPr="00625791">
        <w:rPr>
          <w:color w:val="8888C6"/>
          <w:lang w:val="en-US" w:eastAsia="en-US"/>
        </w:rPr>
        <w:t>len</w:t>
      </w:r>
      <w:proofErr w:type="spellEnd"/>
      <w:r w:rsidRPr="00625791">
        <w:rPr>
          <w:color w:val="BCBEC4"/>
          <w:lang w:val="en-US" w:eastAsia="en-US"/>
        </w:rPr>
        <w:t>(</w:t>
      </w:r>
      <w:proofErr w:type="spellStart"/>
      <w:r w:rsidRPr="00625791">
        <w:rPr>
          <w:color w:val="BCBEC4"/>
          <w:lang w:val="en-US" w:eastAsia="en-US"/>
        </w:rPr>
        <w:t>level.shape</w:t>
      </w:r>
      <w:proofErr w:type="spellEnd"/>
      <w:r w:rsidRPr="00625791">
        <w:rPr>
          <w:color w:val="BCBEC4"/>
          <w:lang w:val="en-US" w:eastAsia="en-US"/>
        </w:rPr>
        <w:t xml:space="preserve">) == </w:t>
      </w:r>
      <w:r w:rsidRPr="00625791">
        <w:rPr>
          <w:color w:val="2AACB8"/>
          <w:lang w:val="en-US" w:eastAsia="en-US"/>
        </w:rPr>
        <w:t>3</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np.clip</w:t>
      </w:r>
      <w:proofErr w:type="spellEnd"/>
      <w:r w:rsidRPr="00625791">
        <w:rPr>
          <w:color w:val="BCBEC4"/>
          <w:lang w:val="en-US" w:eastAsia="en-US"/>
        </w:rPr>
        <w:t xml:space="preserve">(level,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t xml:space="preserve">        </w:t>
      </w:r>
      <w:r w:rsidRPr="00625791">
        <w:rPr>
          <w:color w:val="CF8E6D"/>
          <w:lang w:val="en-US" w:eastAsia="en-US"/>
        </w:rPr>
        <w:t>else</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 xml:space="preserve">(level, </w:t>
      </w:r>
      <w:proofErr w:type="spellStart"/>
      <w:r w:rsidRPr="00625791">
        <w:rPr>
          <w:color w:val="AA4926"/>
          <w:lang w:val="en-US" w:eastAsia="en-US"/>
        </w:rPr>
        <w:t>cmap</w:t>
      </w:r>
      <w:proofErr w:type="spellEnd"/>
      <w:r w:rsidRPr="00625791">
        <w:rPr>
          <w:color w:val="BCBEC4"/>
          <w:lang w:val="en-US" w:eastAsia="en-US"/>
        </w:rPr>
        <w:t>=</w:t>
      </w:r>
      <w:r w:rsidRPr="00625791">
        <w:rPr>
          <w:color w:val="6AAB73"/>
          <w:lang w:val="en-US" w:eastAsia="en-US"/>
        </w:rPr>
        <w:t>'gray'</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proofErr w:type="spellStart"/>
      <w:r w:rsidRPr="00625791">
        <w:rPr>
          <w:color w:val="6AAB73"/>
          <w:lang w:val="en-US" w:eastAsia="en-US"/>
        </w:rPr>
        <w:t>f'Level</w:t>
      </w:r>
      <w:proofErr w:type="spellEnd"/>
      <w:r w:rsidRPr="00625791">
        <w:rPr>
          <w:color w:val="6AAB73"/>
          <w:lang w:val="en-US" w:eastAsia="en-US"/>
        </w:rPr>
        <w:t xml:space="preserve"> </w:t>
      </w:r>
      <w:r w:rsidRPr="00625791">
        <w:rPr>
          <w:color w:val="CF8E6D"/>
          <w:lang w:val="en-US" w:eastAsia="en-US"/>
        </w:rPr>
        <w:t>{</w:t>
      </w:r>
      <w:r w:rsidRPr="00625791">
        <w:rPr>
          <w:color w:val="BCBEC4"/>
          <w:lang w:val="en-US" w:eastAsia="en-US"/>
        </w:rPr>
        <w:t>i</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plt.suptitle</w:t>
      </w:r>
      <w:proofErr w:type="spellEnd"/>
      <w:r w:rsidRPr="00625791">
        <w:rPr>
          <w:color w:val="BCBEC4"/>
          <w:lang w:val="en-US" w:eastAsia="en-US"/>
        </w:rPr>
        <w:t>(title)</w:t>
      </w:r>
      <w:r w:rsidRPr="00625791">
        <w:rPr>
          <w:color w:val="BCBEC4"/>
          <w:lang w:val="en-US" w:eastAsia="en-US"/>
        </w:rPr>
        <w:br/>
        <w:t xml:space="preserve">    </w:t>
      </w:r>
      <w:proofErr w:type="spellStart"/>
      <w:r w:rsidRPr="00625791">
        <w:rPr>
          <w:color w:val="BCBEC4"/>
          <w:lang w:val="en-US" w:eastAsia="en-US"/>
        </w:rPr>
        <w:t>plt.show</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CF8E6D"/>
          <w:lang w:val="en-US" w:eastAsia="en-US"/>
        </w:rPr>
        <w:t xml:space="preserve">def </w:t>
      </w:r>
      <w:proofErr w:type="spellStart"/>
      <w:r w:rsidRPr="00625791">
        <w:rPr>
          <w:color w:val="56A8F5"/>
          <w:lang w:val="en-US" w:eastAsia="en-US"/>
        </w:rPr>
        <w:t>create_direct_blend</w:t>
      </w:r>
      <w:proofErr w:type="spellEnd"/>
      <w:r w:rsidRPr="00625791">
        <w:rPr>
          <w:color w:val="BCBEC4"/>
          <w:lang w:val="en-US" w:eastAsia="en-US"/>
        </w:rPr>
        <w:t>(img1, img2, mask):</w:t>
      </w:r>
      <w:r w:rsidRPr="00625791">
        <w:rPr>
          <w:color w:val="BCBEC4"/>
          <w:lang w:val="en-US" w:eastAsia="en-US"/>
        </w:rPr>
        <w:br/>
        <w:t xml:space="preserve">    </w:t>
      </w:r>
      <w:r w:rsidRPr="00625791">
        <w:rPr>
          <w:i/>
          <w:iCs/>
          <w:color w:val="5F826B"/>
          <w:lang w:val="en-US" w:eastAsia="en-US"/>
        </w:rPr>
        <w:t>"""</w:t>
      </w:r>
      <w:r w:rsidRPr="00625791">
        <w:rPr>
          <w:i/>
          <w:iCs/>
          <w:color w:val="5F826B"/>
          <w:lang w:val="en-US" w:eastAsia="en-US"/>
        </w:rPr>
        <w:br/>
        <w:t xml:space="preserve">    Create direct blend without pyramid blending</w:t>
      </w:r>
      <w:r w:rsidRPr="00625791">
        <w:rPr>
          <w:i/>
          <w:iCs/>
          <w:color w:val="5F826B"/>
          <w:lang w:val="en-US" w:eastAsia="en-US"/>
        </w:rPr>
        <w:br/>
        <w:t xml:space="preserve">    """</w:t>
      </w:r>
      <w:r w:rsidRPr="00625791">
        <w:rPr>
          <w:i/>
          <w:iCs/>
          <w:color w:val="5F826B"/>
          <w:lang w:val="en-US" w:eastAsia="en-US"/>
        </w:rPr>
        <w:br/>
        <w:t xml:space="preserve">    </w:t>
      </w:r>
      <w:r w:rsidRPr="00625791">
        <w:rPr>
          <w:color w:val="BCBEC4"/>
          <w:lang w:val="en-US" w:eastAsia="en-US"/>
        </w:rPr>
        <w:t xml:space="preserve">mask = </w:t>
      </w:r>
      <w:proofErr w:type="spellStart"/>
      <w:r w:rsidRPr="00625791">
        <w:rPr>
          <w:color w:val="BCBEC4"/>
          <w:lang w:val="en-US" w:eastAsia="en-US"/>
        </w:rPr>
        <w:t>np.expand_dims</w:t>
      </w:r>
      <w:proofErr w:type="spellEnd"/>
      <w:r w:rsidRPr="00625791">
        <w:rPr>
          <w:color w:val="BCBEC4"/>
          <w:lang w:val="en-US" w:eastAsia="en-US"/>
        </w:rPr>
        <w:t xml:space="preserve">(mask, </w:t>
      </w:r>
      <w:r w:rsidRPr="00625791">
        <w:rPr>
          <w:color w:val="AA4926"/>
          <w:lang w:val="en-US" w:eastAsia="en-US"/>
        </w:rPr>
        <w:t>axis</w:t>
      </w:r>
      <w:r w:rsidRPr="00625791">
        <w:rPr>
          <w:color w:val="BCBEC4"/>
          <w:lang w:val="en-US" w:eastAsia="en-US"/>
        </w:rPr>
        <w:t>=</w:t>
      </w:r>
      <w:r w:rsidRPr="00625791">
        <w:rPr>
          <w:color w:val="2AACB8"/>
          <w:lang w:val="en-US" w:eastAsia="en-US"/>
        </w:rPr>
        <w:t>2</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return </w:t>
      </w:r>
      <w:r w:rsidRPr="00625791">
        <w:rPr>
          <w:color w:val="BCBEC4"/>
          <w:lang w:val="en-US" w:eastAsia="en-US"/>
        </w:rPr>
        <w:t>img1 * mask + img2 * (</w:t>
      </w:r>
      <w:r w:rsidRPr="00625791">
        <w:rPr>
          <w:color w:val="2AACB8"/>
          <w:lang w:val="en-US" w:eastAsia="en-US"/>
        </w:rPr>
        <w:t xml:space="preserve">1 </w:t>
      </w:r>
      <w:r w:rsidRPr="00625791">
        <w:rPr>
          <w:color w:val="BCBEC4"/>
          <w:lang w:val="en-US" w:eastAsia="en-US"/>
        </w:rPr>
        <w:t>- mask)</w:t>
      </w:r>
      <w:r w:rsidRPr="00625791">
        <w:rPr>
          <w:color w:val="BCBEC4"/>
          <w:lang w:val="en-US" w:eastAsia="en-US"/>
        </w:rPr>
        <w:br/>
      </w:r>
      <w:r w:rsidRPr="00625791">
        <w:rPr>
          <w:color w:val="BCBEC4"/>
          <w:lang w:val="en-US" w:eastAsia="en-US"/>
        </w:rPr>
        <w:br/>
      </w:r>
      <w:r w:rsidRPr="00625791">
        <w:rPr>
          <w:color w:val="BCBEC4"/>
          <w:lang w:val="en-US" w:eastAsia="en-US"/>
        </w:rPr>
        <w:br/>
      </w:r>
      <w:r w:rsidRPr="00625791">
        <w:rPr>
          <w:color w:val="CF8E6D"/>
          <w:lang w:val="en-US" w:eastAsia="en-US"/>
        </w:rPr>
        <w:t xml:space="preserve">def </w:t>
      </w:r>
      <w:r w:rsidRPr="00625791">
        <w:rPr>
          <w:color w:val="56A8F5"/>
          <w:lang w:val="en-US" w:eastAsia="en-US"/>
        </w:rPr>
        <w:t>main</w:t>
      </w:r>
      <w:r w:rsidRPr="00625791">
        <w:rPr>
          <w:color w:val="BCBEC4"/>
          <w:lang w:val="en-US" w:eastAsia="en-US"/>
        </w:rPr>
        <w:t>():</w:t>
      </w:r>
      <w:r w:rsidRPr="00625791">
        <w:rPr>
          <w:color w:val="BCBEC4"/>
          <w:lang w:val="en-US" w:eastAsia="en-US"/>
        </w:rPr>
        <w:br/>
        <w:t xml:space="preserve">    </w:t>
      </w:r>
      <w:r w:rsidRPr="00625791">
        <w:rPr>
          <w:color w:val="7A7E85"/>
          <w:lang w:val="en-US" w:eastAsia="en-US"/>
        </w:rPr>
        <w:t># Read images</w:t>
      </w:r>
      <w:r w:rsidRPr="00625791">
        <w:rPr>
          <w:color w:val="7A7E85"/>
          <w:lang w:val="en-US" w:eastAsia="en-US"/>
        </w:rPr>
        <w:br/>
        <w:t xml:space="preserve">    </w:t>
      </w:r>
      <w:r w:rsidRPr="00625791">
        <w:rPr>
          <w:color w:val="CF8E6D"/>
          <w:lang w:val="en-US" w:eastAsia="en-US"/>
        </w:rPr>
        <w:t>try</w:t>
      </w:r>
      <w:r w:rsidRPr="00625791">
        <w:rPr>
          <w:color w:val="BCBEC4"/>
          <w:lang w:val="en-US" w:eastAsia="en-US"/>
        </w:rPr>
        <w:t>:</w:t>
      </w:r>
      <w:r w:rsidRPr="00625791">
        <w:rPr>
          <w:color w:val="BCBEC4"/>
          <w:lang w:val="en-US" w:eastAsia="en-US"/>
        </w:rPr>
        <w:br/>
        <w:t xml:space="preserve">        apple = cv2.imread(</w:t>
      </w:r>
      <w:r w:rsidRPr="00625791">
        <w:rPr>
          <w:color w:val="6AAB73"/>
          <w:lang w:val="en-US" w:eastAsia="en-US"/>
        </w:rPr>
        <w:t>'photos/apple.jpg'</w:t>
      </w:r>
      <w:r w:rsidRPr="00625791">
        <w:rPr>
          <w:color w:val="BCBEC4"/>
          <w:lang w:val="en-US" w:eastAsia="en-US"/>
        </w:rPr>
        <w:t>)</w:t>
      </w:r>
      <w:r w:rsidRPr="00625791">
        <w:rPr>
          <w:color w:val="BCBEC4"/>
          <w:lang w:val="en-US" w:eastAsia="en-US"/>
        </w:rPr>
        <w:br/>
        <w:t xml:space="preserve">        orange = cv2.imread(</w:t>
      </w:r>
      <w:r w:rsidRPr="00625791">
        <w:rPr>
          <w:color w:val="6AAB73"/>
          <w:lang w:val="en-US" w:eastAsia="en-US"/>
        </w:rPr>
        <w:t>'photos/orange.jpg'</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if </w:t>
      </w:r>
      <w:r w:rsidRPr="00625791">
        <w:rPr>
          <w:color w:val="BCBEC4"/>
          <w:lang w:val="en-US" w:eastAsia="en-US"/>
        </w:rPr>
        <w:t xml:space="preserve">apple </w:t>
      </w:r>
      <w:r w:rsidRPr="00625791">
        <w:rPr>
          <w:color w:val="CF8E6D"/>
          <w:lang w:val="en-US" w:eastAsia="en-US"/>
        </w:rPr>
        <w:t xml:space="preserve">is None or </w:t>
      </w:r>
      <w:r w:rsidRPr="00625791">
        <w:rPr>
          <w:color w:val="BCBEC4"/>
          <w:lang w:val="en-US" w:eastAsia="en-US"/>
        </w:rPr>
        <w:t xml:space="preserve">orange </w:t>
      </w:r>
      <w:r w:rsidRPr="00625791">
        <w:rPr>
          <w:color w:val="CF8E6D"/>
          <w:lang w:val="en-US" w:eastAsia="en-US"/>
        </w:rPr>
        <w:t>is None</w:t>
      </w:r>
      <w:r w:rsidRPr="00625791">
        <w:rPr>
          <w:color w:val="BCBEC4"/>
          <w:lang w:val="en-US" w:eastAsia="en-US"/>
        </w:rPr>
        <w:t>:</w:t>
      </w:r>
      <w:r w:rsidRPr="00625791">
        <w:rPr>
          <w:color w:val="BCBEC4"/>
          <w:lang w:val="en-US" w:eastAsia="en-US"/>
        </w:rPr>
        <w:br/>
        <w:t xml:space="preserve">            </w:t>
      </w:r>
      <w:r w:rsidRPr="00625791">
        <w:rPr>
          <w:color w:val="CF8E6D"/>
          <w:lang w:val="en-US" w:eastAsia="en-US"/>
        </w:rPr>
        <w:t xml:space="preserve">raise </w:t>
      </w:r>
      <w:proofErr w:type="spellStart"/>
      <w:r w:rsidRPr="00625791">
        <w:rPr>
          <w:color w:val="8888C6"/>
          <w:lang w:val="en-US" w:eastAsia="en-US"/>
        </w:rPr>
        <w:t>FileNotFoundError</w:t>
      </w:r>
      <w:proofErr w:type="spellEnd"/>
      <w:r w:rsidRPr="00625791">
        <w:rPr>
          <w:color w:val="BCBEC4"/>
          <w:lang w:val="en-US" w:eastAsia="en-US"/>
        </w:rPr>
        <w:t>(</w:t>
      </w:r>
      <w:r w:rsidRPr="00625791">
        <w:rPr>
          <w:color w:val="6AAB73"/>
          <w:lang w:val="en-US" w:eastAsia="en-US"/>
        </w:rPr>
        <w:t>"Could not read one or both images"</w:t>
      </w:r>
      <w:r w:rsidRPr="00625791">
        <w:rPr>
          <w:color w:val="BCBEC4"/>
          <w:lang w:val="en-US" w:eastAsia="en-US"/>
        </w:rPr>
        <w:t>)</w:t>
      </w:r>
      <w:r w:rsidRPr="00625791">
        <w:rPr>
          <w:color w:val="BCBEC4"/>
          <w:lang w:val="en-US" w:eastAsia="en-US"/>
        </w:rPr>
        <w:br/>
        <w:t xml:space="preserve">            </w:t>
      </w:r>
      <w:r w:rsidRPr="00625791">
        <w:rPr>
          <w:color w:val="BCBEC4"/>
          <w:lang w:val="en-US" w:eastAsia="en-US"/>
        </w:rPr>
        <w:br/>
        <w:t xml:space="preserve">    </w:t>
      </w:r>
      <w:r w:rsidRPr="00625791">
        <w:rPr>
          <w:color w:val="CF8E6D"/>
          <w:lang w:val="en-US" w:eastAsia="en-US"/>
        </w:rPr>
        <w:t xml:space="preserve">except </w:t>
      </w:r>
      <w:r w:rsidRPr="00625791">
        <w:rPr>
          <w:color w:val="8888C6"/>
          <w:lang w:val="en-US" w:eastAsia="en-US"/>
        </w:rPr>
        <w:t xml:space="preserve">Exception </w:t>
      </w:r>
      <w:r w:rsidRPr="00625791">
        <w:rPr>
          <w:color w:val="CF8E6D"/>
          <w:lang w:val="en-US" w:eastAsia="en-US"/>
        </w:rPr>
        <w:t xml:space="preserve">as </w:t>
      </w:r>
      <w:r w:rsidRPr="00625791">
        <w:rPr>
          <w:color w:val="BCBEC4"/>
          <w:lang w:val="en-US" w:eastAsia="en-US"/>
        </w:rPr>
        <w:t>e:</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proofErr w:type="spellStart"/>
      <w:r w:rsidRPr="00625791">
        <w:rPr>
          <w:color w:val="6AAB73"/>
          <w:lang w:val="en-US" w:eastAsia="en-US"/>
        </w:rPr>
        <w:t>f"Error</w:t>
      </w:r>
      <w:proofErr w:type="spellEnd"/>
      <w:r w:rsidRPr="00625791">
        <w:rPr>
          <w:color w:val="6AAB73"/>
          <w:lang w:val="en-US" w:eastAsia="en-US"/>
        </w:rPr>
        <w:t xml:space="preserve"> loading images: </w:t>
      </w:r>
      <w:r w:rsidRPr="00625791">
        <w:rPr>
          <w:color w:val="CF8E6D"/>
          <w:lang w:val="en-US" w:eastAsia="en-US"/>
        </w:rPr>
        <w:t>{</w:t>
      </w:r>
      <w:r w:rsidRPr="00625791">
        <w:rPr>
          <w:color w:val="BCBEC4"/>
          <w:lang w:val="en-US" w:eastAsia="en-US"/>
        </w:rPr>
        <w:t>e</w:t>
      </w:r>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Convert from BGR to RGB and normalize</w:t>
      </w:r>
      <w:r w:rsidRPr="00625791">
        <w:rPr>
          <w:color w:val="7A7E85"/>
          <w:lang w:val="en-US" w:eastAsia="en-US"/>
        </w:rPr>
        <w:br/>
        <w:t xml:space="preserve">    </w:t>
      </w:r>
      <w:r w:rsidRPr="00625791">
        <w:rPr>
          <w:color w:val="BCBEC4"/>
          <w:lang w:val="en-US" w:eastAsia="en-US"/>
        </w:rPr>
        <w:t>apple = cv2.cvtColor(apple, cv2.COLOR_BGR2RGB).</w:t>
      </w:r>
      <w:proofErr w:type="spellStart"/>
      <w:r w:rsidRPr="00625791">
        <w:rPr>
          <w:color w:val="BCBEC4"/>
          <w:lang w:val="en-US" w:eastAsia="en-US"/>
        </w:rPr>
        <w:t>astype</w:t>
      </w:r>
      <w:proofErr w:type="spellEnd"/>
      <w:r w:rsidRPr="00625791">
        <w:rPr>
          <w:color w:val="BCBEC4"/>
          <w:lang w:val="en-US" w:eastAsia="en-US"/>
        </w:rPr>
        <w:t>(</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t xml:space="preserve">    </w:t>
      </w:r>
      <w:r w:rsidRPr="00625791">
        <w:rPr>
          <w:color w:val="BCBEC4"/>
          <w:lang w:val="en-US" w:eastAsia="en-US"/>
        </w:rPr>
        <w:t>orange = cv2.cvtColor(orange, cv2.COLOR_BGR2RGB).</w:t>
      </w:r>
      <w:proofErr w:type="spellStart"/>
      <w:r w:rsidRPr="00625791">
        <w:rPr>
          <w:color w:val="BCBEC4"/>
          <w:lang w:val="en-US" w:eastAsia="en-US"/>
        </w:rPr>
        <w:t>astype</w:t>
      </w:r>
      <w:proofErr w:type="spellEnd"/>
      <w:r w:rsidRPr="00625791">
        <w:rPr>
          <w:color w:val="BCBEC4"/>
          <w:lang w:val="en-US" w:eastAsia="en-US"/>
        </w:rPr>
        <w:t>(</w:t>
      </w:r>
      <w:r w:rsidRPr="00625791">
        <w:rPr>
          <w:color w:val="8888C6"/>
          <w:lang w:val="en-US" w:eastAsia="en-US"/>
        </w:rPr>
        <w:t>float</w:t>
      </w:r>
      <w:r w:rsidRPr="00625791">
        <w:rPr>
          <w:color w:val="BCBEC4"/>
          <w:lang w:val="en-US" w:eastAsia="en-US"/>
        </w:rPr>
        <w:t xml:space="preserve">) / </w:t>
      </w:r>
      <w:r w:rsidRPr="00625791">
        <w:rPr>
          <w:color w:val="2AACB8"/>
          <w:lang w:val="en-US" w:eastAsia="en-US"/>
        </w:rPr>
        <w:t>255</w:t>
      </w:r>
      <w:r w:rsidRPr="00625791">
        <w:rPr>
          <w:color w:val="2AACB8"/>
          <w:lang w:val="en-US" w:eastAsia="en-US"/>
        </w:rPr>
        <w:br/>
      </w:r>
      <w:r w:rsidRPr="00625791">
        <w:rPr>
          <w:color w:val="2AACB8"/>
          <w:lang w:val="en-US" w:eastAsia="en-US"/>
        </w:rPr>
        <w:br/>
        <w:t xml:space="preserve">    </w:t>
      </w:r>
      <w:r w:rsidRPr="00625791">
        <w:rPr>
          <w:color w:val="7A7E85"/>
          <w:lang w:val="en-US" w:eastAsia="en-US"/>
        </w:rPr>
        <w:t># Verify images are the same size</w:t>
      </w:r>
      <w:r w:rsidRPr="00625791">
        <w:rPr>
          <w:color w:val="7A7E85"/>
          <w:lang w:val="en-US" w:eastAsia="en-US"/>
        </w:rPr>
        <w:br/>
        <w:t xml:space="preserve">    </w:t>
      </w:r>
      <w:r w:rsidRPr="00625791">
        <w:rPr>
          <w:color w:val="CF8E6D"/>
          <w:lang w:val="en-US" w:eastAsia="en-US"/>
        </w:rPr>
        <w:t xml:space="preserve">if </w:t>
      </w:r>
      <w:proofErr w:type="spellStart"/>
      <w:r w:rsidRPr="00625791">
        <w:rPr>
          <w:color w:val="BCBEC4"/>
          <w:lang w:val="en-US" w:eastAsia="en-US"/>
        </w:rPr>
        <w:t>apple.shape</w:t>
      </w:r>
      <w:proofErr w:type="spellEnd"/>
      <w:r w:rsidRPr="00625791">
        <w:rPr>
          <w:color w:val="BCBEC4"/>
          <w:lang w:val="en-US" w:eastAsia="en-US"/>
        </w:rPr>
        <w:t xml:space="preserve"> != </w:t>
      </w:r>
      <w:proofErr w:type="spellStart"/>
      <w:r w:rsidRPr="00625791">
        <w:rPr>
          <w:color w:val="BCBEC4"/>
          <w:lang w:val="en-US" w:eastAsia="en-US"/>
        </w:rPr>
        <w:t>orange.shape</w:t>
      </w:r>
      <w:proofErr w:type="spellEnd"/>
      <w:r w:rsidRPr="00625791">
        <w:rPr>
          <w:color w:val="BCBEC4"/>
          <w:lang w:val="en-US" w:eastAsia="en-US"/>
        </w:rPr>
        <w:t>:</w:t>
      </w:r>
      <w:r w:rsidRPr="00625791">
        <w:rPr>
          <w:color w:val="BCBEC4"/>
          <w:lang w:val="en-US" w:eastAsia="en-US"/>
        </w:rPr>
        <w:br/>
        <w:t xml:space="preserve">        </w:t>
      </w:r>
      <w:r w:rsidRPr="00625791">
        <w:rPr>
          <w:color w:val="8888C6"/>
          <w:lang w:val="en-US" w:eastAsia="en-US"/>
        </w:rPr>
        <w:t>print</w:t>
      </w:r>
      <w:r w:rsidRPr="00625791">
        <w:rPr>
          <w:color w:val="BCBEC4"/>
          <w:lang w:val="en-US" w:eastAsia="en-US"/>
        </w:rPr>
        <w:t>(</w:t>
      </w:r>
      <w:proofErr w:type="spellStart"/>
      <w:r w:rsidRPr="00625791">
        <w:rPr>
          <w:color w:val="6AAB73"/>
          <w:lang w:val="en-US" w:eastAsia="en-US"/>
        </w:rPr>
        <w:t>f"Images</w:t>
      </w:r>
      <w:proofErr w:type="spellEnd"/>
      <w:r w:rsidRPr="00625791">
        <w:rPr>
          <w:color w:val="6AAB73"/>
          <w:lang w:val="en-US" w:eastAsia="en-US"/>
        </w:rPr>
        <w:t xml:space="preserve"> must be the same size. Got apple: </w:t>
      </w:r>
      <w:r w:rsidRPr="00625791">
        <w:rPr>
          <w:color w:val="CF8E6D"/>
          <w:lang w:val="en-US" w:eastAsia="en-US"/>
        </w:rPr>
        <w:t>{</w:t>
      </w:r>
      <w:proofErr w:type="spellStart"/>
      <w:r w:rsidRPr="00625791">
        <w:rPr>
          <w:color w:val="BCBEC4"/>
          <w:lang w:val="en-US" w:eastAsia="en-US"/>
        </w:rPr>
        <w:t>apple.shape</w:t>
      </w:r>
      <w:proofErr w:type="spellEnd"/>
      <w:r w:rsidRPr="00625791">
        <w:rPr>
          <w:color w:val="CF8E6D"/>
          <w:lang w:val="en-US" w:eastAsia="en-US"/>
        </w:rPr>
        <w:t>}</w:t>
      </w:r>
      <w:r w:rsidRPr="00625791">
        <w:rPr>
          <w:color w:val="6AAB73"/>
          <w:lang w:val="en-US" w:eastAsia="en-US"/>
        </w:rPr>
        <w:t xml:space="preserve">, orange: </w:t>
      </w:r>
      <w:r w:rsidRPr="00625791">
        <w:rPr>
          <w:color w:val="CF8E6D"/>
          <w:lang w:val="en-US" w:eastAsia="en-US"/>
        </w:rPr>
        <w:t>{</w:t>
      </w:r>
      <w:proofErr w:type="spellStart"/>
      <w:r w:rsidRPr="00625791">
        <w:rPr>
          <w:color w:val="BCBEC4"/>
          <w:lang w:val="en-US" w:eastAsia="en-US"/>
        </w:rPr>
        <w:t>orange.shape</w:t>
      </w:r>
      <w:proofErr w:type="spellEnd"/>
      <w:r w:rsidRPr="00625791">
        <w:rPr>
          <w:color w:val="CF8E6D"/>
          <w:lang w:val="en-US" w:eastAsia="en-US"/>
        </w:rPr>
        <w:t>}</w:t>
      </w:r>
      <w:r w:rsidRPr="00625791">
        <w:rPr>
          <w:color w:val="6AAB73"/>
          <w:lang w:val="en-US" w:eastAsia="en-US"/>
        </w:rPr>
        <w:t>"</w:t>
      </w:r>
      <w:r w:rsidRPr="00625791">
        <w:rPr>
          <w:color w:val="BCBEC4"/>
          <w:lang w:val="en-US" w:eastAsia="en-US"/>
        </w:rPr>
        <w:t>)</w:t>
      </w:r>
      <w:r w:rsidRPr="00625791">
        <w:rPr>
          <w:color w:val="BCBEC4"/>
          <w:lang w:val="en-US" w:eastAsia="en-US"/>
        </w:rPr>
        <w:br/>
        <w:t xml:space="preserve">        </w:t>
      </w:r>
      <w:r w:rsidRPr="00625791">
        <w:rPr>
          <w:color w:val="CF8E6D"/>
          <w:lang w:val="en-US" w:eastAsia="en-US"/>
        </w:rPr>
        <w:t>return</w:t>
      </w:r>
      <w:r w:rsidRPr="00625791">
        <w:rPr>
          <w:color w:val="CF8E6D"/>
          <w:lang w:val="en-US" w:eastAsia="en-US"/>
        </w:rPr>
        <w:br/>
      </w:r>
      <w:r w:rsidRPr="00625791">
        <w:rPr>
          <w:color w:val="CF8E6D"/>
          <w:lang w:val="en-US" w:eastAsia="en-US"/>
        </w:rPr>
        <w:br/>
        <w:t xml:space="preserve">    </w:t>
      </w:r>
      <w:r w:rsidRPr="00625791">
        <w:rPr>
          <w:color w:val="7A7E85"/>
          <w:lang w:val="en-US" w:eastAsia="en-US"/>
        </w:rPr>
        <w:t># Number of pyramid levels</w:t>
      </w:r>
      <w:r w:rsidRPr="00625791">
        <w:rPr>
          <w:color w:val="7A7E85"/>
          <w:lang w:val="en-US" w:eastAsia="en-US"/>
        </w:rPr>
        <w:br/>
        <w:t xml:space="preserve">    </w:t>
      </w:r>
      <w:r w:rsidRPr="00625791">
        <w:rPr>
          <w:color w:val="BCBEC4"/>
          <w:lang w:val="en-US" w:eastAsia="en-US"/>
        </w:rPr>
        <w:t xml:space="preserve">L = </w:t>
      </w:r>
      <w:r w:rsidRPr="00625791">
        <w:rPr>
          <w:color w:val="2AACB8"/>
          <w:lang w:val="en-US" w:eastAsia="en-US"/>
        </w:rPr>
        <w:t>4</w:t>
      </w:r>
      <w:r w:rsidRPr="00625791">
        <w:rPr>
          <w:color w:val="2AACB8"/>
          <w:lang w:val="en-US" w:eastAsia="en-US"/>
        </w:rPr>
        <w:br/>
        <w:t xml:space="preserve">    </w:t>
      </w:r>
      <w:r w:rsidRPr="00625791">
        <w:rPr>
          <w:color w:val="2AACB8"/>
          <w:lang w:val="en-US" w:eastAsia="en-US"/>
        </w:rPr>
        <w:br/>
        <w:t xml:space="preserve">    </w:t>
      </w:r>
      <w:r w:rsidRPr="00625791">
        <w:rPr>
          <w:color w:val="7A7E85"/>
          <w:lang w:val="en-US" w:eastAsia="en-US"/>
        </w:rPr>
        <w:t># Create mask and its Gaussian pyramid</w:t>
      </w:r>
      <w:r w:rsidRPr="00625791">
        <w:rPr>
          <w:color w:val="7A7E85"/>
          <w:lang w:val="en-US" w:eastAsia="en-US"/>
        </w:rPr>
        <w:br/>
        <w:t xml:space="preserve">    </w:t>
      </w:r>
      <w:r w:rsidRPr="00625791">
        <w:rPr>
          <w:color w:val="BCBEC4"/>
          <w:lang w:val="en-US" w:eastAsia="en-US"/>
        </w:rPr>
        <w:t xml:space="preserve">mask = </w:t>
      </w:r>
      <w:proofErr w:type="spellStart"/>
      <w:r w:rsidRPr="00625791">
        <w:rPr>
          <w:color w:val="BCBEC4"/>
          <w:lang w:val="en-US" w:eastAsia="en-US"/>
        </w:rPr>
        <w:t>create_mask</w:t>
      </w:r>
      <w:proofErr w:type="spellEnd"/>
      <w:r w:rsidRPr="00625791">
        <w:rPr>
          <w:color w:val="BCBEC4"/>
          <w:lang w:val="en-US" w:eastAsia="en-US"/>
        </w:rPr>
        <w:t>(</w:t>
      </w:r>
      <w:proofErr w:type="spellStart"/>
      <w:r w:rsidRPr="00625791">
        <w:rPr>
          <w:color w:val="BCBEC4"/>
          <w:lang w:val="en-US" w:eastAsia="en-US"/>
        </w:rPr>
        <w:t>apple.shape</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mask_pyramid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(mask, L)</w:t>
      </w:r>
      <w:r w:rsidRPr="00625791">
        <w:rPr>
          <w:color w:val="BCBEC4"/>
          <w:lang w:val="en-US" w:eastAsia="en-US"/>
        </w:rPr>
        <w:br/>
        <w:t xml:space="preserve">    </w:t>
      </w:r>
      <w:r w:rsidRPr="00625791">
        <w:rPr>
          <w:color w:val="BCBEC4"/>
          <w:lang w:val="en-US" w:eastAsia="en-US"/>
        </w:rPr>
        <w:br/>
        <w:t xml:space="preserve">    </w:t>
      </w:r>
      <w:r w:rsidRPr="00625791">
        <w:rPr>
          <w:color w:val="7A7E85"/>
          <w:lang w:val="en-US" w:eastAsia="en-US"/>
        </w:rPr>
        <w:t># Generate Gaussian pyramids for both images</w:t>
      </w:r>
      <w:r w:rsidRPr="00625791">
        <w:rPr>
          <w:color w:val="7A7E85"/>
          <w:lang w:val="en-US" w:eastAsia="en-US"/>
        </w:rPr>
        <w:br/>
        <w:t xml:space="preserve">    </w:t>
      </w:r>
      <w:proofErr w:type="spellStart"/>
      <w:r w:rsidRPr="00625791">
        <w:rPr>
          <w:color w:val="BCBEC4"/>
          <w:lang w:val="en-US" w:eastAsia="en-US"/>
        </w:rPr>
        <w:t>apple_gaussian_pyramid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(apple, L)</w:t>
      </w:r>
      <w:r w:rsidRPr="00625791">
        <w:rPr>
          <w:color w:val="BCBEC4"/>
          <w:lang w:val="en-US" w:eastAsia="en-US"/>
        </w:rPr>
        <w:br/>
        <w:t xml:space="preserve">    </w:t>
      </w:r>
      <w:proofErr w:type="spellStart"/>
      <w:r w:rsidRPr="00625791">
        <w:rPr>
          <w:color w:val="BCBEC4"/>
          <w:lang w:val="en-US" w:eastAsia="en-US"/>
        </w:rPr>
        <w:t>orange_gaussian_pyramid</w:t>
      </w:r>
      <w:proofErr w:type="spellEnd"/>
      <w:r w:rsidRPr="00625791">
        <w:rPr>
          <w:color w:val="BCBEC4"/>
          <w:lang w:val="en-US" w:eastAsia="en-US"/>
        </w:rPr>
        <w:t xml:space="preserve"> = </w:t>
      </w:r>
      <w:proofErr w:type="spellStart"/>
      <w:r w:rsidRPr="00625791">
        <w:rPr>
          <w:color w:val="BCBEC4"/>
          <w:lang w:val="en-US" w:eastAsia="en-US"/>
        </w:rPr>
        <w:t>generate_gaussian_pyramid</w:t>
      </w:r>
      <w:proofErr w:type="spellEnd"/>
      <w:r w:rsidRPr="00625791">
        <w:rPr>
          <w:color w:val="BCBEC4"/>
          <w:lang w:val="en-US" w:eastAsia="en-US"/>
        </w:rPr>
        <w:t>(orange,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Gaussian pyramids</w:t>
      </w:r>
      <w:r w:rsidRPr="00625791">
        <w:rPr>
          <w:color w:val="7A7E85"/>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apple_gaussian_pyramid</w:t>
      </w:r>
      <w:proofErr w:type="spellEnd"/>
      <w:r w:rsidRPr="00625791">
        <w:rPr>
          <w:color w:val="BCBEC4"/>
          <w:lang w:val="en-US" w:eastAsia="en-US"/>
        </w:rPr>
        <w:t xml:space="preserve">, </w:t>
      </w:r>
      <w:r w:rsidRPr="00625791">
        <w:rPr>
          <w:color w:val="6AAB73"/>
          <w:lang w:val="en-US" w:eastAsia="en-US"/>
        </w:rPr>
        <w:t>'Apple Gaussian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orange_gaussian_pyramid</w:t>
      </w:r>
      <w:proofErr w:type="spellEnd"/>
      <w:r w:rsidRPr="00625791">
        <w:rPr>
          <w:color w:val="BCBEC4"/>
          <w:lang w:val="en-US" w:eastAsia="en-US"/>
        </w:rPr>
        <w:t xml:space="preserve">, </w:t>
      </w:r>
      <w:r w:rsidRPr="00625791">
        <w:rPr>
          <w:color w:val="6AAB73"/>
          <w:lang w:val="en-US" w:eastAsia="en-US"/>
        </w:rPr>
        <w:t>'Orange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Generate Laplacian pyramids for both images</w:t>
      </w:r>
      <w:r w:rsidRPr="00625791">
        <w:rPr>
          <w:color w:val="7A7E85"/>
          <w:lang w:val="en-US" w:eastAsia="en-US"/>
        </w:rPr>
        <w:br/>
        <w:t xml:space="preserve">    </w:t>
      </w:r>
      <w:proofErr w:type="spellStart"/>
      <w:r w:rsidRPr="00625791">
        <w:rPr>
          <w:color w:val="BCBEC4"/>
          <w:lang w:val="en-US" w:eastAsia="en-US"/>
        </w:rPr>
        <w:t>apple_pyramid</w:t>
      </w:r>
      <w:proofErr w:type="spellEnd"/>
      <w:r w:rsidRPr="00625791">
        <w:rPr>
          <w:color w:val="BCBEC4"/>
          <w:lang w:val="en-US" w:eastAsia="en-US"/>
        </w:rPr>
        <w:t xml:space="preserve"> = </w:t>
      </w:r>
      <w:proofErr w:type="spellStart"/>
      <w:r w:rsidRPr="00625791">
        <w:rPr>
          <w:color w:val="BCBEC4"/>
          <w:lang w:val="en-US" w:eastAsia="en-US"/>
        </w:rPr>
        <w:t>generate_laplacian_pyramid</w:t>
      </w:r>
      <w:proofErr w:type="spellEnd"/>
      <w:r w:rsidRPr="00625791">
        <w:rPr>
          <w:color w:val="BCBEC4"/>
          <w:lang w:val="en-US" w:eastAsia="en-US"/>
        </w:rPr>
        <w:t>(apple, L)</w:t>
      </w:r>
      <w:r w:rsidRPr="00625791">
        <w:rPr>
          <w:color w:val="BCBEC4"/>
          <w:lang w:val="en-US" w:eastAsia="en-US"/>
        </w:rPr>
        <w:br/>
        <w:t xml:space="preserve">    </w:t>
      </w:r>
      <w:proofErr w:type="spellStart"/>
      <w:r w:rsidRPr="00625791">
        <w:rPr>
          <w:color w:val="BCBEC4"/>
          <w:lang w:val="en-US" w:eastAsia="en-US"/>
        </w:rPr>
        <w:t>orange_pyramid</w:t>
      </w:r>
      <w:proofErr w:type="spellEnd"/>
      <w:r w:rsidRPr="00625791">
        <w:rPr>
          <w:color w:val="BCBEC4"/>
          <w:lang w:val="en-US" w:eastAsia="en-US"/>
        </w:rPr>
        <w:t xml:space="preserve"> = </w:t>
      </w:r>
      <w:proofErr w:type="spellStart"/>
      <w:r w:rsidRPr="00625791">
        <w:rPr>
          <w:color w:val="BCBEC4"/>
          <w:lang w:val="en-US" w:eastAsia="en-US"/>
        </w:rPr>
        <w:t>generate_laplacian_pyramid</w:t>
      </w:r>
      <w:proofErr w:type="spellEnd"/>
      <w:r w:rsidRPr="00625791">
        <w:rPr>
          <w:color w:val="BCBEC4"/>
          <w:lang w:val="en-US" w:eastAsia="en-US"/>
        </w:rPr>
        <w:t>(orange, L)</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Laplacian pyramids</w:t>
      </w:r>
      <w:r w:rsidRPr="00625791">
        <w:rPr>
          <w:color w:val="7A7E85"/>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apple_pyramid</w:t>
      </w:r>
      <w:proofErr w:type="spellEnd"/>
      <w:r w:rsidRPr="00625791">
        <w:rPr>
          <w:color w:val="BCBEC4"/>
          <w:lang w:val="en-US" w:eastAsia="en-US"/>
        </w:rPr>
        <w:t xml:space="preserve">, </w:t>
      </w:r>
      <w:r w:rsidRPr="00625791">
        <w:rPr>
          <w:color w:val="6AAB73"/>
          <w:lang w:val="en-US" w:eastAsia="en-US"/>
        </w:rPr>
        <w:t>'Apple Laplacian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orange_pyramid</w:t>
      </w:r>
      <w:proofErr w:type="spellEnd"/>
      <w:r w:rsidRPr="00625791">
        <w:rPr>
          <w:color w:val="BCBEC4"/>
          <w:lang w:val="en-US" w:eastAsia="en-US"/>
        </w:rPr>
        <w:t xml:space="preserve">, </w:t>
      </w:r>
      <w:r w:rsidRPr="00625791">
        <w:rPr>
          <w:color w:val="6AAB73"/>
          <w:lang w:val="en-US" w:eastAsia="en-US"/>
        </w:rPr>
        <w:t>'Orange Laplacian Pyramid'</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mask_pyramid</w:t>
      </w:r>
      <w:proofErr w:type="spellEnd"/>
      <w:r w:rsidRPr="00625791">
        <w:rPr>
          <w:color w:val="BCBEC4"/>
          <w:lang w:val="en-US" w:eastAsia="en-US"/>
        </w:rPr>
        <w:t xml:space="preserve">, </w:t>
      </w:r>
      <w:r w:rsidRPr="00625791">
        <w:rPr>
          <w:color w:val="6AAB73"/>
          <w:lang w:val="en-US" w:eastAsia="en-US"/>
        </w:rPr>
        <w:t>'Mask Gaussian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Blend pyramids</w:t>
      </w:r>
      <w:r w:rsidRPr="00625791">
        <w:rPr>
          <w:color w:val="7A7E85"/>
          <w:lang w:val="en-US" w:eastAsia="en-US"/>
        </w:rPr>
        <w:br/>
        <w:t xml:space="preserve">    </w:t>
      </w:r>
      <w:proofErr w:type="spellStart"/>
      <w:r w:rsidRPr="00625791">
        <w:rPr>
          <w:color w:val="BCBEC4"/>
          <w:lang w:val="en-US" w:eastAsia="en-US"/>
        </w:rPr>
        <w:t>blended_pyramid</w:t>
      </w:r>
      <w:proofErr w:type="spellEnd"/>
      <w:r w:rsidRPr="00625791">
        <w:rPr>
          <w:color w:val="BCBEC4"/>
          <w:lang w:val="en-US" w:eastAsia="en-US"/>
        </w:rPr>
        <w:t xml:space="preserve"> = </w:t>
      </w:r>
      <w:proofErr w:type="spellStart"/>
      <w:r w:rsidRPr="00625791">
        <w:rPr>
          <w:color w:val="BCBEC4"/>
          <w:lang w:val="en-US" w:eastAsia="en-US"/>
        </w:rPr>
        <w:t>blend_pyramids</w:t>
      </w:r>
      <w:proofErr w:type="spellEnd"/>
      <w:r w:rsidRPr="00625791">
        <w:rPr>
          <w:color w:val="BCBEC4"/>
          <w:lang w:val="en-US" w:eastAsia="en-US"/>
        </w:rPr>
        <w:t>(</w:t>
      </w:r>
      <w:proofErr w:type="spellStart"/>
      <w:r w:rsidRPr="00625791">
        <w:rPr>
          <w:color w:val="BCBEC4"/>
          <w:lang w:val="en-US" w:eastAsia="en-US"/>
        </w:rPr>
        <w:t>apple_pyramid</w:t>
      </w:r>
      <w:proofErr w:type="spellEnd"/>
      <w:r w:rsidRPr="00625791">
        <w:rPr>
          <w:color w:val="BCBEC4"/>
          <w:lang w:val="en-US" w:eastAsia="en-US"/>
        </w:rPr>
        <w:t xml:space="preserve">, </w:t>
      </w:r>
      <w:proofErr w:type="spellStart"/>
      <w:r w:rsidRPr="00625791">
        <w:rPr>
          <w:color w:val="BCBEC4"/>
          <w:lang w:val="en-US" w:eastAsia="en-US"/>
        </w:rPr>
        <w:t>orange_pyramid</w:t>
      </w:r>
      <w:proofErr w:type="spellEnd"/>
      <w:r w:rsidRPr="00625791">
        <w:rPr>
          <w:color w:val="BCBEC4"/>
          <w:lang w:val="en-US" w:eastAsia="en-US"/>
        </w:rPr>
        <w:t xml:space="preserve">, </w:t>
      </w:r>
      <w:proofErr w:type="spellStart"/>
      <w:r w:rsidRPr="00625791">
        <w:rPr>
          <w:color w:val="BCBEC4"/>
          <w:lang w:val="en-US" w:eastAsia="en-US"/>
        </w:rPr>
        <w:t>mask_pyramid</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display_pyramid</w:t>
      </w:r>
      <w:proofErr w:type="spellEnd"/>
      <w:r w:rsidRPr="00625791">
        <w:rPr>
          <w:color w:val="BCBEC4"/>
          <w:lang w:val="en-US" w:eastAsia="en-US"/>
        </w:rPr>
        <w:t>(</w:t>
      </w:r>
      <w:proofErr w:type="spellStart"/>
      <w:r w:rsidRPr="00625791">
        <w:rPr>
          <w:color w:val="BCBEC4"/>
          <w:lang w:val="en-US" w:eastAsia="en-US"/>
        </w:rPr>
        <w:t>blended_pyramid</w:t>
      </w:r>
      <w:proofErr w:type="spellEnd"/>
      <w:r w:rsidRPr="00625791">
        <w:rPr>
          <w:color w:val="BCBEC4"/>
          <w:lang w:val="en-US" w:eastAsia="en-US"/>
        </w:rPr>
        <w:t xml:space="preserve">, </w:t>
      </w:r>
      <w:r w:rsidRPr="00625791">
        <w:rPr>
          <w:color w:val="6AAB73"/>
          <w:lang w:val="en-US" w:eastAsia="en-US"/>
        </w:rPr>
        <w:t>'Blended Pyramid'</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Reconstruct the blended image</w:t>
      </w:r>
      <w:r w:rsidRPr="00625791">
        <w:rPr>
          <w:color w:val="7A7E85"/>
          <w:lang w:val="en-US" w:eastAsia="en-US"/>
        </w:rPr>
        <w:br/>
        <w:t xml:space="preserve">    </w:t>
      </w:r>
      <w:proofErr w:type="spellStart"/>
      <w:r w:rsidRPr="00625791">
        <w:rPr>
          <w:color w:val="BCBEC4"/>
          <w:lang w:val="en-US" w:eastAsia="en-US"/>
        </w:rPr>
        <w:t>pyramid_blend</w:t>
      </w:r>
      <w:proofErr w:type="spellEnd"/>
      <w:r w:rsidRPr="00625791">
        <w:rPr>
          <w:color w:val="BCBEC4"/>
          <w:lang w:val="en-US" w:eastAsia="en-US"/>
        </w:rPr>
        <w:t xml:space="preserve"> = </w:t>
      </w:r>
      <w:proofErr w:type="spellStart"/>
      <w:r w:rsidRPr="00625791">
        <w:rPr>
          <w:color w:val="BCBEC4"/>
          <w:lang w:val="en-US" w:eastAsia="en-US"/>
        </w:rPr>
        <w:t>reconstruct_from_pyramid</w:t>
      </w:r>
      <w:proofErr w:type="spellEnd"/>
      <w:r w:rsidRPr="00625791">
        <w:rPr>
          <w:color w:val="BCBEC4"/>
          <w:lang w:val="en-US" w:eastAsia="en-US"/>
        </w:rPr>
        <w:t>(</w:t>
      </w:r>
      <w:proofErr w:type="spellStart"/>
      <w:r w:rsidRPr="00625791">
        <w:rPr>
          <w:color w:val="BCBEC4"/>
          <w:lang w:val="en-US" w:eastAsia="en-US"/>
        </w:rPr>
        <w:t>blended_pyramid</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Clip values to [0, 1] range</w:t>
      </w:r>
      <w:r w:rsidRPr="00625791">
        <w:rPr>
          <w:color w:val="7A7E85"/>
          <w:lang w:val="en-US" w:eastAsia="en-US"/>
        </w:rPr>
        <w:br/>
        <w:t xml:space="preserve">    </w:t>
      </w:r>
      <w:proofErr w:type="spellStart"/>
      <w:r w:rsidRPr="00625791">
        <w:rPr>
          <w:color w:val="BCBEC4"/>
          <w:lang w:val="en-US" w:eastAsia="en-US"/>
        </w:rPr>
        <w:t>pyramid_blend</w:t>
      </w:r>
      <w:proofErr w:type="spellEnd"/>
      <w:r w:rsidRPr="00625791">
        <w:rPr>
          <w:color w:val="BCBEC4"/>
          <w:lang w:val="en-US" w:eastAsia="en-US"/>
        </w:rPr>
        <w:t xml:space="preserve"> = </w:t>
      </w:r>
      <w:proofErr w:type="spellStart"/>
      <w:r w:rsidRPr="00625791">
        <w:rPr>
          <w:color w:val="BCBEC4"/>
          <w:lang w:val="en-US" w:eastAsia="en-US"/>
        </w:rPr>
        <w:t>np.clip</w:t>
      </w:r>
      <w:proofErr w:type="spellEnd"/>
      <w:r w:rsidRPr="00625791">
        <w:rPr>
          <w:color w:val="BCBEC4"/>
          <w:lang w:val="en-US" w:eastAsia="en-US"/>
        </w:rPr>
        <w:t>(</w:t>
      </w:r>
      <w:proofErr w:type="spellStart"/>
      <w:r w:rsidRPr="00625791">
        <w:rPr>
          <w:color w:val="BCBEC4"/>
          <w:lang w:val="en-US" w:eastAsia="en-US"/>
        </w:rPr>
        <w:t>pyramid_blend</w:t>
      </w:r>
      <w:proofErr w:type="spellEnd"/>
      <w:r w:rsidRPr="00625791">
        <w:rPr>
          <w:color w:val="BCBEC4"/>
          <w:lang w:val="en-US" w:eastAsia="en-US"/>
        </w:rPr>
        <w:t xml:space="preserve">, </w:t>
      </w:r>
      <w:r w:rsidRPr="00625791">
        <w:rPr>
          <w:color w:val="2AACB8"/>
          <w:lang w:val="en-US" w:eastAsia="en-US"/>
        </w:rPr>
        <w:t>0</w:t>
      </w:r>
      <w:r w:rsidRPr="00625791">
        <w:rPr>
          <w:color w:val="BCBEC4"/>
          <w:lang w:val="en-US" w:eastAsia="en-US"/>
        </w:rPr>
        <w:t xml:space="preserve">, </w:t>
      </w:r>
      <w:r w:rsidRPr="00625791">
        <w:rPr>
          <w:color w:val="2AACB8"/>
          <w:lang w:val="en-US" w:eastAsia="en-US"/>
        </w:rPr>
        <w:t>1</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r w:rsidRPr="00625791">
        <w:rPr>
          <w:color w:val="7A7E85"/>
          <w:lang w:val="en-US" w:eastAsia="en-US"/>
        </w:rPr>
        <w:t># Display final results</w:t>
      </w:r>
      <w:r w:rsidRPr="00625791">
        <w:rPr>
          <w:color w:val="7A7E85"/>
          <w:lang w:val="en-US" w:eastAsia="en-US"/>
        </w:rPr>
        <w:br/>
        <w:t xml:space="preserve">    </w:t>
      </w:r>
      <w:proofErr w:type="spellStart"/>
      <w:r w:rsidRPr="00625791">
        <w:rPr>
          <w:color w:val="BCBEC4"/>
          <w:lang w:val="en-US" w:eastAsia="en-US"/>
        </w:rPr>
        <w:t>plt.figure</w:t>
      </w:r>
      <w:proofErr w:type="spellEnd"/>
      <w:r w:rsidRPr="00625791">
        <w:rPr>
          <w:color w:val="BCBEC4"/>
          <w:lang w:val="en-US" w:eastAsia="en-US"/>
        </w:rPr>
        <w:t>(</w:t>
      </w:r>
      <w:proofErr w:type="spellStart"/>
      <w:r w:rsidRPr="00625791">
        <w:rPr>
          <w:color w:val="AA4926"/>
          <w:lang w:val="en-US" w:eastAsia="en-US"/>
        </w:rPr>
        <w:t>figsize</w:t>
      </w:r>
      <w:proofErr w:type="spellEnd"/>
      <w:r w:rsidRPr="00625791">
        <w:rPr>
          <w:color w:val="BCBEC4"/>
          <w:lang w:val="en-US" w:eastAsia="en-US"/>
        </w:rPr>
        <w:t>=(</w:t>
      </w:r>
      <w:r w:rsidRPr="00625791">
        <w:rPr>
          <w:color w:val="2AACB8"/>
          <w:lang w:val="en-US" w:eastAsia="en-US"/>
        </w:rPr>
        <w:t>12</w:t>
      </w:r>
      <w:r w:rsidRPr="00625791">
        <w:rPr>
          <w:color w:val="BCBEC4"/>
          <w:lang w:val="en-US" w:eastAsia="en-US"/>
        </w:rPr>
        <w:t xml:space="preserve">, </w:t>
      </w:r>
      <w:r w:rsidRPr="00625791">
        <w:rPr>
          <w:color w:val="2AACB8"/>
          <w:lang w:val="en-US" w:eastAsia="en-US"/>
        </w:rPr>
        <w:t>5</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121</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create_direct_blend</w:t>
      </w:r>
      <w:proofErr w:type="spellEnd"/>
      <w:r w:rsidRPr="00625791">
        <w:rPr>
          <w:color w:val="BCBEC4"/>
          <w:lang w:val="en-US" w:eastAsia="en-US"/>
        </w:rPr>
        <w:t>(apple, orange, mask))</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r w:rsidRPr="00625791">
        <w:rPr>
          <w:color w:val="6AAB73"/>
          <w:lang w:val="en-US" w:eastAsia="en-US"/>
        </w:rPr>
        <w:t>'Without Blending'</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plt.subplot</w:t>
      </w:r>
      <w:proofErr w:type="spellEnd"/>
      <w:r w:rsidRPr="00625791">
        <w:rPr>
          <w:color w:val="BCBEC4"/>
          <w:lang w:val="en-US" w:eastAsia="en-US"/>
        </w:rPr>
        <w:t>(</w:t>
      </w:r>
      <w:r w:rsidRPr="00625791">
        <w:rPr>
          <w:color w:val="2AACB8"/>
          <w:lang w:val="en-US" w:eastAsia="en-US"/>
        </w:rPr>
        <w:t>122</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plt.imshow</w:t>
      </w:r>
      <w:proofErr w:type="spellEnd"/>
      <w:r w:rsidRPr="00625791">
        <w:rPr>
          <w:color w:val="BCBEC4"/>
          <w:lang w:val="en-US" w:eastAsia="en-US"/>
        </w:rPr>
        <w:t>(</w:t>
      </w:r>
      <w:proofErr w:type="spellStart"/>
      <w:r w:rsidRPr="00625791">
        <w:rPr>
          <w:color w:val="BCBEC4"/>
          <w:lang w:val="en-US" w:eastAsia="en-US"/>
        </w:rPr>
        <w:t>pyramid_blend</w:t>
      </w:r>
      <w:proofErr w:type="spellEnd"/>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plt.title</w:t>
      </w:r>
      <w:proofErr w:type="spellEnd"/>
      <w:r w:rsidRPr="00625791">
        <w:rPr>
          <w:color w:val="BCBEC4"/>
          <w:lang w:val="en-US" w:eastAsia="en-US"/>
        </w:rPr>
        <w:t>(</w:t>
      </w:r>
      <w:r w:rsidRPr="00625791">
        <w:rPr>
          <w:color w:val="6AAB73"/>
          <w:lang w:val="en-US" w:eastAsia="en-US"/>
        </w:rPr>
        <w:t>'With Pyramid Blending'</w:t>
      </w:r>
      <w:r w:rsidRPr="00625791">
        <w:rPr>
          <w:color w:val="BCBEC4"/>
          <w:lang w:val="en-US" w:eastAsia="en-US"/>
        </w:rPr>
        <w:t>)</w:t>
      </w:r>
      <w:r w:rsidRPr="00625791">
        <w:rPr>
          <w:color w:val="BCBEC4"/>
          <w:lang w:val="en-US" w:eastAsia="en-US"/>
        </w:rPr>
        <w:br/>
        <w:t xml:space="preserve">    </w:t>
      </w:r>
      <w:proofErr w:type="spellStart"/>
      <w:r w:rsidRPr="00625791">
        <w:rPr>
          <w:color w:val="BCBEC4"/>
          <w:lang w:val="en-US" w:eastAsia="en-US"/>
        </w:rPr>
        <w:t>plt.axis</w:t>
      </w:r>
      <w:proofErr w:type="spellEnd"/>
      <w:r w:rsidRPr="00625791">
        <w:rPr>
          <w:color w:val="BCBEC4"/>
          <w:lang w:val="en-US" w:eastAsia="en-US"/>
        </w:rPr>
        <w:t>(</w:t>
      </w:r>
      <w:r w:rsidRPr="00625791">
        <w:rPr>
          <w:color w:val="6AAB73"/>
          <w:lang w:val="en-US" w:eastAsia="en-US"/>
        </w:rPr>
        <w:t>'off'</w:t>
      </w:r>
      <w:r w:rsidRPr="00625791">
        <w:rPr>
          <w:color w:val="BCBEC4"/>
          <w:lang w:val="en-US" w:eastAsia="en-US"/>
        </w:rPr>
        <w:t>)</w:t>
      </w:r>
      <w:r w:rsidRPr="00625791">
        <w:rPr>
          <w:color w:val="BCBEC4"/>
          <w:lang w:val="en-US" w:eastAsia="en-US"/>
        </w:rPr>
        <w:br/>
      </w:r>
      <w:r w:rsidRPr="00625791">
        <w:rPr>
          <w:color w:val="BCBEC4"/>
          <w:lang w:val="en-US" w:eastAsia="en-US"/>
        </w:rPr>
        <w:br/>
        <w:t xml:space="preserve">    </w:t>
      </w:r>
      <w:proofErr w:type="spellStart"/>
      <w:r w:rsidRPr="00625791">
        <w:rPr>
          <w:color w:val="BCBEC4"/>
          <w:lang w:val="en-US" w:eastAsia="en-US"/>
        </w:rPr>
        <w:t>plt.show</w:t>
      </w:r>
      <w:proofErr w:type="spellEnd"/>
      <w:r w:rsidRPr="00625791">
        <w:rPr>
          <w:color w:val="BCBEC4"/>
          <w:lang w:val="en-US" w:eastAsia="en-US"/>
        </w:rPr>
        <w:t>()</w:t>
      </w:r>
      <w:r w:rsidRPr="00625791">
        <w:rPr>
          <w:color w:val="BCBEC4"/>
          <w:lang w:val="en-US" w:eastAsia="en-US"/>
        </w:rPr>
        <w:br/>
      </w:r>
      <w:r w:rsidRPr="00625791">
        <w:rPr>
          <w:color w:val="BCBEC4"/>
          <w:lang w:val="en-US" w:eastAsia="en-US"/>
        </w:rPr>
        <w:br/>
      </w:r>
      <w:r w:rsidRPr="00625791">
        <w:rPr>
          <w:color w:val="BCBEC4"/>
          <w:lang w:val="en-US" w:eastAsia="en-US"/>
        </w:rPr>
        <w:br/>
      </w:r>
      <w:r w:rsidRPr="00625791">
        <w:rPr>
          <w:color w:val="CF8E6D"/>
          <w:lang w:val="en-US" w:eastAsia="en-US"/>
        </w:rPr>
        <w:t xml:space="preserve">if </w:t>
      </w:r>
      <w:r w:rsidRPr="00625791">
        <w:rPr>
          <w:color w:val="BCBEC4"/>
          <w:lang w:val="en-US" w:eastAsia="en-US"/>
        </w:rPr>
        <w:t xml:space="preserve">__name__ == </w:t>
      </w:r>
      <w:r w:rsidRPr="00625791">
        <w:rPr>
          <w:color w:val="6AAB73"/>
          <w:lang w:val="en-US" w:eastAsia="en-US"/>
        </w:rPr>
        <w:t>"__main__"</w:t>
      </w:r>
      <w:r w:rsidRPr="00625791">
        <w:rPr>
          <w:color w:val="BCBEC4"/>
          <w:lang w:val="en-US" w:eastAsia="en-US"/>
        </w:rPr>
        <w:t>:</w:t>
      </w:r>
      <w:r w:rsidRPr="00625791">
        <w:rPr>
          <w:color w:val="BCBEC4"/>
          <w:lang w:val="en-US" w:eastAsia="en-US"/>
        </w:rPr>
        <w:br/>
        <w:t xml:space="preserve">    main()</w:t>
      </w:r>
    </w:p>
    <w:p w14:paraId="352927E3" w14:textId="1E5C5965" w:rsidR="00B30B2A" w:rsidRPr="00F4012E" w:rsidRDefault="00B30B2A" w:rsidP="00124ADF">
      <w:pPr>
        <w:jc w:val="left"/>
        <w:rPr>
          <w:rFonts w:ascii="Courier New" w:hAnsi="Courier New" w:cs="Courier New"/>
          <w:b/>
          <w:bCs/>
          <w:sz w:val="24"/>
          <w:szCs w:val="24"/>
          <w:lang w:val="en-US" w:eastAsia="el-GR"/>
        </w:rPr>
      </w:pPr>
    </w:p>
    <w:p w14:paraId="24A8C714" w14:textId="77777777" w:rsidR="007D50D3" w:rsidRPr="00625791" w:rsidRDefault="007D50D3" w:rsidP="007D50D3">
      <w:pPr>
        <w:jc w:val="center"/>
        <w:rPr>
          <w:sz w:val="24"/>
          <w:szCs w:val="24"/>
          <w:lang w:val="en-US" w:eastAsia="el-GR"/>
        </w:rPr>
      </w:pPr>
    </w:p>
    <w:p w14:paraId="14133F7E" w14:textId="2990076E" w:rsidR="00B30B2A" w:rsidRDefault="00C5777F" w:rsidP="00B30B2A">
      <w:pPr>
        <w:jc w:val="left"/>
      </w:pPr>
      <w:r>
        <w:rPr>
          <w:noProof/>
        </w:rPr>
        <w:drawing>
          <wp:inline distT="0" distB="0" distL="0" distR="0" wp14:anchorId="1E759492" wp14:editId="6FEE832B">
            <wp:extent cx="5760720" cy="1075055"/>
            <wp:effectExtent l="0" t="0" r="5080" b="4445"/>
            <wp:docPr id="1365354104" name="Picture 1" descr="A close up of an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4104" name="Picture 1" descr="A close up of an app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8A24810" wp14:editId="13E9159A">
            <wp:extent cx="5760720" cy="1075055"/>
            <wp:effectExtent l="0" t="0" r="5080" b="4445"/>
            <wp:docPr id="1292603888" name="Picture 2" descr="A close up of a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3888" name="Picture 2" descr="A close up of an oran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857847" w:rsidRPr="00857847">
        <w:t xml:space="preserve"> </w:t>
      </w:r>
      <w:r w:rsidR="00857847">
        <w:rPr>
          <w:noProof/>
        </w:rPr>
        <w:drawing>
          <wp:inline distT="0" distB="0" distL="0" distR="0" wp14:anchorId="5E278F52" wp14:editId="38363DAE">
            <wp:extent cx="5760720" cy="1075055"/>
            <wp:effectExtent l="0" t="0" r="5080" b="4445"/>
            <wp:docPr id="159449130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1308" name="Picture 3"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43B37E09" wp14:editId="3EA417EA">
            <wp:extent cx="5760720" cy="1075055"/>
            <wp:effectExtent l="0" t="0" r="5080" b="4445"/>
            <wp:docPr id="2058678749" name="Picture 4" descr="A black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8749" name="Picture 4" descr="A black square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65CC6B99" wp14:editId="5807CF2F">
            <wp:extent cx="5760720" cy="1075055"/>
            <wp:effectExtent l="0" t="0" r="5080" b="4445"/>
            <wp:docPr id="738425918" name="Picture 5" descr="A black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25918" name="Picture 5" descr="A black rectangles with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04061F" w:rsidRPr="0004061F">
        <w:t xml:space="preserve"> </w:t>
      </w:r>
      <w:r w:rsidR="0004061F">
        <w:rPr>
          <w:noProof/>
        </w:rPr>
        <w:drawing>
          <wp:inline distT="0" distB="0" distL="0" distR="0" wp14:anchorId="41BA7D39" wp14:editId="252D5AF9">
            <wp:extent cx="5760720" cy="1075055"/>
            <wp:effectExtent l="0" t="0" r="5080" b="4445"/>
            <wp:docPr id="1011230407" name="Picture 6" descr="A black squar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30407" name="Picture 6" descr="A black square with text&#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75055"/>
                    </a:xfrm>
                    <a:prstGeom prst="rect">
                      <a:avLst/>
                    </a:prstGeom>
                    <a:noFill/>
                    <a:ln>
                      <a:noFill/>
                    </a:ln>
                  </pic:spPr>
                </pic:pic>
              </a:graphicData>
            </a:graphic>
          </wp:inline>
        </w:drawing>
      </w:r>
      <w:r w:rsidR="00C21BF6" w:rsidRPr="00C21BF6">
        <w:t xml:space="preserve"> </w:t>
      </w:r>
      <w:r w:rsidR="00C21BF6">
        <w:rPr>
          <w:noProof/>
        </w:rPr>
        <w:drawing>
          <wp:inline distT="0" distB="0" distL="0" distR="0" wp14:anchorId="6BFFCC38" wp14:editId="170A071D">
            <wp:extent cx="5760720" cy="2090420"/>
            <wp:effectExtent l="0" t="0" r="5080" b="5080"/>
            <wp:docPr id="286842737" name="Picture 7" descr="A comparison of an orange and a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42737" name="Picture 7" descr="A comparison of an orange and a penc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90420"/>
                    </a:xfrm>
                    <a:prstGeom prst="rect">
                      <a:avLst/>
                    </a:prstGeom>
                    <a:noFill/>
                    <a:ln>
                      <a:noFill/>
                    </a:ln>
                  </pic:spPr>
                </pic:pic>
              </a:graphicData>
            </a:graphic>
          </wp:inline>
        </w:drawing>
      </w:r>
    </w:p>
    <w:p w14:paraId="621E1DB8" w14:textId="77777777" w:rsidR="006408BC" w:rsidRDefault="006408BC" w:rsidP="00B30B2A">
      <w:pPr>
        <w:jc w:val="left"/>
      </w:pPr>
    </w:p>
    <w:p w14:paraId="611A0A2D" w14:textId="39B5BB43" w:rsidR="006408BC" w:rsidRDefault="00D62002" w:rsidP="00B30B2A">
      <w:pPr>
        <w:jc w:val="left"/>
        <w:rPr>
          <w:rFonts w:ascii="Courier New" w:hAnsi="Courier New" w:cs="Courier New"/>
          <w:b/>
          <w:bCs/>
          <w:sz w:val="24"/>
          <w:szCs w:val="24"/>
          <w:lang w:val="en-US"/>
        </w:rPr>
      </w:pPr>
      <w:hyperlink r:id="rId18" w:history="1">
        <w:r w:rsidR="006408BC" w:rsidRPr="00D62002">
          <w:rPr>
            <w:rStyle w:val="Hyperlink"/>
            <w:rFonts w:ascii="Courier New" w:hAnsi="Courier New" w:cs="Courier New"/>
            <w:b/>
            <w:bCs/>
            <w:sz w:val="24"/>
            <w:szCs w:val="24"/>
          </w:rPr>
          <w:t>ΔΙΑΔΙΚΑΣΙΑ 2.</w:t>
        </w:r>
      </w:hyperlink>
    </w:p>
    <w:p w14:paraId="549FE40D" w14:textId="77777777" w:rsidR="0044628E" w:rsidRPr="0044628E" w:rsidRDefault="0044628E" w:rsidP="00B30B2A">
      <w:pPr>
        <w:jc w:val="left"/>
        <w:rPr>
          <w:rFonts w:ascii="Courier New" w:hAnsi="Courier New" w:cs="Courier New"/>
          <w:b/>
          <w:bCs/>
          <w:sz w:val="24"/>
          <w:szCs w:val="24"/>
          <w:lang w:val="en-US"/>
        </w:rPr>
      </w:pPr>
    </w:p>
    <w:p w14:paraId="792B3BD4" w14:textId="77777777" w:rsidR="00E30286" w:rsidRPr="00E30286" w:rsidRDefault="00800D8D" w:rsidP="00E30286">
      <w:pPr>
        <w:jc w:val="left"/>
        <w:rPr>
          <w:rFonts w:ascii="Courier New" w:hAnsi="Courier New" w:cs="Courier New"/>
          <w:b/>
          <w:bCs/>
          <w:sz w:val="24"/>
          <w:szCs w:val="24"/>
          <w:lang w:eastAsia="el-GR"/>
        </w:rPr>
      </w:pPr>
      <w:r w:rsidRPr="00E30286">
        <w:rPr>
          <w:rFonts w:ascii="Courier New" w:hAnsi="Courier New" w:cs="Courier New"/>
          <w:b/>
          <w:bCs/>
          <w:sz w:val="24"/>
          <w:szCs w:val="24"/>
          <w:lang w:eastAsia="el-GR"/>
        </w:rPr>
        <w:t>ΥΛΟΠΟΙΗΣΗ:</w:t>
      </w:r>
      <w:r w:rsidRPr="00E30286">
        <w:rPr>
          <w:rFonts w:ascii="Courier New" w:hAnsi="Courier New" w:cs="Courier New"/>
          <w:b/>
          <w:bCs/>
          <w:sz w:val="24"/>
          <w:szCs w:val="24"/>
          <w:lang w:eastAsia="el-GR"/>
        </w:rPr>
        <w:br/>
      </w:r>
      <w:r w:rsidR="00E30286" w:rsidRPr="00E30286">
        <w:rPr>
          <w:rFonts w:ascii="Courier New" w:hAnsi="Courier New" w:cs="Courier New"/>
          <w:b/>
          <w:bCs/>
          <w:sz w:val="24"/>
          <w:szCs w:val="24"/>
          <w:lang w:eastAsia="el-GR"/>
        </w:rPr>
        <w:t xml:space="preserve">Δημιουργία </w:t>
      </w:r>
      <w:proofErr w:type="spellStart"/>
      <w:r w:rsidR="00E30286" w:rsidRPr="00E30286">
        <w:rPr>
          <w:rFonts w:ascii="Courier New" w:hAnsi="Courier New" w:cs="Courier New"/>
          <w:b/>
          <w:bCs/>
          <w:sz w:val="24"/>
          <w:szCs w:val="24"/>
          <w:lang w:eastAsia="el-GR"/>
        </w:rPr>
        <w:t>Γκαουσιανού</w:t>
      </w:r>
      <w:proofErr w:type="spellEnd"/>
      <w:r w:rsidR="00E30286" w:rsidRPr="00E30286">
        <w:rPr>
          <w:rFonts w:ascii="Courier New" w:hAnsi="Courier New" w:cs="Courier New"/>
          <w:b/>
          <w:bCs/>
          <w:sz w:val="24"/>
          <w:szCs w:val="24"/>
          <w:lang w:eastAsia="el-GR"/>
        </w:rPr>
        <w:t xml:space="preserve"> Πυρήνα:</w:t>
      </w:r>
    </w:p>
    <w:p w14:paraId="0AA33246" w14:textId="77777777" w:rsidR="00E30286" w:rsidRPr="00E30286" w:rsidRDefault="00E30286" w:rsidP="00E30286">
      <w:pPr>
        <w:jc w:val="left"/>
        <w:rPr>
          <w:rFonts w:ascii="Courier New" w:hAnsi="Courier New" w:cs="Courier New"/>
          <w:sz w:val="24"/>
          <w:szCs w:val="24"/>
          <w:lang w:eastAsia="el-GR"/>
        </w:rPr>
      </w:pPr>
    </w:p>
    <w:p w14:paraId="14991103"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create_gaussian_kernel</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the Gaussian kernel h = [1 4 6 4 1]/16"""</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np.array</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6</w:t>
      </w:r>
      <w:r w:rsidRPr="000B5388">
        <w:rPr>
          <w:rFonts w:ascii="Courier New" w:hAnsi="Courier New" w:cs="Courier New"/>
          <w:color w:val="444444"/>
          <w:lang w:val="en-US"/>
        </w:rPr>
        <w:t xml:space="preserve">, </w:t>
      </w:r>
      <w:r w:rsidRPr="000B5388">
        <w:rPr>
          <w:rFonts w:ascii="Courier New" w:hAnsi="Courier New" w:cs="Courier New"/>
          <w:color w:val="880000"/>
          <w:lang w:val="en-US"/>
        </w:rPr>
        <w:t>4</w:t>
      </w:r>
      <w:r w:rsidRPr="000B5388">
        <w:rPr>
          <w:rFonts w:ascii="Courier New" w:hAnsi="Courier New" w:cs="Courier New"/>
          <w:color w:val="444444"/>
          <w:lang w:val="en-US"/>
        </w:rPr>
        <w:t xml:space="preserve">,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w:t>
      </w:r>
      <w:r w:rsidRPr="000B5388">
        <w:rPr>
          <w:rFonts w:ascii="Courier New" w:hAnsi="Courier New" w:cs="Courier New"/>
          <w:color w:val="880000"/>
          <w:lang w:val="en-US"/>
        </w:rPr>
        <w:t>16.0</w:t>
      </w:r>
    </w:p>
    <w:p w14:paraId="4ED74550" w14:textId="2095242A" w:rsidR="00E30286" w:rsidRPr="000B5388" w:rsidRDefault="00E30286" w:rsidP="000B5388">
      <w:pPr>
        <w:rPr>
          <w:lang w:val="en-US" w:eastAsia="el-GR"/>
        </w:rPr>
      </w:pPr>
    </w:p>
    <w:p w14:paraId="338AE907" w14:textId="77777777" w:rsidR="00E30286" w:rsidRPr="000B5388" w:rsidRDefault="00E30286" w:rsidP="00E30286">
      <w:pPr>
        <w:jc w:val="left"/>
        <w:rPr>
          <w:rFonts w:ascii="Courier New" w:hAnsi="Courier New" w:cs="Courier New"/>
          <w:sz w:val="24"/>
          <w:szCs w:val="24"/>
          <w:lang w:val="en-US" w:eastAsia="el-GR"/>
        </w:rPr>
      </w:pPr>
    </w:p>
    <w:p w14:paraId="731A78A6"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Ο πυρήνας αυτός χρησιμοποιείται για το φιλτράρισμα της εικόνας σε κάθε επίπεδο της Γκαουσιανής πυραμίδας.</w:t>
      </w:r>
    </w:p>
    <w:p w14:paraId="5993609B" w14:textId="77777777" w:rsidR="00E30286" w:rsidRPr="00E30286" w:rsidRDefault="00E30286" w:rsidP="00E30286">
      <w:pPr>
        <w:jc w:val="left"/>
        <w:rPr>
          <w:rFonts w:ascii="Courier New" w:hAnsi="Courier New" w:cs="Courier New"/>
          <w:sz w:val="24"/>
          <w:szCs w:val="24"/>
          <w:lang w:eastAsia="el-GR"/>
        </w:rPr>
      </w:pPr>
    </w:p>
    <w:p w14:paraId="05EDEE28"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Εφαρμογή</w:t>
      </w:r>
      <w:r w:rsidRPr="000B5388">
        <w:rPr>
          <w:rFonts w:ascii="Courier New" w:hAnsi="Courier New" w:cs="Courier New"/>
          <w:b/>
          <w:bCs/>
          <w:sz w:val="24"/>
          <w:szCs w:val="24"/>
          <w:lang w:val="en-US" w:eastAsia="el-GR"/>
        </w:rPr>
        <w:t xml:space="preserve"> </w:t>
      </w:r>
      <w:proofErr w:type="spellStart"/>
      <w:r w:rsidRPr="000B5388">
        <w:rPr>
          <w:rFonts w:ascii="Courier New" w:hAnsi="Courier New" w:cs="Courier New"/>
          <w:b/>
          <w:bCs/>
          <w:sz w:val="24"/>
          <w:szCs w:val="24"/>
          <w:lang w:eastAsia="el-GR"/>
        </w:rPr>
        <w:t>Γκαουσιανού</w:t>
      </w:r>
      <w:proofErr w:type="spellEnd"/>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Φίλτρου</w:t>
      </w:r>
      <w:r w:rsidRPr="000B5388">
        <w:rPr>
          <w:rFonts w:ascii="Courier New" w:hAnsi="Courier New" w:cs="Courier New"/>
          <w:b/>
          <w:bCs/>
          <w:sz w:val="24"/>
          <w:szCs w:val="24"/>
          <w:lang w:val="en-US" w:eastAsia="el-GR"/>
        </w:rPr>
        <w:t>:</w:t>
      </w:r>
    </w:p>
    <w:p w14:paraId="13D631D3" w14:textId="77777777" w:rsidR="00E30286" w:rsidRPr="00E30286" w:rsidRDefault="00E30286" w:rsidP="00E30286">
      <w:pPr>
        <w:jc w:val="left"/>
        <w:rPr>
          <w:rFonts w:ascii="Courier New" w:hAnsi="Courier New" w:cs="Courier New"/>
          <w:sz w:val="24"/>
          <w:szCs w:val="24"/>
          <w:lang w:val="en-US" w:eastAsia="el-GR"/>
        </w:rPr>
      </w:pPr>
    </w:p>
    <w:p w14:paraId="3D902516" w14:textId="77777777" w:rsidR="000B5388" w:rsidRPr="000B5388" w:rsidRDefault="000B5388" w:rsidP="000B5388">
      <w:pPr>
        <w:shd w:val="clear" w:color="auto" w:fill="F0F0F0"/>
        <w:jc w:val="left"/>
        <w:rPr>
          <w:lang w:val="en-US"/>
        </w:rPr>
      </w:pPr>
      <w:r w:rsidRPr="000B5388">
        <w:rPr>
          <w:rFonts w:ascii="Courier New" w:hAnsi="Courier New" w:cs="Courier New"/>
          <w:color w:val="444444"/>
          <w:lang w:val="en-US"/>
        </w:rPr>
        <w:t xml:space="preserve">def </w:t>
      </w:r>
      <w:proofErr w:type="spellStart"/>
      <w:r w:rsidRPr="000B5388">
        <w:rPr>
          <w:rFonts w:ascii="Courier New" w:hAnsi="Courier New" w:cs="Courier New"/>
          <w:color w:val="444444"/>
          <w:lang w:val="en-US"/>
        </w:rPr>
        <w:t>apply_gaussian_filter</w:t>
      </w:r>
      <w:proofErr w:type="spellEnd"/>
      <w:r w:rsidRPr="000B5388">
        <w:rPr>
          <w:rFonts w:ascii="Courier New" w:hAnsi="Courier New" w:cs="Courier New"/>
          <w:color w:val="444444"/>
          <w:lang w:val="en-US"/>
        </w:rPr>
        <w:t>(image):</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"""Apply Gaussian filtering using the specified kernel"""</w:t>
      </w:r>
      <w:r w:rsidRPr="000B5388">
        <w:rPr>
          <w:rFonts w:ascii="Courier New" w:hAnsi="Courier New" w:cs="Courier New"/>
          <w:color w:val="444444"/>
          <w:lang w:val="en-US"/>
        </w:rPr>
        <w:br/>
        <w:t xml:space="preserve">    kernel = </w:t>
      </w:r>
      <w:proofErr w:type="spellStart"/>
      <w:r w:rsidRPr="000B5388">
        <w:rPr>
          <w:rFonts w:ascii="Courier New" w:hAnsi="Courier New" w:cs="Courier New"/>
          <w:color w:val="444444"/>
          <w:lang w:val="en-US"/>
        </w:rPr>
        <w:t>create_gaussian_kernel</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image.shape</w:t>
      </w:r>
      <w:proofErr w:type="spellEnd"/>
      <w:r w:rsidRPr="000B5388">
        <w:rPr>
          <w:rFonts w:ascii="Courier New" w:hAnsi="Courier New" w:cs="Courier New"/>
          <w:color w:val="444444"/>
          <w:lang w:val="en-US"/>
        </w:rPr>
        <w:t xml:space="preserve">) == </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 = </w:t>
      </w:r>
      <w:proofErr w:type="spellStart"/>
      <w:r w:rsidRPr="000B5388">
        <w:rPr>
          <w:rFonts w:ascii="Courier New" w:hAnsi="Courier New" w:cs="Courier New"/>
          <w:color w:val="444444"/>
          <w:lang w:val="en-US"/>
        </w:rPr>
        <w:t>np.zeros_like</w:t>
      </w:r>
      <w:proofErr w:type="spellEnd"/>
      <w:r w:rsidRPr="000B5388">
        <w:rPr>
          <w:rFonts w:ascii="Courier New" w:hAnsi="Courier New" w:cs="Courier New"/>
          <w:color w:val="444444"/>
          <w:lang w:val="en-US"/>
        </w:rPr>
        <w:t>(image)</w:t>
      </w:r>
      <w:r w:rsidRPr="000B5388">
        <w:rPr>
          <w:rFonts w:ascii="Courier New" w:hAnsi="Courier New" w:cs="Courier New"/>
          <w:color w:val="444444"/>
          <w:lang w:val="en-US"/>
        </w:rPr>
        <w:br/>
        <w:t xml:space="preserve">        for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w:t>
      </w:r>
      <w:r w:rsidRPr="000B5388">
        <w:rPr>
          <w:rFonts w:ascii="Courier New" w:hAnsi="Courier New" w:cs="Courier New"/>
          <w:color w:val="880000"/>
          <w:lang w:val="en-US"/>
        </w:rPr>
        <w:t>3</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filtered</w:t>
      </w:r>
      <w:r w:rsidRPr="000B5388">
        <w:rPr>
          <w:rFonts w:ascii="Courier New" w:hAnsi="Courier New" w:cs="Courier New"/>
          <w:color w:val="78A960"/>
          <w:lang w:val="en-US"/>
        </w:rPr>
        <w:t>[:,:,i]</w:t>
      </w:r>
      <w:r w:rsidRPr="000B5388">
        <w:rPr>
          <w:rFonts w:ascii="Courier New" w:hAnsi="Courier New" w:cs="Courier New"/>
          <w:color w:val="444444"/>
          <w:lang w:val="en-US"/>
        </w:rPr>
        <w:t xml:space="preserve"> = cv2.sepFilter2D(image[:,:,i], -1, kernel, kernel)</w:t>
      </w:r>
      <w:r w:rsidRPr="000B5388">
        <w:rPr>
          <w:rFonts w:ascii="Courier New" w:hAnsi="Courier New" w:cs="Courier New"/>
          <w:color w:val="444444"/>
          <w:lang w:val="en-US"/>
        </w:rPr>
        <w:br/>
        <w:t xml:space="preserve">        return filtered</w:t>
      </w:r>
      <w:r w:rsidRPr="000B5388">
        <w:rPr>
          <w:rFonts w:ascii="Courier New" w:hAnsi="Courier New" w:cs="Courier New"/>
          <w:color w:val="444444"/>
          <w:lang w:val="en-US"/>
        </w:rPr>
        <w:br/>
        <w:t xml:space="preserve">    return cv2.sepFilter2D(image, -1, kernel, kernel)</w:t>
      </w:r>
    </w:p>
    <w:p w14:paraId="0A838FCE" w14:textId="179155AA" w:rsidR="00E30286" w:rsidRPr="00E30286" w:rsidRDefault="00E30286" w:rsidP="000B5388">
      <w:pPr>
        <w:rPr>
          <w:lang w:val="en-US" w:eastAsia="el-GR"/>
        </w:rPr>
      </w:pPr>
    </w:p>
    <w:p w14:paraId="74308F59" w14:textId="77777777" w:rsidR="00E30286" w:rsidRPr="00E30286" w:rsidRDefault="00E30286" w:rsidP="00E30286">
      <w:pPr>
        <w:jc w:val="left"/>
        <w:rPr>
          <w:rFonts w:ascii="Courier New" w:hAnsi="Courier New" w:cs="Courier New"/>
          <w:sz w:val="24"/>
          <w:szCs w:val="24"/>
          <w:lang w:val="en-US" w:eastAsia="el-GR"/>
        </w:rPr>
      </w:pPr>
    </w:p>
    <w:p w14:paraId="05F84E6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συνάρτηση αυτή εφαρμόζει το </w:t>
      </w:r>
      <w:proofErr w:type="spellStart"/>
      <w:r w:rsidRPr="00E30286">
        <w:rPr>
          <w:rFonts w:ascii="Courier New" w:hAnsi="Courier New" w:cs="Courier New"/>
          <w:sz w:val="24"/>
          <w:szCs w:val="24"/>
          <w:lang w:eastAsia="el-GR"/>
        </w:rPr>
        <w:t>Γκαουσιανό</w:t>
      </w:r>
      <w:proofErr w:type="spellEnd"/>
      <w:r w:rsidRPr="00E30286">
        <w:rPr>
          <w:rFonts w:ascii="Courier New" w:hAnsi="Courier New" w:cs="Courier New"/>
          <w:sz w:val="24"/>
          <w:szCs w:val="24"/>
          <w:lang w:eastAsia="el-GR"/>
        </w:rPr>
        <w:t xml:space="preserve"> φίλτρο σε κάθε κανάλι της εικόνας.</w:t>
      </w:r>
    </w:p>
    <w:p w14:paraId="21E4B60A" w14:textId="77777777" w:rsidR="00E30286" w:rsidRPr="00E30286" w:rsidRDefault="00E30286" w:rsidP="00E30286">
      <w:pPr>
        <w:jc w:val="left"/>
        <w:rPr>
          <w:rFonts w:ascii="Courier New" w:hAnsi="Courier New" w:cs="Courier New"/>
          <w:sz w:val="24"/>
          <w:szCs w:val="24"/>
          <w:lang w:eastAsia="el-GR"/>
        </w:rPr>
      </w:pPr>
    </w:p>
    <w:p w14:paraId="5E285155"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Γκαουσιανής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4BC51075" w14:textId="77777777" w:rsidR="00E30286" w:rsidRPr="00E30286" w:rsidRDefault="00E30286" w:rsidP="00E30286">
      <w:pPr>
        <w:jc w:val="left"/>
        <w:rPr>
          <w:rFonts w:ascii="Courier New" w:hAnsi="Courier New" w:cs="Courier New"/>
          <w:sz w:val="24"/>
          <w:szCs w:val="24"/>
          <w:lang w:val="en-US" w:eastAsia="el-GR"/>
        </w:rPr>
      </w:pPr>
    </w:p>
    <w:p w14:paraId="48399994"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generate_gaussian_pyramid</w:t>
      </w:r>
      <w:proofErr w:type="spell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Gaussian pyramid with L+1 levels"""</w:t>
      </w:r>
      <w:r w:rsidRPr="000B5388">
        <w:rPr>
          <w:rFonts w:ascii="Courier New" w:hAnsi="Courier New" w:cs="Courier New"/>
          <w:color w:val="444444"/>
          <w:lang w:val="en-US"/>
        </w:rPr>
        <w:br/>
        <w:t xml:space="preserve">    pyramid = [image]</w:t>
      </w:r>
      <w:r w:rsidRPr="000B5388">
        <w:rPr>
          <w:rFonts w:ascii="Courier New" w:hAnsi="Courier New" w:cs="Courier New"/>
          <w:color w:val="444444"/>
          <w:lang w:val="en-US"/>
        </w:rPr>
        <w:br/>
        <w:t xml:space="preserve">    current = </w:t>
      </w:r>
      <w:proofErr w:type="spellStart"/>
      <w:r w:rsidRPr="000B5388">
        <w:rPr>
          <w:rFonts w:ascii="Courier New" w:hAnsi="Courier New" w:cs="Courier New"/>
          <w:color w:val="444444"/>
          <w:lang w:val="en-US"/>
        </w:rPr>
        <w:t>image.copy</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_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filtered = </w:t>
      </w:r>
      <w:proofErr w:type="spellStart"/>
      <w:r w:rsidRPr="000B5388">
        <w:rPr>
          <w:rFonts w:ascii="Courier New" w:hAnsi="Courier New" w:cs="Courier New"/>
          <w:color w:val="444444"/>
          <w:lang w:val="en-US"/>
        </w:rPr>
        <w:t>apply_gaussian_filter</w:t>
      </w:r>
      <w:proofErr w:type="spellEnd"/>
      <w:r w:rsidRPr="000B5388">
        <w:rPr>
          <w:rFonts w:ascii="Courier New" w:hAnsi="Courier New" w:cs="Courier New"/>
          <w:color w:val="444444"/>
          <w:lang w:val="en-US"/>
        </w:rPr>
        <w:t>(current)</w:t>
      </w:r>
      <w:r w:rsidRPr="000B5388">
        <w:rPr>
          <w:rFonts w:ascii="Courier New" w:hAnsi="Courier New" w:cs="Courier New"/>
          <w:color w:val="444444"/>
          <w:lang w:val="en-US"/>
        </w:rPr>
        <w:br/>
        <w:t xml:space="preserve">        current = filtered[::</w:t>
      </w:r>
      <w:r w:rsidRPr="000B5388">
        <w:rPr>
          <w:rFonts w:ascii="Courier New" w:hAnsi="Courier New" w:cs="Courier New"/>
          <w:color w:val="880000"/>
          <w:lang w:val="en-US"/>
        </w:rPr>
        <w:t>2</w:t>
      </w:r>
      <w:r w:rsidRPr="000B5388">
        <w:rPr>
          <w:rFonts w:ascii="Courier New" w:hAnsi="Courier New" w:cs="Courier New"/>
          <w:color w:val="444444"/>
          <w:lang w:val="en-US"/>
        </w:rPr>
        <w:t>, ::</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(current)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62642E56" w14:textId="2D704CA8" w:rsidR="00E30286" w:rsidRPr="000B5388" w:rsidRDefault="00E30286" w:rsidP="000B5388">
      <w:pPr>
        <w:rPr>
          <w:lang w:val="en-US" w:eastAsia="el-GR"/>
        </w:rPr>
      </w:pPr>
    </w:p>
    <w:p w14:paraId="3852945A" w14:textId="77777777" w:rsidR="00E30286" w:rsidRPr="000B5388" w:rsidRDefault="00E30286" w:rsidP="00E30286">
      <w:pPr>
        <w:jc w:val="left"/>
        <w:rPr>
          <w:rFonts w:ascii="Courier New" w:hAnsi="Courier New" w:cs="Courier New"/>
          <w:sz w:val="24"/>
          <w:szCs w:val="24"/>
          <w:lang w:val="en-US" w:eastAsia="el-GR"/>
        </w:rPr>
      </w:pPr>
    </w:p>
    <w:p w14:paraId="531204E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συνάρτηση αυτή δημιουργεί μια </w:t>
      </w:r>
      <w:proofErr w:type="spellStart"/>
      <w:r w:rsidRPr="00E30286">
        <w:rPr>
          <w:rFonts w:ascii="Courier New" w:hAnsi="Courier New" w:cs="Courier New"/>
          <w:sz w:val="24"/>
          <w:szCs w:val="24"/>
          <w:lang w:eastAsia="el-GR"/>
        </w:rPr>
        <w:t>Γκαουσιανή</w:t>
      </w:r>
      <w:proofErr w:type="spellEnd"/>
      <w:r w:rsidRPr="00E30286">
        <w:rPr>
          <w:rFonts w:ascii="Courier New" w:hAnsi="Courier New" w:cs="Courier New"/>
          <w:sz w:val="24"/>
          <w:szCs w:val="24"/>
          <w:lang w:eastAsia="el-GR"/>
        </w:rPr>
        <w:t xml:space="preserve"> πυραμίδα με καθορισμένο αριθμό επιπέδων.</w:t>
      </w:r>
    </w:p>
    <w:p w14:paraId="755210D0" w14:textId="77777777" w:rsidR="00E30286" w:rsidRPr="00E30286" w:rsidRDefault="00E30286" w:rsidP="00E30286">
      <w:pPr>
        <w:jc w:val="left"/>
        <w:rPr>
          <w:rFonts w:ascii="Courier New" w:hAnsi="Courier New" w:cs="Courier New"/>
          <w:sz w:val="24"/>
          <w:szCs w:val="24"/>
          <w:lang w:eastAsia="el-GR"/>
        </w:rPr>
      </w:pPr>
    </w:p>
    <w:p w14:paraId="685BFD09"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proofErr w:type="spellStart"/>
      <w:r w:rsidRPr="000B5388">
        <w:rPr>
          <w:rFonts w:ascii="Courier New" w:hAnsi="Courier New" w:cs="Courier New"/>
          <w:b/>
          <w:bCs/>
          <w:sz w:val="24"/>
          <w:szCs w:val="24"/>
          <w:lang w:eastAsia="el-GR"/>
        </w:rPr>
        <w:t>Λαπλασιανής</w:t>
      </w:r>
      <w:proofErr w:type="spellEnd"/>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Πυραμίδας</w:t>
      </w:r>
      <w:r w:rsidRPr="000B5388">
        <w:rPr>
          <w:rFonts w:ascii="Courier New" w:hAnsi="Courier New" w:cs="Courier New"/>
          <w:b/>
          <w:bCs/>
          <w:sz w:val="24"/>
          <w:szCs w:val="24"/>
          <w:lang w:val="en-US" w:eastAsia="el-GR"/>
        </w:rPr>
        <w:t>:</w:t>
      </w:r>
    </w:p>
    <w:p w14:paraId="2C073DAE" w14:textId="77777777" w:rsidR="00E30286" w:rsidRPr="00E30286" w:rsidRDefault="00E30286" w:rsidP="00E30286">
      <w:pPr>
        <w:jc w:val="left"/>
        <w:rPr>
          <w:rFonts w:ascii="Courier New" w:hAnsi="Courier New" w:cs="Courier New"/>
          <w:sz w:val="24"/>
          <w:szCs w:val="24"/>
          <w:lang w:val="en-US" w:eastAsia="el-GR"/>
        </w:rPr>
      </w:pPr>
    </w:p>
    <w:p w14:paraId="37E2144E"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generate_laplacian_pyramid</w:t>
      </w:r>
      <w:proofErr w:type="spell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"""Generate Laplacian pyramid with L+1 levels"""</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generate_gaussian_pyramid</w:t>
      </w:r>
      <w:proofErr w:type="spellEnd"/>
      <w:r w:rsidRPr="000B5388">
        <w:rPr>
          <w:rFonts w:ascii="Courier New" w:hAnsi="Courier New" w:cs="Courier New"/>
          <w:color w:val="444444"/>
          <w:lang w:val="en-US"/>
        </w:rPr>
        <w:t>(image, levels)</w:t>
      </w:r>
      <w:r w:rsidRPr="000B5388">
        <w:rPr>
          <w:rFonts w:ascii="Courier New" w:hAnsi="Courier New" w:cs="Courier New"/>
          <w:color w:val="444444"/>
          <w:lang w:val="en-US"/>
        </w:rPr>
        <w:br/>
        <w:t xml:space="preserve">    pyramid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range(levels):</w:t>
      </w:r>
      <w:r w:rsidRPr="000B5388">
        <w:rPr>
          <w:rFonts w:ascii="Courier New" w:hAnsi="Courier New" w:cs="Courier New"/>
          <w:color w:val="444444"/>
          <w:lang w:val="en-US"/>
        </w:rPr>
        <w:br/>
        <w:t xml:space="preserve">        current =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[i]</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next_level</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 xml:space="preserve">[i + </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w:t>
      </w:r>
      <w:proofErr w:type="spellStart"/>
      <w:r w:rsidRPr="000B5388">
        <w:rPr>
          <w:rFonts w:ascii="Courier New" w:hAnsi="Courier New" w:cs="Courier New"/>
          <w:color w:val="444444"/>
          <w:lang w:val="en-US"/>
        </w:rPr>
        <w:t>next_level</w:t>
      </w:r>
      <w:proofErr w:type="spellEnd"/>
      <w:r w:rsidRPr="000B5388">
        <w:rPr>
          <w:rFonts w:ascii="Courier New" w:hAnsi="Courier New" w:cs="Courier New"/>
          <w:color w:val="444444"/>
          <w:lang w:val="en-US"/>
        </w:rPr>
        <w:t>, (</w:t>
      </w:r>
      <w:proofErr w:type="spellStart"/>
      <w:r w:rsidRPr="000B5388">
        <w:rPr>
          <w:rFonts w:ascii="Courier New" w:hAnsi="Courier New" w:cs="Courier New"/>
          <w:color w:val="444444"/>
          <w:lang w:val="en-US"/>
        </w:rPr>
        <w:t>current.shape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current.shape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laplacian</w:t>
      </w:r>
      <w:proofErr w:type="spellEnd"/>
      <w:r w:rsidRPr="000B5388">
        <w:rPr>
          <w:rFonts w:ascii="Courier New" w:hAnsi="Courier New" w:cs="Courier New"/>
          <w:color w:val="444444"/>
          <w:lang w:val="en-US"/>
        </w:rPr>
        <w:t xml:space="preserve"> = current - expanded</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laplacian</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pyramid.append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gaussian_pyramid</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pyramid</w:t>
      </w:r>
    </w:p>
    <w:p w14:paraId="4FF121F1" w14:textId="013A6284" w:rsidR="00E30286" w:rsidRPr="00E30286" w:rsidRDefault="00E30286" w:rsidP="000B5388">
      <w:pPr>
        <w:rPr>
          <w:lang w:val="en-US" w:eastAsia="el-GR"/>
        </w:rPr>
      </w:pPr>
    </w:p>
    <w:p w14:paraId="70B002EC" w14:textId="77777777" w:rsidR="00E30286" w:rsidRPr="00E30286" w:rsidRDefault="00E30286" w:rsidP="00E30286">
      <w:pPr>
        <w:jc w:val="left"/>
        <w:rPr>
          <w:rFonts w:ascii="Courier New" w:hAnsi="Courier New" w:cs="Courier New"/>
          <w:sz w:val="24"/>
          <w:szCs w:val="24"/>
          <w:lang w:val="en-US" w:eastAsia="el-GR"/>
        </w:rPr>
      </w:pPr>
    </w:p>
    <w:p w14:paraId="2B6D18E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Αυτή η συνάρτηση υπολογίζει τις διαφορές μεταξύ διαδοχικών επιπέδων της Γκαουσιανής πυραμίδας για τη δημιουργία της </w:t>
      </w:r>
      <w:proofErr w:type="spellStart"/>
      <w:r w:rsidRPr="00E30286">
        <w:rPr>
          <w:rFonts w:ascii="Courier New" w:hAnsi="Courier New" w:cs="Courier New"/>
          <w:sz w:val="24"/>
          <w:szCs w:val="24"/>
          <w:lang w:eastAsia="el-GR"/>
        </w:rPr>
        <w:t>Λαπλασιανής</w:t>
      </w:r>
      <w:proofErr w:type="spellEnd"/>
      <w:r w:rsidRPr="00E30286">
        <w:rPr>
          <w:rFonts w:ascii="Courier New" w:hAnsi="Courier New" w:cs="Courier New"/>
          <w:sz w:val="24"/>
          <w:szCs w:val="24"/>
          <w:lang w:eastAsia="el-GR"/>
        </w:rPr>
        <w:t xml:space="preserve"> πυραμίδας.</w:t>
      </w:r>
    </w:p>
    <w:p w14:paraId="1361822E" w14:textId="77777777" w:rsidR="00E30286" w:rsidRPr="00E30286" w:rsidRDefault="00E30286" w:rsidP="00E30286">
      <w:pPr>
        <w:jc w:val="left"/>
        <w:rPr>
          <w:rFonts w:ascii="Courier New" w:hAnsi="Courier New" w:cs="Courier New"/>
          <w:sz w:val="24"/>
          <w:szCs w:val="24"/>
          <w:lang w:eastAsia="el-GR"/>
        </w:rPr>
      </w:pPr>
    </w:p>
    <w:p w14:paraId="1ECBE8E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Δημιουργία</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Μάσκας</w:t>
      </w:r>
      <w:r w:rsidRPr="000B5388">
        <w:rPr>
          <w:rFonts w:ascii="Courier New" w:hAnsi="Courier New" w:cs="Courier New"/>
          <w:b/>
          <w:bCs/>
          <w:sz w:val="24"/>
          <w:szCs w:val="24"/>
          <w:lang w:val="en-US" w:eastAsia="el-GR"/>
        </w:rPr>
        <w:t>:</w:t>
      </w:r>
    </w:p>
    <w:p w14:paraId="0FB245ED" w14:textId="77777777" w:rsidR="00E30286" w:rsidRPr="00E30286" w:rsidRDefault="00E30286" w:rsidP="00E30286">
      <w:pPr>
        <w:jc w:val="left"/>
        <w:rPr>
          <w:rFonts w:ascii="Courier New" w:hAnsi="Courier New" w:cs="Courier New"/>
          <w:sz w:val="24"/>
          <w:szCs w:val="24"/>
          <w:lang w:val="en-US" w:eastAsia="el-GR"/>
        </w:rPr>
      </w:pPr>
    </w:p>
    <w:p w14:paraId="187F1CFF"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create_eye_mask</w:t>
      </w:r>
      <w:proofErr w:type="spellEnd"/>
      <w:r w:rsidRPr="000B5388">
        <w:rPr>
          <w:rFonts w:ascii="Courier New" w:hAnsi="Courier New" w:cs="Courier New"/>
          <w:color w:val="444444"/>
          <w:lang w:val="en-US"/>
        </w:rPr>
        <w:t>(shape, center, radius):</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"""Create a circular mask for the eye region"""</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np.zeros</w:t>
      </w:r>
      <w:proofErr w:type="spellEnd"/>
      <w:r w:rsidRPr="000B5388">
        <w:rPr>
          <w:rFonts w:ascii="Courier New" w:hAnsi="Courier New" w:cs="Courier New"/>
          <w:color w:val="444444"/>
          <w:lang w:val="en-US"/>
        </w:rPr>
        <w:t>(shape[:</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y, x = </w:t>
      </w:r>
      <w:proofErr w:type="spellStart"/>
      <w:r w:rsidRPr="000B5388">
        <w:rPr>
          <w:rFonts w:ascii="Courier New" w:hAnsi="Courier New" w:cs="Courier New"/>
          <w:color w:val="444444"/>
          <w:lang w:val="en-US"/>
        </w:rPr>
        <w:t>np.ogrid</w:t>
      </w:r>
      <w:proofErr w:type="spellEnd"/>
      <w:r w:rsidRPr="000B5388">
        <w:rPr>
          <w:rFonts w:ascii="Courier New" w:hAnsi="Courier New" w:cs="Courier New"/>
          <w:color w:val="444444"/>
          <w:lang w:val="en-US"/>
        </w:rPr>
        <w:t>[:shape[</w:t>
      </w:r>
      <w:r w:rsidRPr="000B5388">
        <w:rPr>
          <w:rFonts w:ascii="Courier New" w:hAnsi="Courier New" w:cs="Courier New"/>
          <w:color w:val="880000"/>
          <w:lang w:val="en-US"/>
        </w:rPr>
        <w:t>0</w:t>
      </w:r>
      <w:r w:rsidRPr="000B5388">
        <w:rPr>
          <w:rFonts w:ascii="Courier New" w:hAnsi="Courier New" w:cs="Courier New"/>
          <w:color w:val="444444"/>
          <w:lang w:val="en-US"/>
        </w:rPr>
        <w:t>], :shape[</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dist_from_center</w:t>
      </w:r>
      <w:proofErr w:type="spellEnd"/>
      <w:r w:rsidRPr="000B5388">
        <w:rPr>
          <w:rFonts w:ascii="Courier New" w:hAnsi="Courier New" w:cs="Courier New"/>
          <w:color w:val="444444"/>
          <w:lang w:val="en-US"/>
        </w:rPr>
        <w:t xml:space="preserve"> = </w:t>
      </w:r>
      <w:proofErr w:type="spellStart"/>
      <w:r w:rsidRPr="000B5388">
        <w:rPr>
          <w:rFonts w:ascii="Courier New" w:hAnsi="Courier New" w:cs="Courier New"/>
          <w:color w:val="444444"/>
          <w:lang w:val="en-US"/>
        </w:rPr>
        <w:t>np.sqrt</w:t>
      </w:r>
      <w:proofErr w:type="spellEnd"/>
      <w:r w:rsidRPr="000B5388">
        <w:rPr>
          <w:rFonts w:ascii="Courier New" w:hAnsi="Courier New" w:cs="Courier New"/>
          <w:color w:val="444444"/>
          <w:lang w:val="en-US"/>
        </w:rPr>
        <w:t>((x - center[</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 xml:space="preserve"> + (y - center[</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880000"/>
          <w:lang w:val="en-US"/>
        </w:rPr>
        <w:t>2</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w:t>
      </w:r>
      <w:proofErr w:type="spellStart"/>
      <w:r w:rsidRPr="000B5388">
        <w:rPr>
          <w:rFonts w:ascii="Courier New" w:hAnsi="Courier New" w:cs="Courier New"/>
          <w:color w:val="444444"/>
          <w:lang w:val="en-US"/>
        </w:rPr>
        <w:t>dist_from_center</w:t>
      </w:r>
      <w:proofErr w:type="spellEnd"/>
      <w:r w:rsidRPr="000B5388">
        <w:rPr>
          <w:rFonts w:ascii="Courier New" w:hAnsi="Courier New" w:cs="Courier New"/>
          <w:color w:val="444444"/>
          <w:lang w:val="en-US"/>
        </w:rPr>
        <w:t xml:space="preserve"> &lt;= radius] = </w:t>
      </w:r>
      <w:r w:rsidRPr="000B5388">
        <w:rPr>
          <w:rFonts w:ascii="Courier New" w:hAnsi="Courier New" w:cs="Courier New"/>
          <w:color w:val="880000"/>
          <w:lang w:val="en-US"/>
        </w:rPr>
        <w:t>1</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color w:val="888888"/>
          <w:lang w:val="en-US"/>
        </w:rPr>
        <w:t># Smooth the mask edges</w:t>
      </w:r>
      <w:r w:rsidRPr="000B5388">
        <w:rPr>
          <w:rFonts w:ascii="Courier New" w:hAnsi="Courier New" w:cs="Courier New"/>
          <w:color w:val="444444"/>
          <w:lang w:val="en-US"/>
        </w:rPr>
        <w:br/>
        <w:t xml:space="preserve">    mask = cv2.GaussianBlur(mask,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21</w:t>
      </w:r>
      <w:r w:rsidRPr="000B5388">
        <w:rPr>
          <w:rFonts w:ascii="Courier New" w:hAnsi="Courier New" w:cs="Courier New"/>
          <w:color w:val="444444"/>
          <w:lang w:val="en-US"/>
        </w:rPr>
        <w:t xml:space="preserve">), </w:t>
      </w:r>
      <w:r w:rsidRPr="000B5388">
        <w:rPr>
          <w:rFonts w:ascii="Courier New" w:hAnsi="Courier New" w:cs="Courier New"/>
          <w:color w:val="880000"/>
          <w:lang w:val="en-US"/>
        </w:rPr>
        <w:t>10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mask</w:t>
      </w:r>
    </w:p>
    <w:p w14:paraId="4E6C0654" w14:textId="0DC6A39B" w:rsidR="00E30286" w:rsidRPr="000B5388" w:rsidRDefault="00E30286" w:rsidP="000B5388">
      <w:pPr>
        <w:rPr>
          <w:lang w:val="en-US" w:eastAsia="el-GR"/>
        </w:rPr>
      </w:pPr>
    </w:p>
    <w:p w14:paraId="213B92AB" w14:textId="77777777" w:rsidR="00E30286" w:rsidRPr="000B5388" w:rsidRDefault="00E30286" w:rsidP="00E30286">
      <w:pPr>
        <w:jc w:val="left"/>
        <w:rPr>
          <w:rFonts w:ascii="Courier New" w:hAnsi="Courier New" w:cs="Courier New"/>
          <w:sz w:val="24"/>
          <w:szCs w:val="24"/>
          <w:lang w:val="en-US" w:eastAsia="el-GR"/>
        </w:rPr>
      </w:pPr>
    </w:p>
    <w:p w14:paraId="05766EE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μάσκα δημιουργείται ως κυκλική με κέντρο και ακτίνα που καθορίζουν την περιοχή σύνδεσης των εικόνων, με θόλωση στα άκρα για ομαλή μετάβαση.</w:t>
      </w:r>
    </w:p>
    <w:p w14:paraId="2B898A62" w14:textId="77777777" w:rsidR="00E30286" w:rsidRPr="00E30286" w:rsidRDefault="00E30286" w:rsidP="00E30286">
      <w:pPr>
        <w:jc w:val="left"/>
        <w:rPr>
          <w:rFonts w:ascii="Courier New" w:hAnsi="Courier New" w:cs="Courier New"/>
          <w:sz w:val="24"/>
          <w:szCs w:val="24"/>
          <w:lang w:eastAsia="el-GR"/>
        </w:rPr>
      </w:pPr>
    </w:p>
    <w:p w14:paraId="568E8BBF" w14:textId="77777777" w:rsidR="00E30286" w:rsidRPr="0044628E"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Συρραφή</w:t>
      </w:r>
      <w:r w:rsidRPr="0044628E">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Πυραμίδων</w:t>
      </w:r>
      <w:r w:rsidRPr="0044628E">
        <w:rPr>
          <w:rFonts w:ascii="Courier New" w:hAnsi="Courier New" w:cs="Courier New"/>
          <w:b/>
          <w:bCs/>
          <w:sz w:val="24"/>
          <w:szCs w:val="24"/>
          <w:lang w:val="en-US" w:eastAsia="el-GR"/>
        </w:rPr>
        <w:t>:</w:t>
      </w:r>
    </w:p>
    <w:p w14:paraId="3593F66E" w14:textId="77777777" w:rsidR="00E30286" w:rsidRPr="0044628E" w:rsidRDefault="00E30286" w:rsidP="00E30286">
      <w:pPr>
        <w:jc w:val="left"/>
        <w:rPr>
          <w:rFonts w:ascii="Courier New" w:hAnsi="Courier New" w:cs="Courier New"/>
          <w:sz w:val="24"/>
          <w:szCs w:val="24"/>
          <w:lang w:val="en-US" w:eastAsia="el-GR"/>
        </w:rPr>
      </w:pPr>
    </w:p>
    <w:p w14:paraId="3BEBD43A"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blend_pyramids</w:t>
      </w:r>
      <w:proofErr w:type="spellEnd"/>
      <w:r w:rsidRPr="000B5388">
        <w:rPr>
          <w:rFonts w:ascii="Courier New" w:hAnsi="Courier New" w:cs="Courier New"/>
          <w:color w:val="444444"/>
          <w:lang w:val="en-US"/>
        </w:rPr>
        <w:t xml:space="preserve">(pyr1, pyr2,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"""Blend pyramids according to mask"""</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w:t>
      </w:r>
      <w:proofErr w:type="spellEnd"/>
      <w:r w:rsidRPr="000B5388">
        <w:rPr>
          <w:rFonts w:ascii="Courier New" w:hAnsi="Courier New" w:cs="Courier New"/>
          <w:color w:val="444444"/>
          <w:lang w:val="en-US"/>
        </w:rPr>
        <w:t xml:space="preserve"> = []</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i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range(</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(pyr1)</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np.expand_dims</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[i],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 xml:space="preserve">(pyr1[i].shape)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[i]</w:t>
      </w:r>
      <w:r w:rsidRPr="000B5388">
        <w:rPr>
          <w:rFonts w:ascii="Courier New" w:hAnsi="Courier New" w:cs="Courier New"/>
          <w:color w:val="444444"/>
          <w:lang w:val="en-US"/>
        </w:rPr>
        <w:br/>
        <w:t xml:space="preserve">        blended = mask * pyr1[i]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pyr2[i]</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blended_pyr.append</w:t>
      </w:r>
      <w:proofErr w:type="spellEnd"/>
      <w:r w:rsidRPr="000B5388">
        <w:rPr>
          <w:rFonts w:ascii="Courier New" w:hAnsi="Courier New" w:cs="Courier New"/>
          <w:color w:val="444444"/>
          <w:lang w:val="en-US"/>
        </w:rPr>
        <w:t>(blended)</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mask = </w:t>
      </w:r>
      <w:proofErr w:type="spellStart"/>
      <w:r w:rsidRPr="000B5388">
        <w:rPr>
          <w:rFonts w:ascii="Courier New" w:hAnsi="Courier New" w:cs="Courier New"/>
          <w:color w:val="444444"/>
          <w:lang w:val="en-US"/>
        </w:rPr>
        <w:t>np.expand_dims</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axis=</w:t>
      </w:r>
      <w:r w:rsidRPr="000B5388">
        <w:rPr>
          <w:rFonts w:ascii="Courier New" w:hAnsi="Courier New" w:cs="Courier New"/>
          <w:color w:val="880000"/>
          <w:lang w:val="en-US"/>
        </w:rPr>
        <w:t>2</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if</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len</w:t>
      </w:r>
      <w:proofErr w:type="spellEnd"/>
      <w:r w:rsidRPr="000B5388">
        <w:rPr>
          <w:rFonts w:ascii="Courier New" w:hAnsi="Courier New" w:cs="Courier New"/>
          <w:color w:val="444444"/>
          <w:lang w:val="en-US"/>
        </w:rPr>
        <w:t>(pyr1[</w:t>
      </w:r>
      <w:r w:rsidRPr="000B5388">
        <w:rPr>
          <w:rFonts w:ascii="Courier New" w:hAnsi="Courier New" w:cs="Courier New"/>
          <w:color w:val="880000"/>
          <w:lang w:val="en-US"/>
        </w:rPr>
        <w:t>-1</w:t>
      </w:r>
      <w:r w:rsidRPr="000B5388">
        <w:rPr>
          <w:rFonts w:ascii="Courier New" w:hAnsi="Courier New" w:cs="Courier New"/>
          <w:color w:val="444444"/>
          <w:lang w:val="en-US"/>
        </w:rPr>
        <w:t xml:space="preserve">].shape) == </w:t>
      </w:r>
      <w:r w:rsidRPr="000B5388">
        <w:rPr>
          <w:rFonts w:ascii="Courier New" w:hAnsi="Courier New" w:cs="Courier New"/>
          <w:color w:val="880000"/>
          <w:lang w:val="en-US"/>
        </w:rPr>
        <w:t>3</w:t>
      </w:r>
      <w:r w:rsidRPr="000B5388">
        <w:rPr>
          <w:rFonts w:ascii="Courier New" w:hAnsi="Courier New" w:cs="Courier New"/>
          <w:color w:val="444444"/>
          <w:lang w:val="en-US"/>
        </w:rPr>
        <w:t xml:space="preserve"> </w:t>
      </w:r>
      <w:r w:rsidRPr="000B5388">
        <w:rPr>
          <w:rFonts w:ascii="Courier New" w:hAnsi="Courier New" w:cs="Courier New"/>
          <w:b/>
          <w:color w:val="444444"/>
          <w:lang w:val="en-US"/>
        </w:rPr>
        <w:t>else</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mask_pyr</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last_level</w:t>
      </w:r>
      <w:proofErr w:type="spellEnd"/>
      <w:r w:rsidRPr="000B5388">
        <w:rPr>
          <w:rFonts w:ascii="Courier New" w:hAnsi="Courier New" w:cs="Courier New"/>
          <w:color w:val="444444"/>
          <w:lang w:val="en-US"/>
        </w:rPr>
        <w:t xml:space="preserve"> = mask * pyr1[</w:t>
      </w:r>
      <w:r w:rsidRPr="000B5388">
        <w:rPr>
          <w:rFonts w:ascii="Courier New" w:hAnsi="Courier New" w:cs="Courier New"/>
          <w:color w:val="880000"/>
          <w:lang w:val="en-US"/>
        </w:rPr>
        <w:t>-1</w:t>
      </w:r>
      <w:r w:rsidRPr="000B5388">
        <w:rPr>
          <w:rFonts w:ascii="Courier New" w:hAnsi="Courier New" w:cs="Courier New"/>
          <w:color w:val="444444"/>
          <w:lang w:val="en-US"/>
        </w:rPr>
        <w:t>] + (</w:t>
      </w:r>
      <w:r w:rsidRPr="000B5388">
        <w:rPr>
          <w:rFonts w:ascii="Courier New" w:hAnsi="Courier New" w:cs="Courier New"/>
          <w:color w:val="880000"/>
          <w:lang w:val="en-US"/>
        </w:rPr>
        <w:t>1</w:t>
      </w:r>
      <w:r w:rsidRPr="000B5388">
        <w:rPr>
          <w:rFonts w:ascii="Courier New" w:hAnsi="Courier New" w:cs="Courier New"/>
          <w:color w:val="444444"/>
          <w:lang w:val="en-US"/>
        </w:rPr>
        <w:t xml:space="preserve"> - mask) * pyr2[</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proofErr w:type="spellStart"/>
      <w:r w:rsidRPr="000B5388">
        <w:rPr>
          <w:rFonts w:ascii="Courier New" w:hAnsi="Courier New" w:cs="Courier New"/>
          <w:color w:val="444444"/>
          <w:lang w:val="en-US"/>
        </w:rPr>
        <w:t>blended_pyr.append</w:t>
      </w:r>
      <w:proofErr w:type="spellEnd"/>
      <w:r w:rsidRPr="000B5388">
        <w:rPr>
          <w:rFonts w:ascii="Courier New" w:hAnsi="Courier New" w:cs="Courier New"/>
          <w:color w:val="444444"/>
          <w:lang w:val="en-US"/>
        </w:rPr>
        <w:t>(</w:t>
      </w:r>
      <w:proofErr w:type="spellStart"/>
      <w:r w:rsidRPr="000B5388">
        <w:rPr>
          <w:rFonts w:ascii="Courier New" w:hAnsi="Courier New" w:cs="Courier New"/>
          <w:color w:val="444444"/>
          <w:lang w:val="en-US"/>
        </w:rPr>
        <w:t>last_level</w:t>
      </w:r>
      <w:proofErr w:type="spellEnd"/>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blended_pyr</w:t>
      </w:r>
      <w:proofErr w:type="spellEnd"/>
    </w:p>
    <w:p w14:paraId="062A4612" w14:textId="425B1971" w:rsidR="00E30286" w:rsidRPr="000B5388" w:rsidRDefault="00E30286" w:rsidP="000B5388">
      <w:pPr>
        <w:rPr>
          <w:lang w:val="en-US" w:eastAsia="el-GR"/>
        </w:rPr>
      </w:pPr>
    </w:p>
    <w:p w14:paraId="1ECECBC6" w14:textId="77777777" w:rsidR="00E30286" w:rsidRPr="000B5388" w:rsidRDefault="00E30286" w:rsidP="00E30286">
      <w:pPr>
        <w:jc w:val="left"/>
        <w:rPr>
          <w:rFonts w:ascii="Courier New" w:hAnsi="Courier New" w:cs="Courier New"/>
          <w:sz w:val="24"/>
          <w:szCs w:val="24"/>
          <w:lang w:val="en-US" w:eastAsia="el-GR"/>
        </w:rPr>
      </w:pPr>
    </w:p>
    <w:p w14:paraId="7E6C3D5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συνάρτηση αυτή συνδυάζει τις Λαπλασιανές πυραμίδες των δύο εικόνων βάσει της πυραμίδας της μάσκας.</w:t>
      </w:r>
    </w:p>
    <w:p w14:paraId="197A780B" w14:textId="77777777" w:rsidR="00E30286" w:rsidRPr="00E30286" w:rsidRDefault="00E30286" w:rsidP="00E30286">
      <w:pPr>
        <w:jc w:val="left"/>
        <w:rPr>
          <w:rFonts w:ascii="Courier New" w:hAnsi="Courier New" w:cs="Courier New"/>
          <w:sz w:val="24"/>
          <w:szCs w:val="24"/>
          <w:lang w:eastAsia="el-GR"/>
        </w:rPr>
      </w:pPr>
    </w:p>
    <w:p w14:paraId="0A5C0974" w14:textId="77777777" w:rsidR="00E30286" w:rsidRPr="000B5388" w:rsidRDefault="00E30286" w:rsidP="00E30286">
      <w:pPr>
        <w:jc w:val="left"/>
        <w:rPr>
          <w:rFonts w:ascii="Courier New" w:hAnsi="Courier New" w:cs="Courier New"/>
          <w:b/>
          <w:bCs/>
          <w:sz w:val="24"/>
          <w:szCs w:val="24"/>
          <w:lang w:val="en-US" w:eastAsia="el-GR"/>
        </w:rPr>
      </w:pPr>
      <w:r w:rsidRPr="000B5388">
        <w:rPr>
          <w:rFonts w:ascii="Courier New" w:hAnsi="Courier New" w:cs="Courier New"/>
          <w:b/>
          <w:bCs/>
          <w:sz w:val="24"/>
          <w:szCs w:val="24"/>
          <w:lang w:eastAsia="el-GR"/>
        </w:rPr>
        <w:t>Ανακατασκευή</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Τελικής</w:t>
      </w:r>
      <w:r w:rsidRPr="000B5388">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Εικόνας</w:t>
      </w:r>
      <w:r w:rsidRPr="000B5388">
        <w:rPr>
          <w:rFonts w:ascii="Courier New" w:hAnsi="Courier New" w:cs="Courier New"/>
          <w:b/>
          <w:bCs/>
          <w:sz w:val="24"/>
          <w:szCs w:val="24"/>
          <w:lang w:val="en-US" w:eastAsia="el-GR"/>
        </w:rPr>
        <w:t>:</w:t>
      </w:r>
    </w:p>
    <w:p w14:paraId="07E35740" w14:textId="77777777" w:rsidR="00E30286" w:rsidRPr="00E30286" w:rsidRDefault="00E30286" w:rsidP="00E30286">
      <w:pPr>
        <w:jc w:val="left"/>
        <w:rPr>
          <w:rFonts w:ascii="Courier New" w:hAnsi="Courier New" w:cs="Courier New"/>
          <w:sz w:val="24"/>
          <w:szCs w:val="24"/>
          <w:lang w:val="en-US" w:eastAsia="el-GR"/>
        </w:rPr>
      </w:pPr>
    </w:p>
    <w:p w14:paraId="2ABF59BC" w14:textId="77777777" w:rsidR="000B5388" w:rsidRPr="000B5388" w:rsidRDefault="000B5388" w:rsidP="000B5388">
      <w:pPr>
        <w:shd w:val="clear" w:color="auto" w:fill="F0F0F0"/>
        <w:jc w:val="left"/>
        <w:rPr>
          <w:lang w:val="en-US"/>
        </w:rPr>
      </w:pPr>
      <w:r w:rsidRPr="000B5388">
        <w:rPr>
          <w:rFonts w:ascii="Courier New" w:hAnsi="Courier New" w:cs="Courier New"/>
          <w:b/>
          <w:color w:val="444444"/>
          <w:lang w:val="en-US"/>
        </w:rPr>
        <w:t>def</w:t>
      </w:r>
      <w:r w:rsidRPr="000B5388">
        <w:rPr>
          <w:rFonts w:ascii="Courier New" w:hAnsi="Courier New" w:cs="Courier New"/>
          <w:color w:val="444444"/>
          <w:lang w:val="en-US"/>
        </w:rPr>
        <w:t xml:space="preserve"> </w:t>
      </w:r>
      <w:proofErr w:type="spellStart"/>
      <w:r w:rsidRPr="000B5388">
        <w:rPr>
          <w:rFonts w:ascii="Courier New" w:hAnsi="Courier New" w:cs="Courier New"/>
          <w:b/>
          <w:color w:val="880000"/>
          <w:lang w:val="en-US"/>
        </w:rPr>
        <w:t>reconstruct_from_pyramid</w:t>
      </w:r>
      <w:proofErr w:type="spellEnd"/>
      <w:r w:rsidRPr="000B5388">
        <w:rPr>
          <w:rFonts w:ascii="Courier New" w:hAnsi="Courier New" w:cs="Courier New"/>
          <w:color w:val="444444"/>
          <w:lang w:val="en-US"/>
        </w:rPr>
        <w:t>(pyramid):</w:t>
      </w:r>
      <w:r w:rsidRPr="000B5388">
        <w:rPr>
          <w:rFonts w:ascii="Courier New" w:hAnsi="Courier New" w:cs="Courier New"/>
          <w:color w:val="444444"/>
          <w:lang w:val="en-US"/>
        </w:rPr>
        <w:br/>
        <w:t xml:space="preserve">    </w:t>
      </w:r>
      <w:r w:rsidRPr="000B5388">
        <w:rPr>
          <w:rFonts w:ascii="Courier New" w:hAnsi="Courier New" w:cs="Courier New"/>
          <w:color w:val="880000"/>
          <w:lang w:val="en-US"/>
        </w:rPr>
        <w:t>"""Reconstruct image from pyramid"""</w:t>
      </w:r>
      <w:r w:rsidRPr="000B5388">
        <w:rPr>
          <w:rFonts w:ascii="Courier New" w:hAnsi="Courier New" w:cs="Courier New"/>
          <w:color w:val="444444"/>
          <w:lang w:val="en-US"/>
        </w:rPr>
        <w:br/>
        <w:t xml:space="preserve">    current = 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for</w:t>
      </w:r>
      <w:r w:rsidRPr="000B5388">
        <w:rPr>
          <w:rFonts w:ascii="Courier New" w:hAnsi="Courier New" w:cs="Courier New"/>
          <w:color w:val="444444"/>
          <w:lang w:val="en-US"/>
        </w:rPr>
        <w:t xml:space="preserve"> level </w:t>
      </w:r>
      <w:r w:rsidRPr="000B5388">
        <w:rPr>
          <w:rFonts w:ascii="Courier New" w:hAnsi="Courier New" w:cs="Courier New"/>
          <w:b/>
          <w:color w:val="444444"/>
          <w:lang w:val="en-US"/>
        </w:rPr>
        <w:t>in</w:t>
      </w:r>
      <w:r w:rsidRPr="000B5388">
        <w:rPr>
          <w:rFonts w:ascii="Courier New" w:hAnsi="Courier New" w:cs="Courier New"/>
          <w:color w:val="444444"/>
          <w:lang w:val="en-US"/>
        </w:rPr>
        <w:t xml:space="preserve"> reversed(pyramid[:</w:t>
      </w:r>
      <w:r w:rsidRPr="000B5388">
        <w:rPr>
          <w:rFonts w:ascii="Courier New" w:hAnsi="Courier New" w:cs="Courier New"/>
          <w:color w:val="880000"/>
          <w:lang w:val="en-US"/>
        </w:rPr>
        <w:t>-1</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expanded = cv2.resize(current, (</w:t>
      </w:r>
      <w:proofErr w:type="spellStart"/>
      <w:r w:rsidRPr="000B5388">
        <w:rPr>
          <w:rFonts w:ascii="Courier New" w:hAnsi="Courier New" w:cs="Courier New"/>
          <w:color w:val="444444"/>
          <w:lang w:val="en-US"/>
        </w:rPr>
        <w:t>level.shape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1</w:t>
      </w:r>
      <w:r w:rsidRPr="000B5388">
        <w:rPr>
          <w:rFonts w:ascii="Courier New" w:hAnsi="Courier New" w:cs="Courier New"/>
          <w:color w:val="444444"/>
          <w:lang w:val="en-US"/>
        </w:rPr>
        <w:t xml:space="preserve">], </w:t>
      </w:r>
      <w:proofErr w:type="spellStart"/>
      <w:r w:rsidRPr="000B5388">
        <w:rPr>
          <w:rFonts w:ascii="Courier New" w:hAnsi="Courier New" w:cs="Courier New"/>
          <w:color w:val="444444"/>
          <w:lang w:val="en-US"/>
        </w:rPr>
        <w:t>level.shape</w:t>
      </w:r>
      <w:proofErr w:type="spellEnd"/>
      <w:r w:rsidRPr="000B5388">
        <w:rPr>
          <w:rFonts w:ascii="Courier New" w:hAnsi="Courier New" w:cs="Courier New"/>
          <w:color w:val="444444"/>
          <w:lang w:val="en-US"/>
        </w:rPr>
        <w:t>[</w:t>
      </w:r>
      <w:r w:rsidRPr="000B5388">
        <w:rPr>
          <w:rFonts w:ascii="Courier New" w:hAnsi="Courier New" w:cs="Courier New"/>
          <w:color w:val="880000"/>
          <w:lang w:val="en-US"/>
        </w:rPr>
        <w:t>0</w:t>
      </w:r>
      <w:r w:rsidRPr="000B5388">
        <w:rPr>
          <w:rFonts w:ascii="Courier New" w:hAnsi="Courier New" w:cs="Courier New"/>
          <w:color w:val="444444"/>
          <w:lang w:val="en-US"/>
        </w:rPr>
        <w:t>]))</w:t>
      </w:r>
      <w:r w:rsidRPr="000B5388">
        <w:rPr>
          <w:rFonts w:ascii="Courier New" w:hAnsi="Courier New" w:cs="Courier New"/>
          <w:color w:val="444444"/>
          <w:lang w:val="en-US"/>
        </w:rPr>
        <w:br/>
        <w:t xml:space="preserve">        current = expanded + level</w:t>
      </w:r>
      <w:r w:rsidRPr="000B5388">
        <w:rPr>
          <w:rFonts w:ascii="Courier New" w:hAnsi="Courier New" w:cs="Courier New"/>
          <w:color w:val="444444"/>
          <w:lang w:val="en-US"/>
        </w:rPr>
        <w:br/>
        <w:t xml:space="preserve">    </w:t>
      </w:r>
      <w:r w:rsidRPr="000B5388">
        <w:rPr>
          <w:rFonts w:ascii="Courier New" w:hAnsi="Courier New" w:cs="Courier New"/>
          <w:color w:val="444444"/>
          <w:lang w:val="en-US"/>
        </w:rPr>
        <w:br/>
        <w:t xml:space="preserve">    </w:t>
      </w:r>
      <w:r w:rsidRPr="000B5388">
        <w:rPr>
          <w:rFonts w:ascii="Courier New" w:hAnsi="Courier New" w:cs="Courier New"/>
          <w:b/>
          <w:color w:val="444444"/>
          <w:lang w:val="en-US"/>
        </w:rPr>
        <w:t>return</w:t>
      </w:r>
      <w:r w:rsidRPr="000B5388">
        <w:rPr>
          <w:rFonts w:ascii="Courier New" w:hAnsi="Courier New" w:cs="Courier New"/>
          <w:color w:val="444444"/>
          <w:lang w:val="en-US"/>
        </w:rPr>
        <w:t xml:space="preserve"> current</w:t>
      </w:r>
    </w:p>
    <w:p w14:paraId="4196726E" w14:textId="4FA291C7" w:rsidR="00E30286" w:rsidRPr="000B5388" w:rsidRDefault="00E30286" w:rsidP="000B5388">
      <w:pPr>
        <w:rPr>
          <w:lang w:val="en-US" w:eastAsia="el-GR"/>
        </w:rPr>
      </w:pPr>
    </w:p>
    <w:p w14:paraId="43B0CA5D" w14:textId="77777777" w:rsidR="00E30286" w:rsidRPr="000B5388" w:rsidRDefault="00E30286" w:rsidP="00E30286">
      <w:pPr>
        <w:jc w:val="left"/>
        <w:rPr>
          <w:rFonts w:ascii="Courier New" w:hAnsi="Courier New" w:cs="Courier New"/>
          <w:sz w:val="24"/>
          <w:szCs w:val="24"/>
          <w:lang w:val="en-US" w:eastAsia="el-GR"/>
        </w:rPr>
      </w:pPr>
    </w:p>
    <w:p w14:paraId="70503AE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τελική εικόνα ανασυντίθεται προσθέτοντας τα επίπεδα της συνδυασμένης πυραμίδας.</w:t>
      </w:r>
    </w:p>
    <w:p w14:paraId="50F0D06A" w14:textId="77777777" w:rsidR="00E30286" w:rsidRPr="00E30286" w:rsidRDefault="00E30286" w:rsidP="00E30286">
      <w:pPr>
        <w:jc w:val="left"/>
        <w:rPr>
          <w:rFonts w:ascii="Courier New" w:hAnsi="Courier New" w:cs="Courier New"/>
          <w:sz w:val="24"/>
          <w:szCs w:val="24"/>
          <w:lang w:eastAsia="el-GR"/>
        </w:rPr>
      </w:pPr>
    </w:p>
    <w:p w14:paraId="41784F32" w14:textId="77777777" w:rsidR="00E30286" w:rsidRPr="0044628E" w:rsidRDefault="00E30286" w:rsidP="00E30286">
      <w:pPr>
        <w:jc w:val="left"/>
        <w:rPr>
          <w:rFonts w:ascii="Courier New" w:hAnsi="Courier New" w:cs="Courier New"/>
          <w:b/>
          <w:bCs/>
          <w:sz w:val="24"/>
          <w:szCs w:val="24"/>
          <w:lang w:val="en-US" w:eastAsia="el-GR"/>
        </w:rPr>
      </w:pPr>
      <w:proofErr w:type="spellStart"/>
      <w:r w:rsidRPr="000B5388">
        <w:rPr>
          <w:rFonts w:ascii="Courier New" w:hAnsi="Courier New" w:cs="Courier New"/>
          <w:b/>
          <w:bCs/>
          <w:sz w:val="24"/>
          <w:szCs w:val="24"/>
          <w:lang w:eastAsia="el-GR"/>
        </w:rPr>
        <w:t>Οπτικοποίηση</w:t>
      </w:r>
      <w:proofErr w:type="spellEnd"/>
      <w:r w:rsidRPr="0044628E">
        <w:rPr>
          <w:rFonts w:ascii="Courier New" w:hAnsi="Courier New" w:cs="Courier New"/>
          <w:b/>
          <w:bCs/>
          <w:sz w:val="24"/>
          <w:szCs w:val="24"/>
          <w:lang w:val="en-US" w:eastAsia="el-GR"/>
        </w:rPr>
        <w:t xml:space="preserve"> </w:t>
      </w:r>
      <w:r w:rsidRPr="000B5388">
        <w:rPr>
          <w:rFonts w:ascii="Courier New" w:hAnsi="Courier New" w:cs="Courier New"/>
          <w:b/>
          <w:bCs/>
          <w:sz w:val="24"/>
          <w:szCs w:val="24"/>
          <w:lang w:eastAsia="el-GR"/>
        </w:rPr>
        <w:t>Αποτελεσμάτων</w:t>
      </w:r>
      <w:r w:rsidRPr="0044628E">
        <w:rPr>
          <w:rFonts w:ascii="Courier New" w:hAnsi="Courier New" w:cs="Courier New"/>
          <w:b/>
          <w:bCs/>
          <w:sz w:val="24"/>
          <w:szCs w:val="24"/>
          <w:lang w:val="en-US" w:eastAsia="el-GR"/>
        </w:rPr>
        <w:t>:</w:t>
      </w:r>
    </w:p>
    <w:p w14:paraId="3F82FF17" w14:textId="77777777" w:rsidR="00E30286" w:rsidRPr="0044628E" w:rsidRDefault="00E30286" w:rsidP="00E30286">
      <w:pPr>
        <w:jc w:val="left"/>
        <w:rPr>
          <w:rFonts w:ascii="Courier New" w:hAnsi="Courier New" w:cs="Courier New"/>
          <w:sz w:val="24"/>
          <w:szCs w:val="24"/>
          <w:lang w:val="en-US" w:eastAsia="el-GR"/>
        </w:rPr>
      </w:pPr>
    </w:p>
    <w:p w14:paraId="13811070" w14:textId="77777777" w:rsidR="002E1F14" w:rsidRPr="002E1F14" w:rsidRDefault="002E1F14" w:rsidP="002E1F14">
      <w:pPr>
        <w:shd w:val="clear" w:color="auto" w:fill="F0F0F0"/>
        <w:jc w:val="left"/>
        <w:rPr>
          <w:lang w:val="en-US"/>
        </w:rPr>
      </w:pPr>
      <w:r w:rsidRPr="002E1F14">
        <w:rPr>
          <w:rFonts w:ascii="Courier New" w:hAnsi="Courier New" w:cs="Courier New"/>
          <w:color w:val="444444"/>
          <w:lang w:val="en-US"/>
        </w:rPr>
        <w:t xml:space="preserve">    </w:t>
      </w:r>
      <w:r w:rsidRPr="002E1F14">
        <w:rPr>
          <w:rFonts w:ascii="Courier New" w:hAnsi="Courier New" w:cs="Courier New"/>
          <w:b/>
          <w:color w:val="444444"/>
          <w:lang w:val="en-US"/>
        </w:rPr>
        <w:t>def</w:t>
      </w:r>
      <w:r w:rsidRPr="002E1F14">
        <w:rPr>
          <w:rFonts w:ascii="Courier New" w:hAnsi="Courier New" w:cs="Courier New"/>
          <w:color w:val="444444"/>
          <w:lang w:val="en-US"/>
        </w:rPr>
        <w:t xml:space="preserve"> </w:t>
      </w:r>
      <w:proofErr w:type="spellStart"/>
      <w:r w:rsidRPr="002E1F14">
        <w:rPr>
          <w:rFonts w:ascii="Courier New" w:hAnsi="Courier New" w:cs="Courier New"/>
          <w:b/>
          <w:color w:val="880000"/>
          <w:lang w:val="en-US"/>
        </w:rPr>
        <w:t>display_pyramid</w:t>
      </w:r>
      <w:proofErr w:type="spellEnd"/>
      <w:r w:rsidRPr="002E1F14">
        <w:rPr>
          <w:rFonts w:ascii="Courier New" w:hAnsi="Courier New" w:cs="Courier New"/>
          <w:color w:val="444444"/>
          <w:lang w:val="en-US"/>
        </w:rPr>
        <w:t>(pyramid, title):</w:t>
      </w:r>
      <w:r w:rsidRPr="002E1F14">
        <w:rPr>
          <w:rFonts w:ascii="Courier New" w:hAnsi="Courier New" w:cs="Courier New"/>
          <w:color w:val="444444"/>
          <w:lang w:val="en-US"/>
        </w:rPr>
        <w:br/>
        <w:t xml:space="preserve">        </w:t>
      </w:r>
      <w:r w:rsidRPr="002E1F14">
        <w:rPr>
          <w:rFonts w:ascii="Courier New" w:hAnsi="Courier New" w:cs="Courier New"/>
          <w:color w:val="880000"/>
          <w:lang w:val="en-US"/>
        </w:rPr>
        <w:t>"""Display all levels of a pyramid"""</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plt.figure</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figsize</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20</w:t>
      </w:r>
      <w:r w:rsidRPr="002E1F14">
        <w:rPr>
          <w:rFonts w:ascii="Courier New" w:hAnsi="Courier New" w:cs="Courier New"/>
          <w:color w:val="444444"/>
          <w:lang w:val="en-US"/>
        </w:rPr>
        <w:t xml:space="preserve">, </w:t>
      </w:r>
      <w:r w:rsidRPr="002E1F14">
        <w:rPr>
          <w:rFonts w:ascii="Courier New" w:hAnsi="Courier New" w:cs="Courier New"/>
          <w:color w:val="880000"/>
          <w:lang w:val="en-US"/>
        </w:rPr>
        <w:t>4</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for</w:t>
      </w:r>
      <w:r w:rsidRPr="002E1F14">
        <w:rPr>
          <w:rFonts w:ascii="Courier New" w:hAnsi="Courier New" w:cs="Courier New"/>
          <w:color w:val="444444"/>
          <w:lang w:val="en-US"/>
        </w:rPr>
        <w:t xml:space="preserve"> i, level </w:t>
      </w:r>
      <w:r w:rsidRPr="002E1F14">
        <w:rPr>
          <w:rFonts w:ascii="Courier New" w:hAnsi="Courier New" w:cs="Courier New"/>
          <w:b/>
          <w:color w:val="444444"/>
          <w:lang w:val="en-US"/>
        </w:rPr>
        <w:t>in</w:t>
      </w:r>
      <w:r w:rsidRPr="002E1F14">
        <w:rPr>
          <w:rFonts w:ascii="Courier New" w:hAnsi="Courier New" w:cs="Courier New"/>
          <w:color w:val="444444"/>
          <w:lang w:val="en-US"/>
        </w:rPr>
        <w:t xml:space="preserve"> enumerate(pyramid):</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plt.subplot</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1</w:t>
      </w:r>
      <w:r w:rsidRPr="002E1F14">
        <w:rPr>
          <w:rFonts w:ascii="Courier New" w:hAnsi="Courier New" w:cs="Courier New"/>
          <w:color w:val="444444"/>
          <w:lang w:val="en-US"/>
        </w:rPr>
        <w:t xml:space="preserve">, </w:t>
      </w:r>
      <w:proofErr w:type="spellStart"/>
      <w:r w:rsidRPr="002E1F14">
        <w:rPr>
          <w:rFonts w:ascii="Courier New" w:hAnsi="Courier New" w:cs="Courier New"/>
          <w:color w:val="444444"/>
          <w:lang w:val="en-US"/>
        </w:rPr>
        <w:t>len</w:t>
      </w:r>
      <w:proofErr w:type="spellEnd"/>
      <w:r w:rsidRPr="002E1F14">
        <w:rPr>
          <w:rFonts w:ascii="Courier New" w:hAnsi="Courier New" w:cs="Courier New"/>
          <w:color w:val="444444"/>
          <w:lang w:val="en-US"/>
        </w:rPr>
        <w:t>(pyramid), i+</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if</w:t>
      </w:r>
      <w:r w:rsidRPr="002E1F14">
        <w:rPr>
          <w:rFonts w:ascii="Courier New" w:hAnsi="Courier New" w:cs="Courier New"/>
          <w:color w:val="444444"/>
          <w:lang w:val="en-US"/>
        </w:rPr>
        <w:t xml:space="preserve"> </w:t>
      </w:r>
      <w:proofErr w:type="spellStart"/>
      <w:r w:rsidRPr="002E1F14">
        <w:rPr>
          <w:rFonts w:ascii="Courier New" w:hAnsi="Courier New" w:cs="Courier New"/>
          <w:color w:val="444444"/>
          <w:lang w:val="en-US"/>
        </w:rPr>
        <w:t>len</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level.shape</w:t>
      </w:r>
      <w:proofErr w:type="spellEnd"/>
      <w:r w:rsidRPr="002E1F14">
        <w:rPr>
          <w:rFonts w:ascii="Courier New" w:hAnsi="Courier New" w:cs="Courier New"/>
          <w:color w:val="444444"/>
          <w:lang w:val="en-US"/>
        </w:rPr>
        <w:t xml:space="preserve">) == </w:t>
      </w:r>
      <w:r w:rsidRPr="002E1F14">
        <w:rPr>
          <w:rFonts w:ascii="Courier New" w:hAnsi="Courier New" w:cs="Courier New"/>
          <w:color w:val="880000"/>
          <w:lang w:val="en-US"/>
        </w:rPr>
        <w:t>3</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plt.imshow</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444444"/>
          <w:lang w:val="en-US"/>
        </w:rPr>
        <w:t>np.clip</w:t>
      </w:r>
      <w:proofErr w:type="spellEnd"/>
      <w:r w:rsidRPr="002E1F14">
        <w:rPr>
          <w:rFonts w:ascii="Courier New" w:hAnsi="Courier New" w:cs="Courier New"/>
          <w:color w:val="444444"/>
          <w:lang w:val="en-US"/>
        </w:rPr>
        <w:t xml:space="preserve">(level, </w:t>
      </w:r>
      <w:r w:rsidRPr="002E1F14">
        <w:rPr>
          <w:rFonts w:ascii="Courier New" w:hAnsi="Courier New" w:cs="Courier New"/>
          <w:color w:val="880000"/>
          <w:lang w:val="en-US"/>
        </w:rPr>
        <w:t>0</w:t>
      </w:r>
      <w:r w:rsidRPr="002E1F14">
        <w:rPr>
          <w:rFonts w:ascii="Courier New" w:hAnsi="Courier New" w:cs="Courier New"/>
          <w:color w:val="444444"/>
          <w:lang w:val="en-US"/>
        </w:rPr>
        <w:t xml:space="preserve">, </w:t>
      </w:r>
      <w:r w:rsidRPr="002E1F14">
        <w:rPr>
          <w:rFonts w:ascii="Courier New" w:hAnsi="Courier New" w:cs="Courier New"/>
          <w:color w:val="880000"/>
          <w:lang w:val="en-US"/>
        </w:rPr>
        <w:t>1</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r w:rsidRPr="002E1F14">
        <w:rPr>
          <w:rFonts w:ascii="Courier New" w:hAnsi="Courier New" w:cs="Courier New"/>
          <w:b/>
          <w:color w:val="444444"/>
          <w:lang w:val="en-US"/>
        </w:rPr>
        <w:t>else</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plt.imshow</w:t>
      </w:r>
      <w:proofErr w:type="spellEnd"/>
      <w:r w:rsidRPr="002E1F14">
        <w:rPr>
          <w:rFonts w:ascii="Courier New" w:hAnsi="Courier New" w:cs="Courier New"/>
          <w:color w:val="444444"/>
          <w:lang w:val="en-US"/>
        </w:rPr>
        <w:t xml:space="preserve">(level, </w:t>
      </w:r>
      <w:proofErr w:type="spellStart"/>
      <w:r w:rsidRPr="002E1F14">
        <w:rPr>
          <w:rFonts w:ascii="Courier New" w:hAnsi="Courier New" w:cs="Courier New"/>
          <w:color w:val="444444"/>
          <w:lang w:val="en-US"/>
        </w:rPr>
        <w:t>cmap</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'gray'</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plt.title</w:t>
      </w:r>
      <w:proofErr w:type="spellEnd"/>
      <w:r w:rsidRPr="002E1F14">
        <w:rPr>
          <w:rFonts w:ascii="Courier New" w:hAnsi="Courier New" w:cs="Courier New"/>
          <w:color w:val="444444"/>
          <w:lang w:val="en-US"/>
        </w:rPr>
        <w:t>(</w:t>
      </w:r>
      <w:proofErr w:type="spellStart"/>
      <w:r w:rsidRPr="002E1F14">
        <w:rPr>
          <w:rFonts w:ascii="Courier New" w:hAnsi="Courier New" w:cs="Courier New"/>
          <w:color w:val="880000"/>
          <w:lang w:val="en-US"/>
        </w:rPr>
        <w:t>f'Level</w:t>
      </w:r>
      <w:proofErr w:type="spellEnd"/>
      <w:r w:rsidRPr="002E1F14">
        <w:rPr>
          <w:rFonts w:ascii="Courier New" w:hAnsi="Courier New" w:cs="Courier New"/>
          <w:color w:val="880000"/>
          <w:lang w:val="en-US"/>
        </w:rPr>
        <w:t xml:space="preserve"> </w:t>
      </w:r>
      <w:r w:rsidRPr="002E1F14">
        <w:rPr>
          <w:rFonts w:ascii="Courier New" w:hAnsi="Courier New" w:cs="Courier New"/>
          <w:color w:val="444444"/>
          <w:lang w:val="en-US"/>
        </w:rPr>
        <w:t>{i}</w:t>
      </w:r>
      <w:r w:rsidRPr="002E1F14">
        <w:rPr>
          <w:rFonts w:ascii="Courier New" w:hAnsi="Courier New" w:cs="Courier New"/>
          <w:color w:val="880000"/>
          <w:lang w:val="en-US"/>
        </w:rPr>
        <w:t>'</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plt.axis</w:t>
      </w:r>
      <w:proofErr w:type="spellEnd"/>
      <w:r w:rsidRPr="002E1F14">
        <w:rPr>
          <w:rFonts w:ascii="Courier New" w:hAnsi="Courier New" w:cs="Courier New"/>
          <w:color w:val="444444"/>
          <w:lang w:val="en-US"/>
        </w:rPr>
        <w:t>(</w:t>
      </w:r>
      <w:r w:rsidRPr="002E1F14">
        <w:rPr>
          <w:rFonts w:ascii="Courier New" w:hAnsi="Courier New" w:cs="Courier New"/>
          <w:color w:val="880000"/>
          <w:lang w:val="en-US"/>
        </w:rPr>
        <w:t>'off'</w:t>
      </w:r>
      <w:r w:rsidRPr="002E1F14">
        <w:rPr>
          <w:rFonts w:ascii="Courier New" w:hAnsi="Courier New" w:cs="Courier New"/>
          <w:color w:val="444444"/>
          <w:lang w:val="en-US"/>
        </w:rPr>
        <w:t>)</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plt.suptitle</w:t>
      </w:r>
      <w:proofErr w:type="spellEnd"/>
      <w:r w:rsidRPr="002E1F14">
        <w:rPr>
          <w:rFonts w:ascii="Courier New" w:hAnsi="Courier New" w:cs="Courier New"/>
          <w:color w:val="444444"/>
          <w:lang w:val="en-US"/>
        </w:rPr>
        <w:t>(title)</w:t>
      </w:r>
      <w:r w:rsidRPr="002E1F14">
        <w:rPr>
          <w:rFonts w:ascii="Courier New" w:hAnsi="Courier New" w:cs="Courier New"/>
          <w:color w:val="444444"/>
          <w:lang w:val="en-US"/>
        </w:rPr>
        <w:br/>
        <w:t xml:space="preserve">        </w:t>
      </w:r>
      <w:proofErr w:type="spellStart"/>
      <w:r w:rsidRPr="002E1F14">
        <w:rPr>
          <w:rFonts w:ascii="Courier New" w:hAnsi="Courier New" w:cs="Courier New"/>
          <w:color w:val="444444"/>
          <w:lang w:val="en-US"/>
        </w:rPr>
        <w:t>plt.show</w:t>
      </w:r>
      <w:proofErr w:type="spellEnd"/>
      <w:r w:rsidRPr="002E1F14">
        <w:rPr>
          <w:rFonts w:ascii="Courier New" w:hAnsi="Courier New" w:cs="Courier New"/>
          <w:color w:val="444444"/>
          <w:lang w:val="en-US"/>
        </w:rPr>
        <w:t>()</w:t>
      </w:r>
    </w:p>
    <w:p w14:paraId="6CFD8310" w14:textId="1B688348" w:rsidR="00E30286" w:rsidRPr="002E1F14" w:rsidRDefault="00E30286" w:rsidP="002E1F14">
      <w:pPr>
        <w:rPr>
          <w:lang w:val="en-US" w:eastAsia="el-GR"/>
        </w:rPr>
      </w:pPr>
    </w:p>
    <w:p w14:paraId="5499E9C2" w14:textId="77777777" w:rsidR="00E30286" w:rsidRPr="000B5388" w:rsidRDefault="00E30286" w:rsidP="00E30286">
      <w:pPr>
        <w:jc w:val="left"/>
        <w:rPr>
          <w:rFonts w:ascii="Courier New" w:hAnsi="Courier New" w:cs="Courier New"/>
          <w:sz w:val="24"/>
          <w:szCs w:val="24"/>
          <w:lang w:val="en-US" w:eastAsia="el-GR"/>
        </w:rPr>
      </w:pPr>
    </w:p>
    <w:p w14:paraId="2FA9955D" w14:textId="77777777" w:rsidR="00E30286" w:rsidRPr="00E30286" w:rsidRDefault="00E30286" w:rsidP="00E30286">
      <w:pPr>
        <w:jc w:val="left"/>
        <w:rPr>
          <w:rFonts w:ascii="Courier New" w:hAnsi="Courier New" w:cs="Courier New"/>
          <w:sz w:val="24"/>
          <w:szCs w:val="24"/>
          <w:lang w:eastAsia="el-GR"/>
        </w:rPr>
      </w:pPr>
      <w:r w:rsidRPr="000B5388">
        <w:rPr>
          <w:rFonts w:ascii="Courier New" w:hAnsi="Courier New" w:cs="Courier New"/>
          <w:sz w:val="24"/>
          <w:szCs w:val="24"/>
          <w:lang w:val="en-US" w:eastAsia="el-GR"/>
        </w:rPr>
        <w:t xml:space="preserve">    </w:t>
      </w:r>
      <w:r w:rsidRPr="00E30286">
        <w:rPr>
          <w:rFonts w:ascii="Courier New" w:hAnsi="Courier New" w:cs="Courier New"/>
          <w:sz w:val="24"/>
          <w:szCs w:val="24"/>
          <w:lang w:eastAsia="el-GR"/>
        </w:rPr>
        <w:t xml:space="preserve">Η συνάρτηση αυτή επιτρέπει την </w:t>
      </w:r>
      <w:proofErr w:type="spellStart"/>
      <w:r w:rsidRPr="00E30286">
        <w:rPr>
          <w:rFonts w:ascii="Courier New" w:hAnsi="Courier New" w:cs="Courier New"/>
          <w:sz w:val="24"/>
          <w:szCs w:val="24"/>
          <w:lang w:eastAsia="el-GR"/>
        </w:rPr>
        <w:t>οπτικοποίηση</w:t>
      </w:r>
      <w:proofErr w:type="spellEnd"/>
      <w:r w:rsidRPr="00E30286">
        <w:rPr>
          <w:rFonts w:ascii="Courier New" w:hAnsi="Courier New" w:cs="Courier New"/>
          <w:sz w:val="24"/>
          <w:szCs w:val="24"/>
          <w:lang w:eastAsia="el-GR"/>
        </w:rPr>
        <w:t xml:space="preserve"> των επιπέδων των πυραμίδων για ανάλυση και αξιολόγηση.</w:t>
      </w:r>
    </w:p>
    <w:p w14:paraId="17D3DB1E" w14:textId="77777777" w:rsidR="00E30286" w:rsidRPr="00E30286" w:rsidRDefault="00E30286" w:rsidP="00E30286">
      <w:pPr>
        <w:jc w:val="left"/>
        <w:rPr>
          <w:rFonts w:ascii="Courier New" w:hAnsi="Courier New" w:cs="Courier New"/>
          <w:sz w:val="24"/>
          <w:szCs w:val="24"/>
          <w:lang w:eastAsia="el-GR"/>
        </w:rPr>
      </w:pPr>
    </w:p>
    <w:p w14:paraId="3589C891" w14:textId="0F0FA01B"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Εφαρμογή της Μεθόδου στις </w:t>
      </w:r>
      <w:r w:rsidR="006C6CBE">
        <w:rPr>
          <w:rFonts w:ascii="Courier New" w:hAnsi="Courier New" w:cs="Courier New"/>
          <w:sz w:val="24"/>
          <w:szCs w:val="24"/>
          <w:lang w:eastAsia="el-GR"/>
        </w:rPr>
        <w:t>ε</w:t>
      </w:r>
      <w:r w:rsidRPr="00E30286">
        <w:rPr>
          <w:rFonts w:ascii="Courier New" w:hAnsi="Courier New" w:cs="Courier New"/>
          <w:sz w:val="24"/>
          <w:szCs w:val="24"/>
          <w:lang w:eastAsia="el-GR"/>
        </w:rPr>
        <w:t>ικόνες</w:t>
      </w:r>
    </w:p>
    <w:p w14:paraId="01E04523" w14:textId="77777777" w:rsidR="00E30286" w:rsidRPr="00E30286" w:rsidRDefault="00E30286" w:rsidP="00E30286">
      <w:pPr>
        <w:jc w:val="left"/>
        <w:rPr>
          <w:rFonts w:ascii="Courier New" w:hAnsi="Courier New" w:cs="Courier New"/>
          <w:sz w:val="24"/>
          <w:szCs w:val="24"/>
          <w:lang w:eastAsia="el-GR"/>
        </w:rPr>
      </w:pPr>
    </w:p>
    <w:p w14:paraId="13C8F6C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Για την παρούσα εργασία, χρησιμοποιήθηκαν οι εικόνες woman.png και hand.png. Η διαδικασία ακολούθησε τα εξής βήματα:</w:t>
      </w:r>
    </w:p>
    <w:p w14:paraId="1FAF15F2" w14:textId="77777777" w:rsidR="00E30286" w:rsidRPr="00E30286" w:rsidRDefault="00E30286" w:rsidP="00E30286">
      <w:pPr>
        <w:jc w:val="left"/>
        <w:rPr>
          <w:rFonts w:ascii="Courier New" w:hAnsi="Courier New" w:cs="Courier New"/>
          <w:sz w:val="24"/>
          <w:szCs w:val="24"/>
          <w:lang w:eastAsia="el-GR"/>
        </w:rPr>
      </w:pPr>
    </w:p>
    <w:p w14:paraId="1AE9A88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Φόρτωση και </w:t>
      </w:r>
      <w:proofErr w:type="spellStart"/>
      <w:r w:rsidRPr="00E30286">
        <w:rPr>
          <w:rFonts w:ascii="Courier New" w:hAnsi="Courier New" w:cs="Courier New"/>
          <w:sz w:val="24"/>
          <w:szCs w:val="24"/>
          <w:lang w:eastAsia="el-GR"/>
        </w:rPr>
        <w:t>Προεπεξεργασία</w:t>
      </w:r>
      <w:proofErr w:type="spellEnd"/>
      <w:r w:rsidRPr="00E30286">
        <w:rPr>
          <w:rFonts w:ascii="Courier New" w:hAnsi="Courier New" w:cs="Courier New"/>
          <w:sz w:val="24"/>
          <w:szCs w:val="24"/>
          <w:lang w:eastAsia="el-GR"/>
        </w:rPr>
        <w:t xml:space="preserve"> των Εικόνων: Οι εικόνες φορτώθηκαν ως εικόνες σε αποχρώσεις του γκρι και </w:t>
      </w:r>
      <w:proofErr w:type="spellStart"/>
      <w:r w:rsidRPr="00E30286">
        <w:rPr>
          <w:rFonts w:ascii="Courier New" w:hAnsi="Courier New" w:cs="Courier New"/>
          <w:sz w:val="24"/>
          <w:szCs w:val="24"/>
          <w:lang w:eastAsia="el-GR"/>
        </w:rPr>
        <w:t>κανονικοποιήθηκαν</w:t>
      </w:r>
      <w:proofErr w:type="spellEnd"/>
      <w:r w:rsidRPr="00E30286">
        <w:rPr>
          <w:rFonts w:ascii="Courier New" w:hAnsi="Courier New" w:cs="Courier New"/>
          <w:sz w:val="24"/>
          <w:szCs w:val="24"/>
          <w:lang w:eastAsia="el-GR"/>
        </w:rPr>
        <w:t xml:space="preserve"> στο εύρος [0, 1]. Διασφαλίστηκε ότι οι εικόνες έχουν το ίδιο μέγεθος μέσω της </w:t>
      </w:r>
      <w:proofErr w:type="spellStart"/>
      <w:r w:rsidRPr="00E30286">
        <w:rPr>
          <w:rFonts w:ascii="Courier New" w:hAnsi="Courier New" w:cs="Courier New"/>
          <w:sz w:val="24"/>
          <w:szCs w:val="24"/>
          <w:lang w:eastAsia="el-GR"/>
        </w:rPr>
        <w:t>αναδιαστασιοποίησης</w:t>
      </w:r>
      <w:proofErr w:type="spellEnd"/>
      <w:r w:rsidRPr="00E30286">
        <w:rPr>
          <w:rFonts w:ascii="Courier New" w:hAnsi="Courier New" w:cs="Courier New"/>
          <w:sz w:val="24"/>
          <w:szCs w:val="24"/>
          <w:lang w:eastAsia="el-GR"/>
        </w:rPr>
        <w:t xml:space="preserve"> της εικόνας woman.png ώστε να ταιριάζει με τις διαστάσεις της hand.png.</w:t>
      </w:r>
    </w:p>
    <w:p w14:paraId="10F20A33" w14:textId="77777777" w:rsidR="00E30286" w:rsidRPr="00E30286" w:rsidRDefault="00E30286" w:rsidP="00E30286">
      <w:pPr>
        <w:jc w:val="left"/>
        <w:rPr>
          <w:rFonts w:ascii="Courier New" w:hAnsi="Courier New" w:cs="Courier New"/>
          <w:sz w:val="24"/>
          <w:szCs w:val="24"/>
          <w:lang w:eastAsia="el-GR"/>
        </w:rPr>
      </w:pPr>
    </w:p>
    <w:p w14:paraId="307DF5E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Μάσκας: Χρησιμοποιήθηκε η συνάρτηση </w:t>
      </w:r>
      <w:proofErr w:type="spellStart"/>
      <w:r w:rsidRPr="00E30286">
        <w:rPr>
          <w:rFonts w:ascii="Courier New" w:hAnsi="Courier New" w:cs="Courier New"/>
          <w:sz w:val="24"/>
          <w:szCs w:val="24"/>
          <w:lang w:eastAsia="el-GR"/>
        </w:rPr>
        <w:t>create_eye_mask</w:t>
      </w:r>
      <w:proofErr w:type="spellEnd"/>
      <w:r w:rsidRPr="00E30286">
        <w:rPr>
          <w:rFonts w:ascii="Courier New" w:hAnsi="Courier New" w:cs="Courier New"/>
          <w:sz w:val="24"/>
          <w:szCs w:val="24"/>
          <w:lang w:eastAsia="el-GR"/>
        </w:rPr>
        <w:t xml:space="preserve"> για τη δημιουργία μιας κυκλικής μάσκας που διαχωρίζει τις δύο εικόνες. Η μάσκα σχεδιάστηκε με κέντρο στο κέντρο της εικόνας και ακτίνα που αντιστοιχεί στο ένα έκτο του μικρότερου διαστάσεων της εικόνας, εξασφαλίζοντας έτσι ότι η περιοχή σύνδεσης βρίσκεται στο κέντρο της εικόνας.</w:t>
      </w:r>
    </w:p>
    <w:p w14:paraId="6B4EB125" w14:textId="77777777" w:rsidR="00E30286" w:rsidRPr="00E30286" w:rsidRDefault="00E30286" w:rsidP="00E30286">
      <w:pPr>
        <w:jc w:val="left"/>
        <w:rPr>
          <w:rFonts w:ascii="Courier New" w:hAnsi="Courier New" w:cs="Courier New"/>
          <w:sz w:val="24"/>
          <w:szCs w:val="24"/>
          <w:lang w:eastAsia="el-GR"/>
        </w:rPr>
      </w:pPr>
    </w:p>
    <w:p w14:paraId="44EED4AC"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Δημιουργία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Δημιουργήθηκαν οι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για τις δύο εικόνες καθώς και η μάσκα, χρησιμοποιώντας τη συνάρτηση </w:t>
      </w:r>
      <w:proofErr w:type="spellStart"/>
      <w:r w:rsidRPr="00E30286">
        <w:rPr>
          <w:rFonts w:ascii="Courier New" w:hAnsi="Courier New" w:cs="Courier New"/>
          <w:sz w:val="24"/>
          <w:szCs w:val="24"/>
          <w:lang w:eastAsia="el-GR"/>
        </w:rPr>
        <w:t>generate_gaussian_pyramid</w:t>
      </w:r>
      <w:proofErr w:type="spellEnd"/>
      <w:r w:rsidRPr="00E30286">
        <w:rPr>
          <w:rFonts w:ascii="Courier New" w:hAnsi="Courier New" w:cs="Courier New"/>
          <w:sz w:val="24"/>
          <w:szCs w:val="24"/>
          <w:lang w:eastAsia="el-GR"/>
        </w:rPr>
        <w:t xml:space="preserve">. Στη συνέχεια, παράγονται οι Λαπλασιανές πυραμίδες για τις εικόνες woman.png και hand.png μέσω της συνάρτησης </w:t>
      </w:r>
      <w:proofErr w:type="spellStart"/>
      <w:r w:rsidRPr="00E30286">
        <w:rPr>
          <w:rFonts w:ascii="Courier New" w:hAnsi="Courier New" w:cs="Courier New"/>
          <w:sz w:val="24"/>
          <w:szCs w:val="24"/>
          <w:lang w:eastAsia="el-GR"/>
        </w:rPr>
        <w:t>generate_laplacian_pyramid</w:t>
      </w:r>
      <w:proofErr w:type="spellEnd"/>
      <w:r w:rsidRPr="00E30286">
        <w:rPr>
          <w:rFonts w:ascii="Courier New" w:hAnsi="Courier New" w:cs="Courier New"/>
          <w:sz w:val="24"/>
          <w:szCs w:val="24"/>
          <w:lang w:eastAsia="el-GR"/>
        </w:rPr>
        <w:t>.</w:t>
      </w:r>
    </w:p>
    <w:p w14:paraId="1961AA78" w14:textId="77777777" w:rsidR="00E30286" w:rsidRPr="00E30286" w:rsidRDefault="00E30286" w:rsidP="00E30286">
      <w:pPr>
        <w:jc w:val="left"/>
        <w:rPr>
          <w:rFonts w:ascii="Courier New" w:hAnsi="Courier New" w:cs="Courier New"/>
          <w:sz w:val="24"/>
          <w:szCs w:val="24"/>
          <w:lang w:eastAsia="el-GR"/>
        </w:rPr>
      </w:pPr>
    </w:p>
    <w:p w14:paraId="52D58B38"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Συρραφή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Οι Λαπλασιανές πυραμίδες των δύο εικόνων συνδυάστηκαν με βάση την πυραμίδα της μάσκας χρησιμοποιώντας τη συνάρτηση </w:t>
      </w:r>
      <w:proofErr w:type="spellStart"/>
      <w:r w:rsidRPr="00E30286">
        <w:rPr>
          <w:rFonts w:ascii="Courier New" w:hAnsi="Courier New" w:cs="Courier New"/>
          <w:sz w:val="24"/>
          <w:szCs w:val="24"/>
          <w:lang w:eastAsia="el-GR"/>
        </w:rPr>
        <w:t>blend_pyramids</w:t>
      </w:r>
      <w:proofErr w:type="spellEnd"/>
      <w:r w:rsidRPr="00E30286">
        <w:rPr>
          <w:rFonts w:ascii="Courier New" w:hAnsi="Courier New" w:cs="Courier New"/>
          <w:sz w:val="24"/>
          <w:szCs w:val="24"/>
          <w:lang w:eastAsia="el-GR"/>
        </w:rPr>
        <w:t>. Αυτή η διαδικασία εξασφαλίζει ότι σε κάθε κλίμακα, η συμβολή των δύο εικόνων ελέγχεται από τη μάσκα, επιτυγχάνοντας έτσι μια ομαλή μετάβαση.</w:t>
      </w:r>
    </w:p>
    <w:p w14:paraId="654AC413" w14:textId="77777777" w:rsidR="00E30286" w:rsidRPr="00E30286" w:rsidRDefault="00E30286" w:rsidP="00E30286">
      <w:pPr>
        <w:jc w:val="left"/>
        <w:rPr>
          <w:rFonts w:ascii="Courier New" w:hAnsi="Courier New" w:cs="Courier New"/>
          <w:sz w:val="24"/>
          <w:szCs w:val="24"/>
          <w:lang w:eastAsia="el-GR"/>
        </w:rPr>
      </w:pPr>
    </w:p>
    <w:p w14:paraId="0050F9DA"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Ανακατασκευή της Τελικής Εικόνας: Η τελική, </w:t>
      </w:r>
      <w:proofErr w:type="spellStart"/>
      <w:r w:rsidRPr="00E30286">
        <w:rPr>
          <w:rFonts w:ascii="Courier New" w:hAnsi="Courier New" w:cs="Courier New"/>
          <w:sz w:val="24"/>
          <w:szCs w:val="24"/>
          <w:lang w:eastAsia="el-GR"/>
        </w:rPr>
        <w:t>συρραφείσα</w:t>
      </w:r>
      <w:proofErr w:type="spellEnd"/>
      <w:r w:rsidRPr="00E30286">
        <w:rPr>
          <w:rFonts w:ascii="Courier New" w:hAnsi="Courier New" w:cs="Courier New"/>
          <w:sz w:val="24"/>
          <w:szCs w:val="24"/>
          <w:lang w:eastAsia="el-GR"/>
        </w:rPr>
        <w:t xml:space="preserve"> εικόνα ανακατασκευάστηκε από την συνδυασμένη πυραμίδα χρησιμοποιώντας τη συνάρτηση </w:t>
      </w:r>
      <w:proofErr w:type="spellStart"/>
      <w:r w:rsidRPr="00E30286">
        <w:rPr>
          <w:rFonts w:ascii="Courier New" w:hAnsi="Courier New" w:cs="Courier New"/>
          <w:sz w:val="24"/>
          <w:szCs w:val="24"/>
          <w:lang w:eastAsia="el-GR"/>
        </w:rPr>
        <w:t>reconstruct_from_pyramid</w:t>
      </w:r>
      <w:proofErr w:type="spellEnd"/>
      <w:r w:rsidRPr="00E30286">
        <w:rPr>
          <w:rFonts w:ascii="Courier New" w:hAnsi="Courier New" w:cs="Courier New"/>
          <w:sz w:val="24"/>
          <w:szCs w:val="24"/>
          <w:lang w:eastAsia="el-GR"/>
        </w:rPr>
        <w:t xml:space="preserve">. Η ανακατασκευή πραγματοποιήθηκε μέσω της επαναληπτικής επέκτασης και πρόσθεσης των επιπέδων της συνδυασμένης πυραμίδας, αποκαθιστώντας την </w:t>
      </w:r>
      <w:proofErr w:type="spellStart"/>
      <w:r w:rsidRPr="00E30286">
        <w:rPr>
          <w:rFonts w:ascii="Courier New" w:hAnsi="Courier New" w:cs="Courier New"/>
          <w:sz w:val="24"/>
          <w:szCs w:val="24"/>
          <w:lang w:eastAsia="el-GR"/>
        </w:rPr>
        <w:t>πολυκλιμακωτή</w:t>
      </w:r>
      <w:proofErr w:type="spellEnd"/>
      <w:r w:rsidRPr="00E30286">
        <w:rPr>
          <w:rFonts w:ascii="Courier New" w:hAnsi="Courier New" w:cs="Courier New"/>
          <w:sz w:val="24"/>
          <w:szCs w:val="24"/>
          <w:lang w:eastAsia="el-GR"/>
        </w:rPr>
        <w:t xml:space="preserve"> πληροφορία της αρχικής εικόνας.</w:t>
      </w:r>
    </w:p>
    <w:p w14:paraId="3D8DD7B8" w14:textId="77777777" w:rsidR="00E30286" w:rsidRPr="00E30286" w:rsidRDefault="00E30286" w:rsidP="00E30286">
      <w:pPr>
        <w:jc w:val="left"/>
        <w:rPr>
          <w:rFonts w:ascii="Courier New" w:hAnsi="Courier New" w:cs="Courier New"/>
          <w:sz w:val="24"/>
          <w:szCs w:val="24"/>
          <w:lang w:eastAsia="el-GR"/>
        </w:rPr>
      </w:pPr>
    </w:p>
    <w:p w14:paraId="0599782E"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Οπτικοποίηση</w:t>
      </w:r>
      <w:proofErr w:type="spellEnd"/>
      <w:r w:rsidRPr="00E30286">
        <w:rPr>
          <w:rFonts w:ascii="Courier New" w:hAnsi="Courier New" w:cs="Courier New"/>
          <w:sz w:val="24"/>
          <w:szCs w:val="24"/>
          <w:lang w:eastAsia="el-GR"/>
        </w:rPr>
        <w:t xml:space="preserve"> Αποτελεσμάτων: Οι πυραμίδες και η τελική εικόνα εμφανίστηκαν γραφικά για ανάλυση και αξιολόγηση. Οι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κάθε εικόνας παρουσίασαν επιμέρους επίπεδα με μειούμενη ανάλυση, ενώ οι Λαπλασιανές πυραμίδες ανέδειξαν τις λεπτομέρειες και τα υψηλά συχνότητες των εικόνων.</w:t>
      </w:r>
    </w:p>
    <w:p w14:paraId="6BA41F67" w14:textId="77777777" w:rsidR="00E30286" w:rsidRPr="00E30286" w:rsidRDefault="00E30286" w:rsidP="00E30286">
      <w:pPr>
        <w:jc w:val="left"/>
        <w:rPr>
          <w:rFonts w:ascii="Courier New" w:hAnsi="Courier New" w:cs="Courier New"/>
          <w:sz w:val="24"/>
          <w:szCs w:val="24"/>
          <w:lang w:eastAsia="el-GR"/>
        </w:rPr>
      </w:pPr>
    </w:p>
    <w:p w14:paraId="12559015"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Αποτελέσματα</w:t>
      </w:r>
    </w:p>
    <w:p w14:paraId="77852B0D" w14:textId="77777777" w:rsidR="00E30286" w:rsidRPr="00E30286" w:rsidRDefault="00E30286" w:rsidP="00E30286">
      <w:pPr>
        <w:jc w:val="left"/>
        <w:rPr>
          <w:rFonts w:ascii="Courier New" w:hAnsi="Courier New" w:cs="Courier New"/>
          <w:sz w:val="24"/>
          <w:szCs w:val="24"/>
          <w:lang w:eastAsia="el-GR"/>
        </w:rPr>
      </w:pPr>
    </w:p>
    <w:p w14:paraId="4AD17F1E" w14:textId="4363F7CD"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εφαρμογή της προτεινόμενης μεθόδου στις εικόνες woman.png και hand.png απέδωσε το επιθυμητό αποτέλεσμα της συρραφής, όπως φαίνεται στο </w:t>
      </w:r>
      <w:r w:rsidR="006C6CBE">
        <w:rPr>
          <w:rFonts w:ascii="Courier New" w:hAnsi="Courier New" w:cs="Courier New"/>
          <w:sz w:val="24"/>
          <w:szCs w:val="24"/>
          <w:lang w:eastAsia="el-GR"/>
        </w:rPr>
        <w:t>σ</w:t>
      </w:r>
      <w:r w:rsidRPr="00E30286">
        <w:rPr>
          <w:rFonts w:ascii="Courier New" w:hAnsi="Courier New" w:cs="Courier New"/>
          <w:sz w:val="24"/>
          <w:szCs w:val="24"/>
          <w:lang w:eastAsia="el-GR"/>
        </w:rPr>
        <w:t>χήμα. Συγκεκριμένα:</w:t>
      </w:r>
    </w:p>
    <w:p w14:paraId="6206833B" w14:textId="4B2020D9" w:rsidR="00E30286" w:rsidRPr="00E30286" w:rsidRDefault="005B0D43" w:rsidP="00E30286">
      <w:pPr>
        <w:jc w:val="left"/>
        <w:rPr>
          <w:rFonts w:ascii="Courier New" w:hAnsi="Courier New" w:cs="Courier New"/>
          <w:sz w:val="24"/>
          <w:szCs w:val="24"/>
          <w:lang w:eastAsia="el-GR"/>
        </w:rPr>
      </w:pPr>
      <w:r>
        <w:rPr>
          <w:noProof/>
        </w:rPr>
        <w:drawing>
          <wp:inline distT="0" distB="0" distL="0" distR="0" wp14:anchorId="497A5BA1" wp14:editId="56962694">
            <wp:extent cx="5760720" cy="1369060"/>
            <wp:effectExtent l="0" t="0" r="5080" b="2540"/>
            <wp:docPr id="1616578765" name="Picture 8"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78765" name="Picture 8" descr="A close-up of a person's 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69060"/>
                    </a:xfrm>
                    <a:prstGeom prst="rect">
                      <a:avLst/>
                    </a:prstGeom>
                    <a:noFill/>
                    <a:ln>
                      <a:noFill/>
                    </a:ln>
                  </pic:spPr>
                </pic:pic>
              </a:graphicData>
            </a:graphic>
          </wp:inline>
        </w:drawing>
      </w:r>
      <w:r>
        <w:rPr>
          <w:rFonts w:ascii="Courier New" w:hAnsi="Courier New" w:cs="Courier New"/>
          <w:sz w:val="24"/>
          <w:szCs w:val="24"/>
          <w:lang w:eastAsia="el-GR"/>
        </w:rPr>
        <w:br/>
      </w:r>
    </w:p>
    <w:p w14:paraId="2EE5466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Γκαουσιανές</w:t>
      </w:r>
      <w:proofErr w:type="spellEnd"/>
      <w:r w:rsidRPr="00E30286">
        <w:rPr>
          <w:rFonts w:ascii="Courier New" w:hAnsi="Courier New" w:cs="Courier New"/>
          <w:sz w:val="24"/>
          <w:szCs w:val="24"/>
          <w:lang w:eastAsia="el-GR"/>
        </w:rPr>
        <w:t xml:space="preserve"> Πυραμίδες: Οι πυραμίδες κάθε εικόνας παρουσίασαν μια σειρά επιπέδων με μειωμένη ανάλυση, διατηρώντας τις χαμηλές συχνότητες και αποφεύγοντας την απώλεια βασικών δομών της εικόνας.</w:t>
      </w:r>
    </w:p>
    <w:p w14:paraId="2CCA9A56" w14:textId="77777777" w:rsidR="00E30286" w:rsidRPr="00E30286" w:rsidRDefault="00E30286" w:rsidP="00E30286">
      <w:pPr>
        <w:jc w:val="left"/>
        <w:rPr>
          <w:rFonts w:ascii="Courier New" w:hAnsi="Courier New" w:cs="Courier New"/>
          <w:sz w:val="24"/>
          <w:szCs w:val="24"/>
          <w:lang w:eastAsia="el-GR"/>
        </w:rPr>
      </w:pPr>
    </w:p>
    <w:p w14:paraId="738FA291"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Λαπλασιανές Πυραμίδες: Τα επίπεδα των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πυραμίδων ανέδειξαν τις λεπτομέρειες και τις υψηλές συχνότητες των εικόνων, επιτρέποντας την ομαλή συνένωση τους.</w:t>
      </w:r>
    </w:p>
    <w:p w14:paraId="685C7FE5" w14:textId="77777777" w:rsidR="00E30286" w:rsidRPr="00E30286" w:rsidRDefault="00E30286" w:rsidP="00E30286">
      <w:pPr>
        <w:jc w:val="left"/>
        <w:rPr>
          <w:rFonts w:ascii="Courier New" w:hAnsi="Courier New" w:cs="Courier New"/>
          <w:sz w:val="24"/>
          <w:szCs w:val="24"/>
          <w:lang w:eastAsia="el-GR"/>
        </w:rPr>
      </w:pPr>
    </w:p>
    <w:p w14:paraId="3FA371B2" w14:textId="73C9697F"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    Μορφή Συρραφής: Το τελικό αποτέλεσμα της συρραφής, όπως φαίνεται στο </w:t>
      </w:r>
      <w:r w:rsidR="00345FF1">
        <w:rPr>
          <w:rFonts w:ascii="Courier New" w:hAnsi="Courier New" w:cs="Courier New"/>
          <w:sz w:val="24"/>
          <w:szCs w:val="24"/>
          <w:lang w:eastAsia="el-GR"/>
        </w:rPr>
        <w:t>σ</w:t>
      </w:r>
      <w:r w:rsidRPr="00E30286">
        <w:rPr>
          <w:rFonts w:ascii="Courier New" w:hAnsi="Courier New" w:cs="Courier New"/>
          <w:sz w:val="24"/>
          <w:szCs w:val="24"/>
          <w:lang w:eastAsia="el-GR"/>
        </w:rPr>
        <w:t>χήμα, αποδεικνύει ότι η μάσκα και η διαδικασία συρραφής έχουν λειτουργήσει αποτελεσματικά, δημιουργώντας μια ομαλή και φυσική ένωση μεταξύ των δύο εικόνων. Η περιορισμένη ορατότητα της ένωσης υποδεικνύει την επιτυχία της μεθόδου στην αποφυγή φωτομετρικών παραμορφώσεων και στη διατήρηση της συνολικής ποιότητας της εικόνας.</w:t>
      </w:r>
    </w:p>
    <w:p w14:paraId="7C4D9D04" w14:textId="77777777" w:rsidR="00E30286" w:rsidRPr="00E30286" w:rsidRDefault="00E30286" w:rsidP="00E30286">
      <w:pPr>
        <w:jc w:val="left"/>
        <w:rPr>
          <w:rFonts w:ascii="Courier New" w:hAnsi="Courier New" w:cs="Courier New"/>
          <w:sz w:val="24"/>
          <w:szCs w:val="24"/>
          <w:lang w:eastAsia="el-GR"/>
        </w:rPr>
      </w:pPr>
    </w:p>
    <w:p w14:paraId="488D9D1C"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Ανάλυση και Δικαιολόγηση Επιλογών</w:t>
      </w:r>
    </w:p>
    <w:p w14:paraId="7BD12258" w14:textId="77777777" w:rsidR="00E30286" w:rsidRPr="00345FF1" w:rsidRDefault="00E30286" w:rsidP="00E30286">
      <w:pPr>
        <w:jc w:val="left"/>
        <w:rPr>
          <w:rFonts w:ascii="Courier New" w:hAnsi="Courier New" w:cs="Courier New"/>
          <w:b/>
          <w:bCs/>
          <w:sz w:val="24"/>
          <w:szCs w:val="24"/>
          <w:lang w:eastAsia="el-GR"/>
        </w:rPr>
      </w:pPr>
      <w:r w:rsidRPr="00345FF1">
        <w:rPr>
          <w:rFonts w:ascii="Courier New" w:hAnsi="Courier New" w:cs="Courier New"/>
          <w:b/>
          <w:bCs/>
          <w:sz w:val="24"/>
          <w:szCs w:val="24"/>
          <w:lang w:eastAsia="el-GR"/>
        </w:rPr>
        <w:t>Επιλογή Μάσκας</w:t>
      </w:r>
    </w:p>
    <w:p w14:paraId="211F8EBE" w14:textId="77777777" w:rsidR="00E30286" w:rsidRPr="00E30286" w:rsidRDefault="00E30286" w:rsidP="00E30286">
      <w:pPr>
        <w:jc w:val="left"/>
        <w:rPr>
          <w:rFonts w:ascii="Courier New" w:hAnsi="Courier New" w:cs="Courier New"/>
          <w:sz w:val="24"/>
          <w:szCs w:val="24"/>
          <w:lang w:eastAsia="el-GR"/>
        </w:rPr>
      </w:pPr>
    </w:p>
    <w:p w14:paraId="52B3E3C4" w14:textId="77777777" w:rsid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επιλογή της κυκλικής μάσκας βασίστηκε στην ανάγκη για μια συμμετρική και ομοιόμορφη περιοχή μετάβασης μεταξύ των δύο εικόνων. Η χρήση </w:t>
      </w:r>
      <w:proofErr w:type="spellStart"/>
      <w:r w:rsidRPr="00E30286">
        <w:rPr>
          <w:rFonts w:ascii="Courier New" w:hAnsi="Courier New" w:cs="Courier New"/>
          <w:sz w:val="24"/>
          <w:szCs w:val="24"/>
          <w:lang w:eastAsia="el-GR"/>
        </w:rPr>
        <w:t>Gaussian</w:t>
      </w:r>
      <w:proofErr w:type="spellEnd"/>
      <w:r w:rsidRPr="00E30286">
        <w:rPr>
          <w:rFonts w:ascii="Courier New" w:hAnsi="Courier New" w:cs="Courier New"/>
          <w:sz w:val="24"/>
          <w:szCs w:val="24"/>
          <w:lang w:eastAsia="el-GR"/>
        </w:rPr>
        <w:t xml:space="preserve"> θόλωσης στις άκρες της μάσκας εξασφαλίζει ότι η μετάβαση μεταξύ των εικόνων είναι απαλή, αποφεύγοντας τα οξύτατα σημεία ένωση που θα μπορούσαν να αποκαλύψουν την αρχική διαχωρισμό των εικόνων. Η ακτίνα της μάσκας καθορίστηκε ώστε να καλύπτει σημαντική περιοχή της εικόνας, διασφαλίζοντας την ομαλή σύνδεση των δύο εικόνων στο κέντρο.</w:t>
      </w:r>
    </w:p>
    <w:p w14:paraId="74747EF6" w14:textId="77777777" w:rsidR="00E06D2A" w:rsidRDefault="00E06D2A" w:rsidP="00E30286">
      <w:pPr>
        <w:jc w:val="left"/>
        <w:rPr>
          <w:rFonts w:ascii="Courier New" w:hAnsi="Courier New" w:cs="Courier New"/>
          <w:sz w:val="24"/>
          <w:szCs w:val="24"/>
          <w:lang w:eastAsia="el-GR"/>
        </w:rPr>
      </w:pPr>
    </w:p>
    <w:p w14:paraId="5600C468" w14:textId="77777777" w:rsidR="00E06D2A" w:rsidRDefault="00E06D2A" w:rsidP="00E30286">
      <w:pPr>
        <w:jc w:val="left"/>
        <w:rPr>
          <w:rFonts w:ascii="Courier New" w:hAnsi="Courier New" w:cs="Courier New"/>
          <w:sz w:val="24"/>
          <w:szCs w:val="24"/>
          <w:lang w:eastAsia="el-GR"/>
        </w:rPr>
      </w:pPr>
    </w:p>
    <w:p w14:paraId="039C55C5" w14:textId="77777777" w:rsidR="00E06D2A" w:rsidRPr="00E30286" w:rsidRDefault="00E06D2A" w:rsidP="00E30286">
      <w:pPr>
        <w:jc w:val="left"/>
        <w:rPr>
          <w:rFonts w:ascii="Courier New" w:hAnsi="Courier New" w:cs="Courier New"/>
          <w:sz w:val="24"/>
          <w:szCs w:val="24"/>
          <w:lang w:eastAsia="el-GR"/>
        </w:rPr>
      </w:pPr>
    </w:p>
    <w:p w14:paraId="5A35C0C0" w14:textId="77777777" w:rsidR="00E30286" w:rsidRPr="00E06D2A" w:rsidRDefault="00E30286" w:rsidP="00E30286">
      <w:pPr>
        <w:jc w:val="left"/>
        <w:rPr>
          <w:rFonts w:ascii="Courier New" w:hAnsi="Courier New" w:cs="Courier New"/>
          <w:b/>
          <w:bCs/>
          <w:sz w:val="24"/>
          <w:szCs w:val="24"/>
          <w:lang w:eastAsia="el-GR"/>
        </w:rPr>
      </w:pPr>
      <w:r w:rsidRPr="00E06D2A">
        <w:rPr>
          <w:rFonts w:ascii="Courier New" w:hAnsi="Courier New" w:cs="Courier New"/>
          <w:b/>
          <w:bCs/>
          <w:sz w:val="24"/>
          <w:szCs w:val="24"/>
          <w:lang w:eastAsia="el-GR"/>
        </w:rPr>
        <w:t>Αριθμός Επιπέδων Πυραμίδας</w:t>
      </w:r>
    </w:p>
    <w:p w14:paraId="5B306AD4" w14:textId="77777777" w:rsidR="00E30286" w:rsidRPr="00E30286" w:rsidRDefault="00E30286" w:rsidP="00E30286">
      <w:pPr>
        <w:jc w:val="left"/>
        <w:rPr>
          <w:rFonts w:ascii="Courier New" w:hAnsi="Courier New" w:cs="Courier New"/>
          <w:sz w:val="24"/>
          <w:szCs w:val="24"/>
          <w:lang w:eastAsia="el-GR"/>
        </w:rPr>
      </w:pPr>
    </w:p>
    <w:p w14:paraId="6B7F2220"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Η επιλογή του αριθμού των επιπέδων πυραμίδας (L = 4) καθορίστηκε ώστε να επιτευχθεί μια ισορροπία μεταξύ της πολυπλοκότητας του υπολογισμού και της ποιότητας της συρραφής. Τέσσερα επίπεδα πυραμίδας επιτρέπουν την επαρκή αναπαράσταση τόσο των χαμηλών όσο και των υψηλών συχνοτήτων, διασφαλίζοντας την ομαλή ενσωμάτωση των εικόνων. Αυτός ο αριθμός επιπέδων επιτρέπει την αναπαράσταση των βασικών δομών της εικόνας σε αρκετές κλίμακες, ενώ ταυτόχρονα διατηρεί την υπολογιστική αποδοτικότητα της διαδικασίας.</w:t>
      </w:r>
    </w:p>
    <w:p w14:paraId="074D2109"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Χρήση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p>
    <w:p w14:paraId="34F9100A" w14:textId="77777777" w:rsidR="00E30286" w:rsidRPr="00E30286" w:rsidRDefault="00E30286" w:rsidP="00E30286">
      <w:pPr>
        <w:jc w:val="left"/>
        <w:rPr>
          <w:rFonts w:ascii="Courier New" w:hAnsi="Courier New" w:cs="Courier New"/>
          <w:sz w:val="24"/>
          <w:szCs w:val="24"/>
          <w:lang w:eastAsia="el-GR"/>
        </w:rPr>
      </w:pPr>
    </w:p>
    <w:p w14:paraId="51E92B32"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απόφαση για τη χρήση </w:t>
      </w:r>
      <w:proofErr w:type="spellStart"/>
      <w:r w:rsidRPr="00E30286">
        <w:rPr>
          <w:rFonts w:ascii="Courier New" w:hAnsi="Courier New" w:cs="Courier New"/>
          <w:sz w:val="24"/>
          <w:szCs w:val="24"/>
          <w:lang w:eastAsia="el-GR"/>
        </w:rPr>
        <w:t>Γκαουσιανών</w:t>
      </w:r>
      <w:proofErr w:type="spellEnd"/>
      <w:r w:rsidRPr="00E30286">
        <w:rPr>
          <w:rFonts w:ascii="Courier New" w:hAnsi="Courier New" w:cs="Courier New"/>
          <w:sz w:val="24"/>
          <w:szCs w:val="24"/>
          <w:lang w:eastAsia="el-GR"/>
        </w:rPr>
        <w:t xml:space="preserve"> και </w:t>
      </w:r>
      <w:proofErr w:type="spellStart"/>
      <w:r w:rsidRPr="00E30286">
        <w:rPr>
          <w:rFonts w:ascii="Courier New" w:hAnsi="Courier New" w:cs="Courier New"/>
          <w:sz w:val="24"/>
          <w:szCs w:val="24"/>
          <w:lang w:eastAsia="el-GR"/>
        </w:rPr>
        <w:t>Λαπλασιανών</w:t>
      </w:r>
      <w:proofErr w:type="spellEnd"/>
      <w:r w:rsidRPr="00E30286">
        <w:rPr>
          <w:rFonts w:ascii="Courier New" w:hAnsi="Courier New" w:cs="Courier New"/>
          <w:sz w:val="24"/>
          <w:szCs w:val="24"/>
          <w:lang w:eastAsia="el-GR"/>
        </w:rPr>
        <w:t xml:space="preserve"> </w:t>
      </w:r>
      <w:proofErr w:type="spellStart"/>
      <w:r w:rsidRPr="00E30286">
        <w:rPr>
          <w:rFonts w:ascii="Courier New" w:hAnsi="Courier New" w:cs="Courier New"/>
          <w:sz w:val="24"/>
          <w:szCs w:val="24"/>
          <w:lang w:eastAsia="el-GR"/>
        </w:rPr>
        <w:t>πυραμιτών</w:t>
      </w:r>
      <w:proofErr w:type="spellEnd"/>
      <w:r w:rsidRPr="00E30286">
        <w:rPr>
          <w:rFonts w:ascii="Courier New" w:hAnsi="Courier New" w:cs="Courier New"/>
          <w:sz w:val="24"/>
          <w:szCs w:val="24"/>
          <w:lang w:eastAsia="el-GR"/>
        </w:rPr>
        <w:t xml:space="preserve"> απορρέει από την ανάγκη για </w:t>
      </w:r>
      <w:proofErr w:type="spellStart"/>
      <w:r w:rsidRPr="00E30286">
        <w:rPr>
          <w:rFonts w:ascii="Courier New" w:hAnsi="Courier New" w:cs="Courier New"/>
          <w:sz w:val="24"/>
          <w:szCs w:val="24"/>
          <w:lang w:eastAsia="el-GR"/>
        </w:rPr>
        <w:t>πολυκλιμακωτή</w:t>
      </w:r>
      <w:proofErr w:type="spellEnd"/>
      <w:r w:rsidRPr="00E30286">
        <w:rPr>
          <w:rFonts w:ascii="Courier New" w:hAnsi="Courier New" w:cs="Courier New"/>
          <w:sz w:val="24"/>
          <w:szCs w:val="24"/>
          <w:lang w:eastAsia="el-GR"/>
        </w:rPr>
        <w:t xml:space="preserve"> ανάλυση της εικόνας, επιτρέποντας την αποθήκευση και την επεξεργασία διαφορετικών κλιμάκων λεπτομέρειας. Η </w:t>
      </w:r>
      <w:proofErr w:type="spellStart"/>
      <w:r w:rsidRPr="00E30286">
        <w:rPr>
          <w:rFonts w:ascii="Courier New" w:hAnsi="Courier New" w:cs="Courier New"/>
          <w:sz w:val="24"/>
          <w:szCs w:val="24"/>
          <w:lang w:eastAsia="el-GR"/>
        </w:rPr>
        <w:t>Γκαουσιανή</w:t>
      </w:r>
      <w:proofErr w:type="spellEnd"/>
      <w:r w:rsidRPr="00E30286">
        <w:rPr>
          <w:rFonts w:ascii="Courier New" w:hAnsi="Courier New" w:cs="Courier New"/>
          <w:sz w:val="24"/>
          <w:szCs w:val="24"/>
          <w:lang w:eastAsia="el-GR"/>
        </w:rPr>
        <w:t xml:space="preserve"> πυραμίδα μειώνει την ανάλυση της εικόνας σε κάθε επίπεδο, ενώ η Λαπλασιανή πυραμίδα διατηρεί τις διαφορές μεταξύ των κλιμάκων, αναδεικνύοντας τις υψηλές συχνότητες και τις λεπτομέρειες. Αυτό επιτρέπει την αποτελεσματική συνένωση των εικόνων με διατήρηση της ποιότητας και της λεπτομέρειας.</w:t>
      </w:r>
    </w:p>
    <w:p w14:paraId="792AF5A7" w14:textId="77777777" w:rsidR="00E30286" w:rsidRPr="00E30286"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Βελτίωση της Μορφής της Ένωσης</w:t>
      </w:r>
    </w:p>
    <w:p w14:paraId="001EF55E" w14:textId="77777777" w:rsidR="00E30286" w:rsidRPr="00E30286" w:rsidRDefault="00E30286" w:rsidP="00E30286">
      <w:pPr>
        <w:jc w:val="left"/>
        <w:rPr>
          <w:rFonts w:ascii="Courier New" w:hAnsi="Courier New" w:cs="Courier New"/>
          <w:sz w:val="24"/>
          <w:szCs w:val="24"/>
          <w:lang w:eastAsia="el-GR"/>
        </w:rPr>
      </w:pPr>
    </w:p>
    <w:p w14:paraId="24BD1749" w14:textId="555C1FD3" w:rsidR="00D62002" w:rsidRPr="0044628E" w:rsidRDefault="00E30286" w:rsidP="00E30286">
      <w:pPr>
        <w:jc w:val="left"/>
        <w:rPr>
          <w:rFonts w:ascii="Courier New" w:hAnsi="Courier New" w:cs="Courier New"/>
          <w:sz w:val="24"/>
          <w:szCs w:val="24"/>
          <w:lang w:eastAsia="el-GR"/>
        </w:rPr>
      </w:pPr>
      <w:r w:rsidRPr="00E30286">
        <w:rPr>
          <w:rFonts w:ascii="Courier New" w:hAnsi="Courier New" w:cs="Courier New"/>
          <w:sz w:val="24"/>
          <w:szCs w:val="24"/>
          <w:lang w:eastAsia="el-GR"/>
        </w:rPr>
        <w:t xml:space="preserve">Η εφαρμογή θολώσεως στην μάσκα είναι κρίσιμη για την αποφυγή οξύτητας στα σημεία σύνδεσης των εικόνων. Η </w:t>
      </w:r>
      <w:proofErr w:type="spellStart"/>
      <w:r w:rsidRPr="00E30286">
        <w:rPr>
          <w:rFonts w:ascii="Courier New" w:hAnsi="Courier New" w:cs="Courier New"/>
          <w:sz w:val="24"/>
          <w:szCs w:val="24"/>
          <w:lang w:eastAsia="el-GR"/>
        </w:rPr>
        <w:t>Gaussian</w:t>
      </w:r>
      <w:proofErr w:type="spellEnd"/>
      <w:r w:rsidRPr="00E30286">
        <w:rPr>
          <w:rFonts w:ascii="Courier New" w:hAnsi="Courier New" w:cs="Courier New"/>
          <w:sz w:val="24"/>
          <w:szCs w:val="24"/>
          <w:lang w:eastAsia="el-GR"/>
        </w:rPr>
        <w:t xml:space="preserve"> θόλωση εξασφαλίζει ότι η μετάβαση είναι ομαλή και αόρατη, αποτρέποντας την εμφάνιση φαινομένων όπως οι φωτομετρικές παραμορφώσεις που μπορούν να αποκαλύψουν την αρχική διαχωριστική γραμμή των εικόνων.</w:t>
      </w:r>
      <w:r w:rsidR="00BA285D" w:rsidRPr="0044628E">
        <w:rPr>
          <w:rFonts w:ascii="Courier New" w:hAnsi="Courier New" w:cs="Courier New"/>
          <w:sz w:val="24"/>
          <w:szCs w:val="24"/>
          <w:lang w:eastAsia="el-GR"/>
        </w:rPr>
        <w:br/>
      </w:r>
    </w:p>
    <w:p w14:paraId="0FBE4837" w14:textId="7CA86731" w:rsidR="00BA285D" w:rsidRPr="0044628E" w:rsidRDefault="00BA285D" w:rsidP="00E30286">
      <w:pPr>
        <w:jc w:val="left"/>
        <w:rPr>
          <w:rFonts w:ascii="Courier New" w:hAnsi="Courier New" w:cs="Courier New"/>
          <w:sz w:val="24"/>
          <w:szCs w:val="24"/>
          <w:lang w:val="en-US" w:eastAsia="el-GR"/>
        </w:rPr>
      </w:pPr>
      <w:r w:rsidRPr="00BA285D">
        <w:rPr>
          <w:rFonts w:ascii="Courier New" w:hAnsi="Courier New" w:cs="Courier New"/>
          <w:b/>
          <w:bCs/>
          <w:sz w:val="24"/>
          <w:szCs w:val="24"/>
          <w:lang w:val="en-US" w:eastAsia="el-GR"/>
        </w:rPr>
        <w:t>exercise2.py:</w:t>
      </w:r>
    </w:p>
    <w:p w14:paraId="1142A6F4" w14:textId="130D349F" w:rsidR="00BA285D" w:rsidRPr="00BA285D" w:rsidRDefault="00BA285D" w:rsidP="00BA285D">
      <w:pPr>
        <w:pStyle w:val="HTMLPreformatted"/>
        <w:shd w:val="clear" w:color="auto" w:fill="1E1F22"/>
        <w:rPr>
          <w:color w:val="BCBEC4"/>
          <w:lang w:val="en-US" w:eastAsia="en-US"/>
        </w:rPr>
      </w:pPr>
      <w:r w:rsidRPr="00BA285D">
        <w:rPr>
          <w:color w:val="CF8E6D"/>
          <w:lang w:val="en-US" w:eastAsia="en-US"/>
        </w:rPr>
        <w:t xml:space="preserve">import </w:t>
      </w:r>
      <w:r w:rsidRPr="00BA285D">
        <w:rPr>
          <w:color w:val="BCBEC4"/>
          <w:lang w:val="en-US" w:eastAsia="en-US"/>
        </w:rPr>
        <w:t>cv2</w:t>
      </w:r>
      <w:r w:rsidRPr="00BA285D">
        <w:rPr>
          <w:color w:val="BCBEC4"/>
          <w:lang w:val="en-US" w:eastAsia="en-US"/>
        </w:rPr>
        <w:br/>
      </w:r>
      <w:r w:rsidRPr="00BA285D">
        <w:rPr>
          <w:color w:val="CF8E6D"/>
          <w:lang w:val="en-US" w:eastAsia="en-US"/>
        </w:rPr>
        <w:t xml:space="preserve">import </w:t>
      </w:r>
      <w:proofErr w:type="spellStart"/>
      <w:r w:rsidRPr="00BA285D">
        <w:rPr>
          <w:color w:val="BCBEC4"/>
          <w:lang w:val="en-US" w:eastAsia="en-US"/>
        </w:rPr>
        <w:t>numpy</w:t>
      </w:r>
      <w:proofErr w:type="spellEnd"/>
      <w:r w:rsidRPr="00BA285D">
        <w:rPr>
          <w:color w:val="BCBEC4"/>
          <w:lang w:val="en-US" w:eastAsia="en-US"/>
        </w:rPr>
        <w:t xml:space="preserve"> </w:t>
      </w:r>
      <w:r w:rsidRPr="00BA285D">
        <w:rPr>
          <w:color w:val="CF8E6D"/>
          <w:lang w:val="en-US" w:eastAsia="en-US"/>
        </w:rPr>
        <w:t xml:space="preserve">as </w:t>
      </w:r>
      <w:r w:rsidRPr="00BA285D">
        <w:rPr>
          <w:color w:val="BCBEC4"/>
          <w:lang w:val="en-US" w:eastAsia="en-US"/>
        </w:rPr>
        <w:t>np</w:t>
      </w:r>
      <w:r w:rsidRPr="00BA285D">
        <w:rPr>
          <w:color w:val="BCBEC4"/>
          <w:lang w:val="en-US" w:eastAsia="en-US"/>
        </w:rPr>
        <w:br/>
      </w:r>
      <w:r w:rsidRPr="00BA285D">
        <w:rPr>
          <w:color w:val="CF8E6D"/>
          <w:lang w:val="en-US" w:eastAsia="en-US"/>
        </w:rPr>
        <w:t xml:space="preserve">import </w:t>
      </w:r>
      <w:proofErr w:type="spellStart"/>
      <w:r w:rsidRPr="00BA285D">
        <w:rPr>
          <w:color w:val="BCBEC4"/>
          <w:lang w:val="en-US" w:eastAsia="en-US"/>
        </w:rPr>
        <w:t>matplotlib.pyplot</w:t>
      </w:r>
      <w:proofErr w:type="spellEnd"/>
      <w:r w:rsidRPr="00BA285D">
        <w:rPr>
          <w:color w:val="BCBEC4"/>
          <w:lang w:val="en-US" w:eastAsia="en-US"/>
        </w:rPr>
        <w:t xml:space="preserve"> </w:t>
      </w:r>
      <w:r w:rsidRPr="00BA285D">
        <w:rPr>
          <w:color w:val="CF8E6D"/>
          <w:lang w:val="en-US" w:eastAsia="en-US"/>
        </w:rPr>
        <w:t xml:space="preserve">as </w:t>
      </w:r>
      <w:proofErr w:type="spellStart"/>
      <w:r w:rsidRPr="00BA285D">
        <w:rPr>
          <w:color w:val="BCBEC4"/>
          <w:lang w:val="en-US" w:eastAsia="en-US"/>
        </w:rPr>
        <w:t>plt</w:t>
      </w:r>
      <w:proofErr w:type="spellEnd"/>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create_gaussian_kernel</w:t>
      </w:r>
      <w:proofErr w:type="spellEnd"/>
      <w:r w:rsidRPr="00BA285D">
        <w:rPr>
          <w:color w:val="BCBEC4"/>
          <w:lang w:val="en-US" w:eastAsia="en-US"/>
        </w:rPr>
        <w:t>():</w:t>
      </w:r>
      <w:r w:rsidRPr="00BA285D">
        <w:rPr>
          <w:color w:val="BCBEC4"/>
          <w:lang w:val="en-US" w:eastAsia="en-US"/>
        </w:rPr>
        <w:br/>
        <w:t xml:space="preserve">    </w:t>
      </w:r>
      <w:r w:rsidRPr="00BA285D">
        <w:rPr>
          <w:i/>
          <w:iCs/>
          <w:color w:val="5F826B"/>
          <w:lang w:val="en-US" w:eastAsia="en-US"/>
        </w:rPr>
        <w:t>"""Create the Gaussian kernel h = [1 4 6 4 1]/16"""</w:t>
      </w:r>
      <w:r w:rsidRPr="00BA285D">
        <w:rPr>
          <w:i/>
          <w:iCs/>
          <w:color w:val="5F826B"/>
          <w:lang w:val="en-US" w:eastAsia="en-US"/>
        </w:rPr>
        <w:br/>
        <w:t xml:space="preserve">    </w:t>
      </w:r>
      <w:r w:rsidRPr="00BA285D">
        <w:rPr>
          <w:color w:val="CF8E6D"/>
          <w:lang w:val="en-US" w:eastAsia="en-US"/>
        </w:rPr>
        <w:t xml:space="preserve">return </w:t>
      </w:r>
      <w:proofErr w:type="spellStart"/>
      <w:r w:rsidRPr="00BA285D">
        <w:rPr>
          <w:color w:val="BCBEC4"/>
          <w:lang w:val="en-US" w:eastAsia="en-US"/>
        </w:rPr>
        <w:t>np.array</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6</w:t>
      </w:r>
      <w:r w:rsidRPr="00BA285D">
        <w:rPr>
          <w:color w:val="BCBEC4"/>
          <w:lang w:val="en-US" w:eastAsia="en-US"/>
        </w:rPr>
        <w:t xml:space="preserve">, </w:t>
      </w:r>
      <w:r w:rsidRPr="00BA285D">
        <w:rPr>
          <w:color w:val="2AACB8"/>
          <w:lang w:val="en-US" w:eastAsia="en-US"/>
        </w:rPr>
        <w:t>4</w:t>
      </w:r>
      <w:r w:rsidRPr="00BA285D">
        <w:rPr>
          <w:color w:val="BCBEC4"/>
          <w:lang w:val="en-US" w:eastAsia="en-US"/>
        </w:rPr>
        <w:t xml:space="preserve">, </w:t>
      </w:r>
      <w:r w:rsidRPr="00BA285D">
        <w:rPr>
          <w:color w:val="2AACB8"/>
          <w:lang w:val="en-US" w:eastAsia="en-US"/>
        </w:rPr>
        <w:t>1</w:t>
      </w:r>
      <w:r w:rsidRPr="00BA285D">
        <w:rPr>
          <w:color w:val="BCBEC4"/>
          <w:lang w:val="en-US" w:eastAsia="en-US"/>
        </w:rPr>
        <w:t xml:space="preserve">]) / </w:t>
      </w:r>
      <w:r w:rsidRPr="00BA285D">
        <w:rPr>
          <w:color w:val="2AACB8"/>
          <w:lang w:val="en-US" w:eastAsia="en-US"/>
        </w:rPr>
        <w:t>16.0</w:t>
      </w:r>
      <w:r w:rsidRPr="00BA285D">
        <w:rPr>
          <w:color w:val="2AACB8"/>
          <w:lang w:val="en-US" w:eastAsia="en-US"/>
        </w:rPr>
        <w:br/>
      </w:r>
      <w:r w:rsidRPr="00BA285D">
        <w:rPr>
          <w:color w:val="2AACB8"/>
          <w:lang w:val="en-US" w:eastAsia="en-US"/>
        </w:rPr>
        <w:br/>
      </w:r>
      <w:r w:rsidRPr="00BA285D">
        <w:rPr>
          <w:color w:val="CF8E6D"/>
          <w:lang w:val="en-US" w:eastAsia="en-US"/>
        </w:rPr>
        <w:t xml:space="preserve">def </w:t>
      </w:r>
      <w:proofErr w:type="spellStart"/>
      <w:r w:rsidRPr="00BA285D">
        <w:rPr>
          <w:color w:val="56A8F5"/>
          <w:lang w:val="en-US" w:eastAsia="en-US"/>
        </w:rPr>
        <w:t>apply_gaussian_filter</w:t>
      </w:r>
      <w:proofErr w:type="spellEnd"/>
      <w:r w:rsidRPr="00BA285D">
        <w:rPr>
          <w:color w:val="BCBEC4"/>
          <w:lang w:val="en-US" w:eastAsia="en-US"/>
        </w:rPr>
        <w:t>(image):</w:t>
      </w:r>
      <w:r w:rsidRPr="00BA285D">
        <w:rPr>
          <w:color w:val="BCBEC4"/>
          <w:lang w:val="en-US" w:eastAsia="en-US"/>
        </w:rPr>
        <w:br/>
        <w:t xml:space="preserve">    </w:t>
      </w:r>
      <w:r w:rsidRPr="00BA285D">
        <w:rPr>
          <w:i/>
          <w:iCs/>
          <w:color w:val="5F826B"/>
          <w:lang w:val="en-US" w:eastAsia="en-US"/>
        </w:rPr>
        <w:t>"""Apply Gaussian filtering using the specified kernel"""</w:t>
      </w:r>
      <w:r w:rsidRPr="00BA285D">
        <w:rPr>
          <w:i/>
          <w:iCs/>
          <w:color w:val="5F826B"/>
          <w:lang w:val="en-US" w:eastAsia="en-US"/>
        </w:rPr>
        <w:br/>
        <w:t xml:space="preserve">    </w:t>
      </w:r>
      <w:r w:rsidRPr="00BA285D">
        <w:rPr>
          <w:color w:val="BCBEC4"/>
          <w:lang w:val="en-US" w:eastAsia="en-US"/>
        </w:rPr>
        <w:t xml:space="preserve">kernel = </w:t>
      </w:r>
      <w:proofErr w:type="spellStart"/>
      <w:r w:rsidRPr="00BA285D">
        <w:rPr>
          <w:color w:val="BCBEC4"/>
          <w:lang w:val="en-US" w:eastAsia="en-US"/>
        </w:rPr>
        <w:t>create_gaussian_kernel</w:t>
      </w:r>
      <w:proofErr w:type="spellEnd"/>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w:t>
      </w:r>
      <w:proofErr w:type="spellStart"/>
      <w:r w:rsidRPr="00BA285D">
        <w:rPr>
          <w:color w:val="BCBEC4"/>
          <w:lang w:val="en-US" w:eastAsia="en-US"/>
        </w:rPr>
        <w:t>image.shape</w:t>
      </w:r>
      <w:proofErr w:type="spellEnd"/>
      <w:r w:rsidRPr="00BA285D">
        <w:rPr>
          <w:color w:val="BCBEC4"/>
          <w:lang w:val="en-US" w:eastAsia="en-US"/>
        </w:rPr>
        <w:t xml:space="preserve">) == </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 = </w:t>
      </w:r>
      <w:proofErr w:type="spellStart"/>
      <w:r w:rsidRPr="00BA285D">
        <w:rPr>
          <w:color w:val="BCBEC4"/>
          <w:lang w:val="en-US" w:eastAsia="en-US"/>
        </w:rPr>
        <w:t>np.zeros_like</w:t>
      </w:r>
      <w:proofErr w:type="spellEnd"/>
      <w:r w:rsidRPr="00BA285D">
        <w:rPr>
          <w:color w:val="BCBEC4"/>
          <w:lang w:val="en-US" w:eastAsia="en-US"/>
        </w:rPr>
        <w:t>(image)</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r w:rsidRPr="00BA285D">
        <w:rPr>
          <w:color w:val="2AACB8"/>
          <w:lang w:val="en-US" w:eastAsia="en-US"/>
        </w:rPr>
        <w:t>3</w:t>
      </w:r>
      <w:r w:rsidRPr="00BA285D">
        <w:rPr>
          <w:color w:val="BCBEC4"/>
          <w:lang w:val="en-US" w:eastAsia="en-US"/>
        </w:rPr>
        <w:t>):</w:t>
      </w:r>
      <w:r w:rsidRPr="00BA285D">
        <w:rPr>
          <w:color w:val="BCBEC4"/>
          <w:lang w:val="en-US" w:eastAsia="en-US"/>
        </w:rPr>
        <w:br/>
        <w:t xml:space="preserve">            filtered[:,:,i] = cv2.sepFilter2D(image[:,:,i], -</w:t>
      </w:r>
      <w:r w:rsidRPr="00BA285D">
        <w:rPr>
          <w:color w:val="2AACB8"/>
          <w:lang w:val="en-US" w:eastAsia="en-US"/>
        </w:rPr>
        <w:t>1</w:t>
      </w:r>
      <w:r w:rsidRPr="00BA285D">
        <w:rPr>
          <w:color w:val="BCBEC4"/>
          <w:lang w:val="en-US" w:eastAsia="en-US"/>
        </w:rPr>
        <w:t>, kernel, kernel)</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filtered</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cv2.sepFilter2D(image, -</w:t>
      </w:r>
      <w:r w:rsidRPr="00BA285D">
        <w:rPr>
          <w:color w:val="2AACB8"/>
          <w:lang w:val="en-US" w:eastAsia="en-US"/>
        </w:rPr>
        <w:t>1</w:t>
      </w:r>
      <w:r w:rsidRPr="00BA285D">
        <w:rPr>
          <w:color w:val="BCBEC4"/>
          <w:lang w:val="en-US" w:eastAsia="en-US"/>
        </w:rPr>
        <w:t>, kernel, kernel)</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generate_gaussian_pyramid</w:t>
      </w:r>
      <w:proofErr w:type="spellEnd"/>
      <w:r w:rsidRPr="00BA285D">
        <w:rPr>
          <w:color w:val="BCBEC4"/>
          <w:lang w:val="en-US" w:eastAsia="en-US"/>
        </w:rPr>
        <w:t>(image, levels):</w:t>
      </w:r>
      <w:r w:rsidRPr="00BA285D">
        <w:rPr>
          <w:color w:val="BCBEC4"/>
          <w:lang w:val="en-US" w:eastAsia="en-US"/>
        </w:rPr>
        <w:br/>
        <w:t xml:space="preserve">    </w:t>
      </w:r>
      <w:r w:rsidRPr="00BA285D">
        <w:rPr>
          <w:i/>
          <w:iCs/>
          <w:color w:val="5F826B"/>
          <w:lang w:val="en-US" w:eastAsia="en-US"/>
        </w:rPr>
        <w:t>"""Generate Gaussian pyramid with L+1 levels"""</w:t>
      </w:r>
      <w:r w:rsidRPr="00BA285D">
        <w:rPr>
          <w:i/>
          <w:iCs/>
          <w:color w:val="5F826B"/>
          <w:lang w:val="en-US" w:eastAsia="en-US"/>
        </w:rPr>
        <w:br/>
        <w:t xml:space="preserve">    </w:t>
      </w:r>
      <w:r w:rsidRPr="00BA285D">
        <w:rPr>
          <w:color w:val="BCBEC4"/>
          <w:lang w:val="en-US" w:eastAsia="en-US"/>
        </w:rPr>
        <w:t>pyramid = [image]</w:t>
      </w:r>
      <w:r w:rsidRPr="00BA285D">
        <w:rPr>
          <w:color w:val="BCBEC4"/>
          <w:lang w:val="en-US" w:eastAsia="en-US"/>
        </w:rPr>
        <w:br/>
        <w:t xml:space="preserve">    current = </w:t>
      </w:r>
      <w:proofErr w:type="spellStart"/>
      <w:r w:rsidRPr="00BA285D">
        <w:rPr>
          <w:color w:val="BCBEC4"/>
          <w:lang w:val="en-US" w:eastAsia="en-US"/>
        </w:rPr>
        <w:t>image.copy</w:t>
      </w:r>
      <w:proofErr w:type="spellEnd"/>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_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filtered = </w:t>
      </w:r>
      <w:proofErr w:type="spellStart"/>
      <w:r w:rsidRPr="00BA285D">
        <w:rPr>
          <w:color w:val="BCBEC4"/>
          <w:lang w:val="en-US" w:eastAsia="en-US"/>
        </w:rPr>
        <w:t>apply_gaussian_filter</w:t>
      </w:r>
      <w:proofErr w:type="spellEnd"/>
      <w:r w:rsidRPr="00BA285D">
        <w:rPr>
          <w:color w:val="BCBEC4"/>
          <w:lang w:val="en-US" w:eastAsia="en-US"/>
        </w:rPr>
        <w:t>(current)</w:t>
      </w:r>
      <w:r w:rsidRPr="00BA285D">
        <w:rPr>
          <w:color w:val="BCBEC4"/>
          <w:lang w:val="en-US" w:eastAsia="en-US"/>
        </w:rPr>
        <w:br/>
        <w:t xml:space="preserve">        current = filtered[::</w:t>
      </w:r>
      <w:r w:rsidRPr="00BA285D">
        <w:rPr>
          <w:color w:val="2AACB8"/>
          <w:lang w:val="en-US" w:eastAsia="en-US"/>
        </w:rPr>
        <w:t>2</w:t>
      </w:r>
      <w:r w:rsidRPr="00BA285D">
        <w:rPr>
          <w:color w:val="BCBEC4"/>
          <w:lang w:val="en-US" w:eastAsia="en-US"/>
        </w:rPr>
        <w:t>, ::</w:t>
      </w:r>
      <w:r w:rsidRPr="00BA285D">
        <w:rPr>
          <w:color w:val="2AACB8"/>
          <w:lang w:val="en-US" w:eastAsia="en-US"/>
        </w:rPr>
        <w:t>2</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(current)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generate_laplacian_pyramid</w:t>
      </w:r>
      <w:proofErr w:type="spellEnd"/>
      <w:r w:rsidRPr="00BA285D">
        <w:rPr>
          <w:color w:val="BCBEC4"/>
          <w:lang w:val="en-US" w:eastAsia="en-US"/>
        </w:rPr>
        <w:t>(image, levels):</w:t>
      </w:r>
      <w:r w:rsidRPr="00BA285D">
        <w:rPr>
          <w:color w:val="BCBEC4"/>
          <w:lang w:val="en-US" w:eastAsia="en-US"/>
        </w:rPr>
        <w:br/>
        <w:t xml:space="preserve">    </w:t>
      </w:r>
      <w:r w:rsidRPr="00BA285D">
        <w:rPr>
          <w:i/>
          <w:iCs/>
          <w:color w:val="5F826B"/>
          <w:lang w:val="en-US" w:eastAsia="en-US"/>
        </w:rPr>
        <w:t>"""Generate Laplacian pyramid with L+1 levels"""</w:t>
      </w:r>
      <w:r w:rsidRPr="00BA285D">
        <w:rPr>
          <w:i/>
          <w:iCs/>
          <w:color w:val="5F826B"/>
          <w:lang w:val="en-US" w:eastAsia="en-US"/>
        </w:rPr>
        <w:br/>
        <w:t xml:space="preserve">    </w:t>
      </w:r>
      <w:proofErr w:type="spellStart"/>
      <w:r w:rsidRPr="00BA285D">
        <w:rPr>
          <w:color w:val="BCBEC4"/>
          <w:lang w:val="en-US" w:eastAsia="en-US"/>
        </w:rPr>
        <w:t>gaussian_pyramid</w:t>
      </w:r>
      <w:proofErr w:type="spellEnd"/>
      <w:r w:rsidRPr="00BA285D">
        <w:rPr>
          <w:color w:val="BCBEC4"/>
          <w:lang w:val="en-US" w:eastAsia="en-US"/>
        </w:rPr>
        <w:t xml:space="preserve"> = </w:t>
      </w:r>
      <w:proofErr w:type="spellStart"/>
      <w:r w:rsidRPr="00BA285D">
        <w:rPr>
          <w:color w:val="BCBEC4"/>
          <w:lang w:val="en-US" w:eastAsia="en-US"/>
        </w:rPr>
        <w:t>generate_gaussian_pyramid</w:t>
      </w:r>
      <w:proofErr w:type="spellEnd"/>
      <w:r w:rsidRPr="00BA285D">
        <w:rPr>
          <w:color w:val="BCBEC4"/>
          <w:lang w:val="en-US" w:eastAsia="en-US"/>
        </w:rPr>
        <w:t>(image, levels)</w:t>
      </w:r>
      <w:r w:rsidRPr="00BA285D">
        <w:rPr>
          <w:color w:val="BCBEC4"/>
          <w:lang w:val="en-US" w:eastAsia="en-US"/>
        </w:rPr>
        <w:br/>
        <w:t xml:space="preserve">    pyramid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(levels):</w:t>
      </w:r>
      <w:r w:rsidRPr="00BA285D">
        <w:rPr>
          <w:color w:val="BCBEC4"/>
          <w:lang w:val="en-US" w:eastAsia="en-US"/>
        </w:rPr>
        <w:br/>
        <w:t xml:space="preserve">        current = </w:t>
      </w:r>
      <w:proofErr w:type="spellStart"/>
      <w:r w:rsidRPr="00BA285D">
        <w:rPr>
          <w:color w:val="BCBEC4"/>
          <w:lang w:val="en-US" w:eastAsia="en-US"/>
        </w:rPr>
        <w:t>gaussian_pyramid</w:t>
      </w:r>
      <w:proofErr w:type="spellEnd"/>
      <w:r w:rsidRPr="00BA285D">
        <w:rPr>
          <w:color w:val="BCBEC4"/>
          <w:lang w:val="en-US" w:eastAsia="en-US"/>
        </w:rPr>
        <w:t>[i]</w:t>
      </w:r>
      <w:r w:rsidRPr="00BA285D">
        <w:rPr>
          <w:color w:val="BCBEC4"/>
          <w:lang w:val="en-US" w:eastAsia="en-US"/>
        </w:rPr>
        <w:br/>
        <w:t xml:space="preserve">        </w:t>
      </w:r>
      <w:proofErr w:type="spellStart"/>
      <w:r w:rsidRPr="00BA285D">
        <w:rPr>
          <w:color w:val="BCBEC4"/>
          <w:lang w:val="en-US" w:eastAsia="en-US"/>
        </w:rPr>
        <w:t>next_level</w:t>
      </w:r>
      <w:proofErr w:type="spellEnd"/>
      <w:r w:rsidRPr="00BA285D">
        <w:rPr>
          <w:color w:val="BCBEC4"/>
          <w:lang w:val="en-US" w:eastAsia="en-US"/>
        </w:rPr>
        <w:t xml:space="preserve"> = </w:t>
      </w:r>
      <w:proofErr w:type="spellStart"/>
      <w:r w:rsidRPr="00BA285D">
        <w:rPr>
          <w:color w:val="BCBEC4"/>
          <w:lang w:val="en-US" w:eastAsia="en-US"/>
        </w:rPr>
        <w:t>gaussian_pyramid</w:t>
      </w:r>
      <w:proofErr w:type="spellEnd"/>
      <w:r w:rsidRPr="00BA285D">
        <w:rPr>
          <w:color w:val="BCBEC4"/>
          <w:lang w:val="en-US" w:eastAsia="en-US"/>
        </w:rPr>
        <w:t xml:space="preserve">[i + </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w:t>
      </w:r>
      <w:proofErr w:type="spellStart"/>
      <w:r w:rsidRPr="00BA285D">
        <w:rPr>
          <w:color w:val="BCBEC4"/>
          <w:lang w:val="en-US" w:eastAsia="en-US"/>
        </w:rPr>
        <w:t>next_level</w:t>
      </w:r>
      <w:proofErr w:type="spellEnd"/>
      <w:r w:rsidRPr="00BA285D">
        <w:rPr>
          <w:color w:val="BCBEC4"/>
          <w:lang w:val="en-US" w:eastAsia="en-US"/>
        </w:rPr>
        <w:t>, (</w:t>
      </w:r>
      <w:proofErr w:type="spellStart"/>
      <w:r w:rsidRPr="00BA285D">
        <w:rPr>
          <w:color w:val="BCBEC4"/>
          <w:lang w:val="en-US" w:eastAsia="en-US"/>
        </w:rPr>
        <w:t>current.shape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current.shape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laplacian</w:t>
      </w:r>
      <w:proofErr w:type="spellEnd"/>
      <w:r w:rsidRPr="00BA285D">
        <w:rPr>
          <w:color w:val="BCBEC4"/>
          <w:lang w:val="en-US" w:eastAsia="en-US"/>
        </w:rPr>
        <w:t xml:space="preserve"> = current - expanded</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w:t>
      </w:r>
      <w:proofErr w:type="spellStart"/>
      <w:r w:rsidRPr="00BA285D">
        <w:rPr>
          <w:color w:val="BCBEC4"/>
          <w:lang w:val="en-US" w:eastAsia="en-US"/>
        </w:rPr>
        <w:t>laplacian</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pyramid.append</w:t>
      </w:r>
      <w:proofErr w:type="spellEnd"/>
      <w:r w:rsidRPr="00BA285D">
        <w:rPr>
          <w:color w:val="BCBEC4"/>
          <w:lang w:val="en-US" w:eastAsia="en-US"/>
        </w:rPr>
        <w:t>(</w:t>
      </w:r>
      <w:proofErr w:type="spellStart"/>
      <w:r w:rsidRPr="00BA285D">
        <w:rPr>
          <w:color w:val="BCBEC4"/>
          <w:lang w:val="en-US" w:eastAsia="en-US"/>
        </w:rPr>
        <w:t>gaussian_pyramid</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pyramid</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create_eye_mask</w:t>
      </w:r>
      <w:proofErr w:type="spellEnd"/>
      <w:r w:rsidRPr="00BA285D">
        <w:rPr>
          <w:color w:val="BCBEC4"/>
          <w:lang w:val="en-US" w:eastAsia="en-US"/>
        </w:rPr>
        <w:t>(shape, center, radius):</w:t>
      </w:r>
      <w:r w:rsidRPr="00BA285D">
        <w:rPr>
          <w:color w:val="BCBEC4"/>
          <w:lang w:val="en-US" w:eastAsia="en-US"/>
        </w:rPr>
        <w:br/>
        <w:t xml:space="preserve">    </w:t>
      </w:r>
      <w:r w:rsidRPr="00BA285D">
        <w:rPr>
          <w:i/>
          <w:iCs/>
          <w:color w:val="5F826B"/>
          <w:lang w:val="en-US" w:eastAsia="en-US"/>
        </w:rPr>
        <w:t>"""Create a circular mask for the eye region"""</w:t>
      </w:r>
      <w:r w:rsidRPr="00BA285D">
        <w:rPr>
          <w:i/>
          <w:iCs/>
          <w:color w:val="5F826B"/>
          <w:lang w:val="en-US" w:eastAsia="en-US"/>
        </w:rPr>
        <w:br/>
        <w:t xml:space="preserve">    </w:t>
      </w:r>
      <w:r w:rsidRPr="00BA285D">
        <w:rPr>
          <w:color w:val="BCBEC4"/>
          <w:lang w:val="en-US" w:eastAsia="en-US"/>
        </w:rPr>
        <w:t xml:space="preserve">mask = </w:t>
      </w:r>
      <w:proofErr w:type="spellStart"/>
      <w:r w:rsidRPr="00BA285D">
        <w:rPr>
          <w:color w:val="BCBEC4"/>
          <w:lang w:val="en-US" w:eastAsia="en-US"/>
        </w:rPr>
        <w:t>np.zeros</w:t>
      </w:r>
      <w:proofErr w:type="spellEnd"/>
      <w:r w:rsidRPr="00BA285D">
        <w:rPr>
          <w:color w:val="BCBEC4"/>
          <w:lang w:val="en-US" w:eastAsia="en-US"/>
        </w:rPr>
        <w:t>(shape[:</w:t>
      </w:r>
      <w:r w:rsidRPr="00BA285D">
        <w:rPr>
          <w:color w:val="2AACB8"/>
          <w:lang w:val="en-US" w:eastAsia="en-US"/>
        </w:rPr>
        <w:t>2</w:t>
      </w:r>
      <w:r w:rsidRPr="00BA285D">
        <w:rPr>
          <w:color w:val="BCBEC4"/>
          <w:lang w:val="en-US" w:eastAsia="en-US"/>
        </w:rPr>
        <w:t>])</w:t>
      </w:r>
      <w:r w:rsidRPr="00BA285D">
        <w:rPr>
          <w:color w:val="BCBEC4"/>
          <w:lang w:val="en-US" w:eastAsia="en-US"/>
        </w:rPr>
        <w:br/>
        <w:t xml:space="preserve">    y, x = </w:t>
      </w:r>
      <w:proofErr w:type="spellStart"/>
      <w:r w:rsidRPr="00BA285D">
        <w:rPr>
          <w:color w:val="BCBEC4"/>
          <w:lang w:val="en-US" w:eastAsia="en-US"/>
        </w:rPr>
        <w:t>np.ogrid</w:t>
      </w:r>
      <w:proofErr w:type="spellEnd"/>
      <w:r w:rsidRPr="00BA285D">
        <w:rPr>
          <w:color w:val="BCBEC4"/>
          <w:lang w:val="en-US" w:eastAsia="en-US"/>
        </w:rPr>
        <w:t>[:shape[</w:t>
      </w:r>
      <w:r w:rsidRPr="00BA285D">
        <w:rPr>
          <w:color w:val="2AACB8"/>
          <w:lang w:val="en-US" w:eastAsia="en-US"/>
        </w:rPr>
        <w:t>0</w:t>
      </w:r>
      <w:r w:rsidRPr="00BA285D">
        <w:rPr>
          <w:color w:val="BCBEC4"/>
          <w:lang w:val="en-US" w:eastAsia="en-US"/>
        </w:rPr>
        <w:t>], :shape[</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dist_from_center</w:t>
      </w:r>
      <w:proofErr w:type="spellEnd"/>
      <w:r w:rsidRPr="00BA285D">
        <w:rPr>
          <w:color w:val="BCBEC4"/>
          <w:lang w:val="en-US" w:eastAsia="en-US"/>
        </w:rPr>
        <w:t xml:space="preserve"> = </w:t>
      </w:r>
      <w:proofErr w:type="spellStart"/>
      <w:r w:rsidRPr="00BA285D">
        <w:rPr>
          <w:color w:val="BCBEC4"/>
          <w:lang w:val="en-US" w:eastAsia="en-US"/>
        </w:rPr>
        <w:t>np.sqrt</w:t>
      </w:r>
      <w:proofErr w:type="spellEnd"/>
      <w:r w:rsidRPr="00BA285D">
        <w:rPr>
          <w:color w:val="BCBEC4"/>
          <w:lang w:val="en-US" w:eastAsia="en-US"/>
        </w:rPr>
        <w:t>((x - center[</w:t>
      </w:r>
      <w:r w:rsidRPr="00BA285D">
        <w:rPr>
          <w:color w:val="2AACB8"/>
          <w:lang w:val="en-US" w:eastAsia="en-US"/>
        </w:rPr>
        <w:t>0</w:t>
      </w:r>
      <w:r w:rsidRPr="00BA285D">
        <w:rPr>
          <w:color w:val="BCBEC4"/>
          <w:lang w:val="en-US" w:eastAsia="en-US"/>
        </w:rPr>
        <w:t>])**</w:t>
      </w:r>
      <w:r w:rsidRPr="00BA285D">
        <w:rPr>
          <w:color w:val="2AACB8"/>
          <w:lang w:val="en-US" w:eastAsia="en-US"/>
        </w:rPr>
        <w:t xml:space="preserve">2 </w:t>
      </w:r>
      <w:r w:rsidRPr="00BA285D">
        <w:rPr>
          <w:color w:val="BCBEC4"/>
          <w:lang w:val="en-US" w:eastAsia="en-US"/>
        </w:rPr>
        <w:t>+ (y - center[</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w:t>
      </w:r>
      <w:r w:rsidRPr="00BA285D">
        <w:rPr>
          <w:color w:val="BCBEC4"/>
          <w:lang w:val="en-US" w:eastAsia="en-US"/>
        </w:rPr>
        <w:br/>
        <w:t xml:space="preserve">    mask[</w:t>
      </w:r>
      <w:proofErr w:type="spellStart"/>
      <w:r w:rsidRPr="00BA285D">
        <w:rPr>
          <w:color w:val="BCBEC4"/>
          <w:lang w:val="en-US" w:eastAsia="en-US"/>
        </w:rPr>
        <w:t>dist_from_center</w:t>
      </w:r>
      <w:proofErr w:type="spellEnd"/>
      <w:r w:rsidRPr="00BA285D">
        <w:rPr>
          <w:color w:val="BCBEC4"/>
          <w:lang w:val="en-US" w:eastAsia="en-US"/>
        </w:rPr>
        <w:t xml:space="preserve"> &lt;= radius] = </w:t>
      </w:r>
      <w:r w:rsidRPr="00BA285D">
        <w:rPr>
          <w:color w:val="2AACB8"/>
          <w:lang w:val="en-US" w:eastAsia="en-US"/>
        </w:rPr>
        <w:t>1</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Smooth the mask edges</w:t>
      </w:r>
      <w:r w:rsidRPr="00BA285D">
        <w:rPr>
          <w:color w:val="7A7E85"/>
          <w:lang w:val="en-US" w:eastAsia="en-US"/>
        </w:rPr>
        <w:br/>
        <w:t xml:space="preserve">    </w:t>
      </w:r>
      <w:r w:rsidRPr="00BA285D">
        <w:rPr>
          <w:color w:val="BCBEC4"/>
          <w:lang w:val="en-US" w:eastAsia="en-US"/>
        </w:rPr>
        <w:t>mask = cv2.GaussianBlur(mask, (</w:t>
      </w:r>
      <w:r w:rsidRPr="00BA285D">
        <w:rPr>
          <w:color w:val="2AACB8"/>
          <w:lang w:val="en-US" w:eastAsia="en-US"/>
        </w:rPr>
        <w:t>21</w:t>
      </w:r>
      <w:r w:rsidRPr="00BA285D">
        <w:rPr>
          <w:color w:val="BCBEC4"/>
          <w:lang w:val="en-US" w:eastAsia="en-US"/>
        </w:rPr>
        <w:t xml:space="preserve">, </w:t>
      </w:r>
      <w:r w:rsidRPr="00BA285D">
        <w:rPr>
          <w:color w:val="2AACB8"/>
          <w:lang w:val="en-US" w:eastAsia="en-US"/>
        </w:rPr>
        <w:t>21</w:t>
      </w:r>
      <w:r w:rsidRPr="00BA285D">
        <w:rPr>
          <w:color w:val="BCBEC4"/>
          <w:lang w:val="en-US" w:eastAsia="en-US"/>
        </w:rPr>
        <w:t xml:space="preserve">), </w:t>
      </w:r>
      <w:r w:rsidRPr="00BA285D">
        <w:rPr>
          <w:color w:val="2AACB8"/>
          <w:lang w:val="en-US" w:eastAsia="en-US"/>
        </w:rPr>
        <w:t>10</w:t>
      </w:r>
      <w:r w:rsidRPr="00BA285D">
        <w:rPr>
          <w:color w:val="BCBEC4"/>
          <w:lang w:val="en-US" w:eastAsia="en-US"/>
        </w:rPr>
        <w:t>)</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mask</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blend_pyramids</w:t>
      </w:r>
      <w:proofErr w:type="spellEnd"/>
      <w:r w:rsidRPr="00BA285D">
        <w:rPr>
          <w:color w:val="BCBEC4"/>
          <w:lang w:val="en-US" w:eastAsia="en-US"/>
        </w:rPr>
        <w:t xml:space="preserve">(pyr1, pyr2, </w:t>
      </w:r>
      <w:proofErr w:type="spellStart"/>
      <w:r w:rsidRPr="00BA285D">
        <w:rPr>
          <w:color w:val="BCBEC4"/>
          <w:lang w:val="en-US" w:eastAsia="en-US"/>
        </w:rPr>
        <w:t>mask_pyr</w:t>
      </w:r>
      <w:proofErr w:type="spellEnd"/>
      <w:r w:rsidRPr="00BA285D">
        <w:rPr>
          <w:color w:val="BCBEC4"/>
          <w:lang w:val="en-US" w:eastAsia="en-US"/>
        </w:rPr>
        <w:t>):</w:t>
      </w:r>
      <w:r w:rsidRPr="00BA285D">
        <w:rPr>
          <w:color w:val="BCBEC4"/>
          <w:lang w:val="en-US" w:eastAsia="en-US"/>
        </w:rPr>
        <w:br/>
        <w:t xml:space="preserve">    </w:t>
      </w:r>
      <w:r w:rsidRPr="00BA285D">
        <w:rPr>
          <w:i/>
          <w:iCs/>
          <w:color w:val="5F826B"/>
          <w:lang w:val="en-US" w:eastAsia="en-US"/>
        </w:rPr>
        <w:t>"""Blend pyramids according to mask"""</w:t>
      </w:r>
      <w:r w:rsidRPr="00BA285D">
        <w:rPr>
          <w:i/>
          <w:iCs/>
          <w:color w:val="5F826B"/>
          <w:lang w:val="en-US" w:eastAsia="en-US"/>
        </w:rPr>
        <w:br/>
        <w:t xml:space="preserve">    </w:t>
      </w:r>
      <w:proofErr w:type="spellStart"/>
      <w:r w:rsidRPr="00BA285D">
        <w:rPr>
          <w:color w:val="BCBEC4"/>
          <w:lang w:val="en-US" w:eastAsia="en-US"/>
        </w:rPr>
        <w:t>blended_pyr</w:t>
      </w:r>
      <w:proofErr w:type="spellEnd"/>
      <w:r w:rsidRPr="00BA285D">
        <w:rPr>
          <w:color w:val="BCBEC4"/>
          <w:lang w:val="en-US" w:eastAsia="en-US"/>
        </w:rPr>
        <w:t xml:space="preserve"> = []</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i </w:t>
      </w:r>
      <w:r w:rsidRPr="00BA285D">
        <w:rPr>
          <w:color w:val="CF8E6D"/>
          <w:lang w:val="en-US" w:eastAsia="en-US"/>
        </w:rPr>
        <w:t xml:space="preserve">in </w:t>
      </w:r>
      <w:r w:rsidRPr="00BA285D">
        <w:rPr>
          <w:color w:val="8888C6"/>
          <w:lang w:val="en-US" w:eastAsia="en-US"/>
        </w:rPr>
        <w:t>range</w:t>
      </w:r>
      <w:r w:rsidRPr="00BA285D">
        <w:rPr>
          <w:color w:val="BCBEC4"/>
          <w:lang w:val="en-US" w:eastAsia="en-US"/>
        </w:rPr>
        <w:t>(</w:t>
      </w:r>
      <w:proofErr w:type="spellStart"/>
      <w:r w:rsidRPr="00BA285D">
        <w:rPr>
          <w:color w:val="8888C6"/>
          <w:lang w:val="en-US" w:eastAsia="en-US"/>
        </w:rPr>
        <w:t>len</w:t>
      </w:r>
      <w:proofErr w:type="spellEnd"/>
      <w:r w:rsidRPr="00BA285D">
        <w:rPr>
          <w:color w:val="BCBEC4"/>
          <w:lang w:val="en-US" w:eastAsia="en-US"/>
        </w:rPr>
        <w:t>(pyr1)-</w:t>
      </w:r>
      <w:r w:rsidRPr="00BA285D">
        <w:rPr>
          <w:color w:val="2AACB8"/>
          <w:lang w:val="en-US" w:eastAsia="en-US"/>
        </w:rPr>
        <w:t>1</w:t>
      </w:r>
      <w:r w:rsidRPr="00BA285D">
        <w:rPr>
          <w:color w:val="BCBEC4"/>
          <w:lang w:val="en-US" w:eastAsia="en-US"/>
        </w:rPr>
        <w:t>):</w:t>
      </w:r>
      <w:r w:rsidRPr="00BA285D">
        <w:rPr>
          <w:color w:val="BCBEC4"/>
          <w:lang w:val="en-US" w:eastAsia="en-US"/>
        </w:rPr>
        <w:br/>
        <w:t xml:space="preserve">        mask = </w:t>
      </w:r>
      <w:proofErr w:type="spellStart"/>
      <w:r w:rsidRPr="00BA285D">
        <w:rPr>
          <w:color w:val="BCBEC4"/>
          <w:lang w:val="en-US" w:eastAsia="en-US"/>
        </w:rPr>
        <w:t>np.expand_dims</w:t>
      </w:r>
      <w:proofErr w:type="spellEnd"/>
      <w:r w:rsidRPr="00BA285D">
        <w:rPr>
          <w:color w:val="BCBEC4"/>
          <w:lang w:val="en-US" w:eastAsia="en-US"/>
        </w:rPr>
        <w:t>(</w:t>
      </w:r>
      <w:proofErr w:type="spellStart"/>
      <w:r w:rsidRPr="00BA285D">
        <w:rPr>
          <w:color w:val="BCBEC4"/>
          <w:lang w:val="en-US" w:eastAsia="en-US"/>
        </w:rPr>
        <w:t>mask_pyr</w:t>
      </w:r>
      <w:proofErr w:type="spellEnd"/>
      <w:r w:rsidRPr="00BA285D">
        <w:rPr>
          <w:color w:val="BCBEC4"/>
          <w:lang w:val="en-US" w:eastAsia="en-US"/>
        </w:rPr>
        <w:t xml:space="preserve">[i],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 xml:space="preserve">(pyr1[i].shape) == </w:t>
      </w:r>
      <w:r w:rsidRPr="00BA285D">
        <w:rPr>
          <w:color w:val="2AACB8"/>
          <w:lang w:val="en-US" w:eastAsia="en-US"/>
        </w:rPr>
        <w:t xml:space="preserve">3 </w:t>
      </w:r>
      <w:r w:rsidRPr="00BA285D">
        <w:rPr>
          <w:color w:val="CF8E6D"/>
          <w:lang w:val="en-US" w:eastAsia="en-US"/>
        </w:rPr>
        <w:t xml:space="preserve">else </w:t>
      </w:r>
      <w:proofErr w:type="spellStart"/>
      <w:r w:rsidRPr="00BA285D">
        <w:rPr>
          <w:color w:val="BCBEC4"/>
          <w:lang w:val="en-US" w:eastAsia="en-US"/>
        </w:rPr>
        <w:t>mask_pyr</w:t>
      </w:r>
      <w:proofErr w:type="spellEnd"/>
      <w:r w:rsidRPr="00BA285D">
        <w:rPr>
          <w:color w:val="BCBEC4"/>
          <w:lang w:val="en-US" w:eastAsia="en-US"/>
        </w:rPr>
        <w:t>[i]</w:t>
      </w:r>
      <w:r w:rsidRPr="00BA285D">
        <w:rPr>
          <w:color w:val="BCBEC4"/>
          <w:lang w:val="en-US" w:eastAsia="en-US"/>
        </w:rPr>
        <w:br/>
        <w:t xml:space="preserve">        blended = mask * pyr1[i] + (</w:t>
      </w:r>
      <w:r w:rsidRPr="00BA285D">
        <w:rPr>
          <w:color w:val="2AACB8"/>
          <w:lang w:val="en-US" w:eastAsia="en-US"/>
        </w:rPr>
        <w:t xml:space="preserve">1 </w:t>
      </w:r>
      <w:r w:rsidRPr="00BA285D">
        <w:rPr>
          <w:color w:val="BCBEC4"/>
          <w:lang w:val="en-US" w:eastAsia="en-US"/>
        </w:rPr>
        <w:t>- mask) * pyr2[i]</w:t>
      </w:r>
      <w:r w:rsidRPr="00BA285D">
        <w:rPr>
          <w:color w:val="BCBEC4"/>
          <w:lang w:val="en-US" w:eastAsia="en-US"/>
        </w:rPr>
        <w:br/>
        <w:t xml:space="preserve">        </w:t>
      </w:r>
      <w:proofErr w:type="spellStart"/>
      <w:r w:rsidRPr="00BA285D">
        <w:rPr>
          <w:color w:val="BCBEC4"/>
          <w:lang w:val="en-US" w:eastAsia="en-US"/>
        </w:rPr>
        <w:t>blended_pyr.append</w:t>
      </w:r>
      <w:proofErr w:type="spellEnd"/>
      <w:r w:rsidRPr="00BA285D">
        <w:rPr>
          <w:color w:val="BCBEC4"/>
          <w:lang w:val="en-US" w:eastAsia="en-US"/>
        </w:rPr>
        <w:t>(blended)</w:t>
      </w:r>
      <w:r w:rsidRPr="00BA285D">
        <w:rPr>
          <w:color w:val="BCBEC4"/>
          <w:lang w:val="en-US" w:eastAsia="en-US"/>
        </w:rPr>
        <w:br/>
        <w:t xml:space="preserve">    </w:t>
      </w:r>
      <w:r w:rsidRPr="00BA285D">
        <w:rPr>
          <w:color w:val="BCBEC4"/>
          <w:lang w:val="en-US" w:eastAsia="en-US"/>
        </w:rPr>
        <w:br/>
        <w:t xml:space="preserve">    mask = </w:t>
      </w:r>
      <w:proofErr w:type="spellStart"/>
      <w:r w:rsidRPr="00BA285D">
        <w:rPr>
          <w:color w:val="BCBEC4"/>
          <w:lang w:val="en-US" w:eastAsia="en-US"/>
        </w:rPr>
        <w:t>np.expand_dims</w:t>
      </w:r>
      <w:proofErr w:type="spellEnd"/>
      <w:r w:rsidRPr="00BA285D">
        <w:rPr>
          <w:color w:val="BCBEC4"/>
          <w:lang w:val="en-US" w:eastAsia="en-US"/>
        </w:rPr>
        <w:t>(</w:t>
      </w:r>
      <w:proofErr w:type="spellStart"/>
      <w:r w:rsidRPr="00BA285D">
        <w:rPr>
          <w:color w:val="BCBEC4"/>
          <w:lang w:val="en-US" w:eastAsia="en-US"/>
        </w:rPr>
        <w:t>mask_pyr</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r w:rsidRPr="00BA285D">
        <w:rPr>
          <w:color w:val="AA4926"/>
          <w:lang w:val="en-US" w:eastAsia="en-US"/>
        </w:rPr>
        <w:t>axis</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CF8E6D"/>
          <w:lang w:val="en-US" w:eastAsia="en-US"/>
        </w:rPr>
        <w:t xml:space="preserve">if </w:t>
      </w:r>
      <w:proofErr w:type="spellStart"/>
      <w:r w:rsidRPr="00BA285D">
        <w:rPr>
          <w:color w:val="8888C6"/>
          <w:lang w:val="en-US" w:eastAsia="en-US"/>
        </w:rPr>
        <w:t>len</w:t>
      </w:r>
      <w:proofErr w:type="spellEnd"/>
      <w:r w:rsidRPr="00BA285D">
        <w:rPr>
          <w:color w:val="BCBEC4"/>
          <w:lang w:val="en-US" w:eastAsia="en-US"/>
        </w:rPr>
        <w:t>(pyr1[-</w:t>
      </w:r>
      <w:r w:rsidRPr="00BA285D">
        <w:rPr>
          <w:color w:val="2AACB8"/>
          <w:lang w:val="en-US" w:eastAsia="en-US"/>
        </w:rPr>
        <w:t>1</w:t>
      </w:r>
      <w:r w:rsidRPr="00BA285D">
        <w:rPr>
          <w:color w:val="BCBEC4"/>
          <w:lang w:val="en-US" w:eastAsia="en-US"/>
        </w:rPr>
        <w:t xml:space="preserve">].shape) == </w:t>
      </w:r>
      <w:r w:rsidRPr="00BA285D">
        <w:rPr>
          <w:color w:val="2AACB8"/>
          <w:lang w:val="en-US" w:eastAsia="en-US"/>
        </w:rPr>
        <w:t xml:space="preserve">3 </w:t>
      </w:r>
      <w:r w:rsidRPr="00BA285D">
        <w:rPr>
          <w:color w:val="CF8E6D"/>
          <w:lang w:val="en-US" w:eastAsia="en-US"/>
        </w:rPr>
        <w:t xml:space="preserve">else </w:t>
      </w:r>
      <w:proofErr w:type="spellStart"/>
      <w:r w:rsidRPr="00BA285D">
        <w:rPr>
          <w:color w:val="BCBEC4"/>
          <w:lang w:val="en-US" w:eastAsia="en-US"/>
        </w:rPr>
        <w:t>mask_pyr</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last_level</w:t>
      </w:r>
      <w:proofErr w:type="spellEnd"/>
      <w:r w:rsidRPr="00BA285D">
        <w:rPr>
          <w:color w:val="BCBEC4"/>
          <w:lang w:val="en-US" w:eastAsia="en-US"/>
        </w:rPr>
        <w:t xml:space="preserve"> = mask * pyr1[-</w:t>
      </w:r>
      <w:r w:rsidRPr="00BA285D">
        <w:rPr>
          <w:color w:val="2AACB8"/>
          <w:lang w:val="en-US" w:eastAsia="en-US"/>
        </w:rPr>
        <w:t>1</w:t>
      </w:r>
      <w:r w:rsidRPr="00BA285D">
        <w:rPr>
          <w:color w:val="BCBEC4"/>
          <w:lang w:val="en-US" w:eastAsia="en-US"/>
        </w:rPr>
        <w:t>] + (</w:t>
      </w:r>
      <w:r w:rsidRPr="00BA285D">
        <w:rPr>
          <w:color w:val="2AACB8"/>
          <w:lang w:val="en-US" w:eastAsia="en-US"/>
        </w:rPr>
        <w:t xml:space="preserve">1 </w:t>
      </w:r>
      <w:r w:rsidRPr="00BA285D">
        <w:rPr>
          <w:color w:val="BCBEC4"/>
          <w:lang w:val="en-US" w:eastAsia="en-US"/>
        </w:rPr>
        <w:t>- mask) * pyr2[-</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blended_pyr.append</w:t>
      </w:r>
      <w:proofErr w:type="spellEnd"/>
      <w:r w:rsidRPr="00BA285D">
        <w:rPr>
          <w:color w:val="BCBEC4"/>
          <w:lang w:val="en-US" w:eastAsia="en-US"/>
        </w:rPr>
        <w:t>(</w:t>
      </w:r>
      <w:proofErr w:type="spellStart"/>
      <w:r w:rsidRPr="00BA285D">
        <w:rPr>
          <w:color w:val="BCBEC4"/>
          <w:lang w:val="en-US" w:eastAsia="en-US"/>
        </w:rPr>
        <w:t>last_level</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proofErr w:type="spellStart"/>
      <w:r w:rsidRPr="00BA285D">
        <w:rPr>
          <w:color w:val="BCBEC4"/>
          <w:lang w:val="en-US" w:eastAsia="en-US"/>
        </w:rPr>
        <w:t>blended_pyr</w:t>
      </w:r>
      <w:proofErr w:type="spellEnd"/>
      <w:r w:rsidRPr="00BA285D">
        <w:rPr>
          <w:color w:val="BCBEC4"/>
          <w:lang w:val="en-US" w:eastAsia="en-US"/>
        </w:rPr>
        <w:br/>
      </w:r>
      <w:r w:rsidRPr="00BA285D">
        <w:rPr>
          <w:color w:val="BCBEC4"/>
          <w:lang w:val="en-US" w:eastAsia="en-US"/>
        </w:rPr>
        <w:br/>
      </w:r>
      <w:r w:rsidRPr="00BA285D">
        <w:rPr>
          <w:color w:val="CF8E6D"/>
          <w:lang w:val="en-US" w:eastAsia="en-US"/>
        </w:rPr>
        <w:t xml:space="preserve">def </w:t>
      </w:r>
      <w:proofErr w:type="spellStart"/>
      <w:r w:rsidRPr="00BA285D">
        <w:rPr>
          <w:color w:val="56A8F5"/>
          <w:lang w:val="en-US" w:eastAsia="en-US"/>
        </w:rPr>
        <w:t>reconstruct_from_pyramid</w:t>
      </w:r>
      <w:proofErr w:type="spellEnd"/>
      <w:r w:rsidRPr="00BA285D">
        <w:rPr>
          <w:color w:val="BCBEC4"/>
          <w:lang w:val="en-US" w:eastAsia="en-US"/>
        </w:rPr>
        <w:t>(pyramid):</w:t>
      </w:r>
      <w:r w:rsidRPr="00BA285D">
        <w:rPr>
          <w:color w:val="BCBEC4"/>
          <w:lang w:val="en-US" w:eastAsia="en-US"/>
        </w:rPr>
        <w:br/>
        <w:t xml:space="preserve">    </w:t>
      </w:r>
      <w:r w:rsidRPr="00BA285D">
        <w:rPr>
          <w:i/>
          <w:iCs/>
          <w:color w:val="5F826B"/>
          <w:lang w:val="en-US" w:eastAsia="en-US"/>
        </w:rPr>
        <w:t>"""Reconstruct image from pyramid"""</w:t>
      </w:r>
      <w:r w:rsidRPr="00BA285D">
        <w:rPr>
          <w:i/>
          <w:iCs/>
          <w:color w:val="5F826B"/>
          <w:lang w:val="en-US" w:eastAsia="en-US"/>
        </w:rPr>
        <w:br/>
        <w:t xml:space="preserve">    </w:t>
      </w:r>
      <w:r w:rsidRPr="00BA285D">
        <w:rPr>
          <w:color w:val="BCBEC4"/>
          <w:lang w:val="en-US" w:eastAsia="en-US"/>
        </w:rPr>
        <w:t>current = 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for </w:t>
      </w:r>
      <w:r w:rsidRPr="00BA285D">
        <w:rPr>
          <w:color w:val="BCBEC4"/>
          <w:lang w:val="en-US" w:eastAsia="en-US"/>
        </w:rPr>
        <w:t xml:space="preserve">level </w:t>
      </w:r>
      <w:r w:rsidRPr="00BA285D">
        <w:rPr>
          <w:color w:val="CF8E6D"/>
          <w:lang w:val="en-US" w:eastAsia="en-US"/>
        </w:rPr>
        <w:t xml:space="preserve">in </w:t>
      </w:r>
      <w:r w:rsidRPr="00BA285D">
        <w:rPr>
          <w:color w:val="8888C6"/>
          <w:lang w:val="en-US" w:eastAsia="en-US"/>
        </w:rPr>
        <w:t>reversed</w:t>
      </w:r>
      <w:r w:rsidRPr="00BA285D">
        <w:rPr>
          <w:color w:val="BCBEC4"/>
          <w:lang w:val="en-US" w:eastAsia="en-US"/>
        </w:rPr>
        <w:t>(pyramid[:-</w:t>
      </w:r>
      <w:r w:rsidRPr="00BA285D">
        <w:rPr>
          <w:color w:val="2AACB8"/>
          <w:lang w:val="en-US" w:eastAsia="en-US"/>
        </w:rPr>
        <w:t>1</w:t>
      </w:r>
      <w:r w:rsidRPr="00BA285D">
        <w:rPr>
          <w:color w:val="BCBEC4"/>
          <w:lang w:val="en-US" w:eastAsia="en-US"/>
        </w:rPr>
        <w:t>]):</w:t>
      </w:r>
      <w:r w:rsidRPr="00BA285D">
        <w:rPr>
          <w:color w:val="BCBEC4"/>
          <w:lang w:val="en-US" w:eastAsia="en-US"/>
        </w:rPr>
        <w:br/>
        <w:t xml:space="preserve">        expanded = cv2.resize(current, (</w:t>
      </w:r>
      <w:proofErr w:type="spellStart"/>
      <w:r w:rsidRPr="00BA285D">
        <w:rPr>
          <w:color w:val="BCBEC4"/>
          <w:lang w:val="en-US" w:eastAsia="en-US"/>
        </w:rPr>
        <w:t>level.shape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level.shape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t xml:space="preserve">        current = expanded + level</w:t>
      </w:r>
      <w:r w:rsidRPr="00BA285D">
        <w:rPr>
          <w:color w:val="BCBEC4"/>
          <w:lang w:val="en-US" w:eastAsia="en-US"/>
        </w:rPr>
        <w:br/>
        <w:t xml:space="preserve">    </w:t>
      </w:r>
      <w:r w:rsidRPr="00BA285D">
        <w:rPr>
          <w:color w:val="BCBEC4"/>
          <w:lang w:val="en-US" w:eastAsia="en-US"/>
        </w:rPr>
        <w:br/>
        <w:t xml:space="preserve">    </w:t>
      </w:r>
      <w:r w:rsidRPr="00BA285D">
        <w:rPr>
          <w:color w:val="CF8E6D"/>
          <w:lang w:val="en-US" w:eastAsia="en-US"/>
        </w:rPr>
        <w:t xml:space="preserve">return </w:t>
      </w:r>
      <w:r w:rsidRPr="00BA285D">
        <w:rPr>
          <w:color w:val="BCBEC4"/>
          <w:lang w:val="en-US" w:eastAsia="en-US"/>
        </w:rPr>
        <w:t>current</w:t>
      </w:r>
      <w:r w:rsidRPr="00BA285D">
        <w:rPr>
          <w:color w:val="BCBEC4"/>
          <w:lang w:val="en-US" w:eastAsia="en-US"/>
        </w:rPr>
        <w:br/>
      </w:r>
      <w:r w:rsidRPr="00BA285D">
        <w:rPr>
          <w:color w:val="BCBEC4"/>
          <w:lang w:val="en-US" w:eastAsia="en-US"/>
        </w:rPr>
        <w:br/>
      </w:r>
      <w:r w:rsidRPr="00BA285D">
        <w:rPr>
          <w:color w:val="CF8E6D"/>
          <w:lang w:val="en-US" w:eastAsia="en-US"/>
        </w:rPr>
        <w:t xml:space="preserve">def </w:t>
      </w:r>
      <w:r w:rsidRPr="00BA285D">
        <w:rPr>
          <w:color w:val="56A8F5"/>
          <w:lang w:val="en-US" w:eastAsia="en-US"/>
        </w:rPr>
        <w:t>main</w:t>
      </w:r>
      <w:r w:rsidRPr="00BA285D">
        <w:rPr>
          <w:color w:val="BCBEC4"/>
          <w:lang w:val="en-US" w:eastAsia="en-US"/>
        </w:rPr>
        <w:t>():</w:t>
      </w:r>
      <w:r w:rsidRPr="00BA285D">
        <w:rPr>
          <w:color w:val="BCBEC4"/>
          <w:lang w:val="en-US" w:eastAsia="en-US"/>
        </w:rPr>
        <w:br/>
        <w:t xml:space="preserve">    </w:t>
      </w:r>
      <w:r w:rsidRPr="00BA285D">
        <w:rPr>
          <w:color w:val="7A7E85"/>
          <w:lang w:val="en-US" w:eastAsia="en-US"/>
        </w:rPr>
        <w:t># Read images</w:t>
      </w:r>
      <w:r w:rsidRPr="00BA285D">
        <w:rPr>
          <w:color w:val="7A7E85"/>
          <w:lang w:val="en-US" w:eastAsia="en-US"/>
        </w:rPr>
        <w:br/>
        <w:t xml:space="preserve">    </w:t>
      </w:r>
      <w:r w:rsidRPr="00BA285D">
        <w:rPr>
          <w:color w:val="BCBEC4"/>
          <w:lang w:val="en-US" w:eastAsia="en-US"/>
        </w:rPr>
        <w:t>hand = cv2.imread(</w:t>
      </w:r>
      <w:r w:rsidRPr="00BA285D">
        <w:rPr>
          <w:color w:val="6AAB73"/>
          <w:lang w:val="en-US" w:eastAsia="en-US"/>
        </w:rPr>
        <w:t>'photos/hand.png'</w:t>
      </w:r>
      <w:r w:rsidRPr="00BA285D">
        <w:rPr>
          <w:color w:val="BCBEC4"/>
          <w:lang w:val="en-US" w:eastAsia="en-US"/>
        </w:rPr>
        <w:t>, cv2.IMREAD_GRAYSCALE).</w:t>
      </w:r>
      <w:proofErr w:type="spellStart"/>
      <w:r w:rsidRPr="00BA285D">
        <w:rPr>
          <w:color w:val="BCBEC4"/>
          <w:lang w:val="en-US" w:eastAsia="en-US"/>
        </w:rPr>
        <w:t>astype</w:t>
      </w:r>
      <w:proofErr w:type="spellEnd"/>
      <w:r w:rsidRPr="00BA285D">
        <w:rPr>
          <w:color w:val="BCBEC4"/>
          <w:lang w:val="en-US" w:eastAsia="en-US"/>
        </w:rPr>
        <w:t>(</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BCBEC4"/>
          <w:lang w:val="en-US" w:eastAsia="en-US"/>
        </w:rPr>
        <w:t>face = cv2.imread(</w:t>
      </w:r>
      <w:r w:rsidRPr="00BA285D">
        <w:rPr>
          <w:color w:val="6AAB73"/>
          <w:lang w:val="en-US" w:eastAsia="en-US"/>
        </w:rPr>
        <w:t>'photos/woman.png'</w:t>
      </w:r>
      <w:r w:rsidRPr="00BA285D">
        <w:rPr>
          <w:color w:val="BCBEC4"/>
          <w:lang w:val="en-US" w:eastAsia="en-US"/>
        </w:rPr>
        <w:t>, cv2.IMREAD_GRAYSCALE).</w:t>
      </w:r>
      <w:proofErr w:type="spellStart"/>
      <w:r w:rsidRPr="00BA285D">
        <w:rPr>
          <w:color w:val="BCBEC4"/>
          <w:lang w:val="en-US" w:eastAsia="en-US"/>
        </w:rPr>
        <w:t>astype</w:t>
      </w:r>
      <w:proofErr w:type="spellEnd"/>
      <w:r w:rsidRPr="00BA285D">
        <w:rPr>
          <w:color w:val="BCBEC4"/>
          <w:lang w:val="en-US" w:eastAsia="en-US"/>
        </w:rPr>
        <w:t>(</w:t>
      </w:r>
      <w:r w:rsidRPr="00BA285D">
        <w:rPr>
          <w:color w:val="8888C6"/>
          <w:lang w:val="en-US" w:eastAsia="en-US"/>
        </w:rPr>
        <w:t>float</w:t>
      </w:r>
      <w:r w:rsidRPr="00BA285D">
        <w:rPr>
          <w:color w:val="BCBEC4"/>
          <w:lang w:val="en-US" w:eastAsia="en-US"/>
        </w:rPr>
        <w:t xml:space="preserve">) / </w:t>
      </w:r>
      <w:r w:rsidRPr="00BA285D">
        <w:rPr>
          <w:color w:val="2AACB8"/>
          <w:lang w:val="en-US" w:eastAsia="en-US"/>
        </w:rPr>
        <w:t>255</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Ensure images are the same size</w:t>
      </w:r>
      <w:r w:rsidRPr="00BA285D">
        <w:rPr>
          <w:color w:val="7A7E85"/>
          <w:lang w:val="en-US" w:eastAsia="en-US"/>
        </w:rPr>
        <w:br/>
        <w:t xml:space="preserve">    </w:t>
      </w:r>
      <w:r w:rsidRPr="00BA285D">
        <w:rPr>
          <w:color w:val="CF8E6D"/>
          <w:lang w:val="en-US" w:eastAsia="en-US"/>
        </w:rPr>
        <w:t xml:space="preserve">if </w:t>
      </w:r>
      <w:proofErr w:type="spellStart"/>
      <w:r w:rsidRPr="00BA285D">
        <w:rPr>
          <w:color w:val="BCBEC4"/>
          <w:lang w:val="en-US" w:eastAsia="en-US"/>
        </w:rPr>
        <w:t>hand.shape</w:t>
      </w:r>
      <w:proofErr w:type="spellEnd"/>
      <w:r w:rsidRPr="00BA285D">
        <w:rPr>
          <w:color w:val="BCBEC4"/>
          <w:lang w:val="en-US" w:eastAsia="en-US"/>
        </w:rPr>
        <w:t xml:space="preserve"> != </w:t>
      </w:r>
      <w:proofErr w:type="spellStart"/>
      <w:r w:rsidRPr="00BA285D">
        <w:rPr>
          <w:color w:val="BCBEC4"/>
          <w:lang w:val="en-US" w:eastAsia="en-US"/>
        </w:rPr>
        <w:t>face.shape</w:t>
      </w:r>
      <w:proofErr w:type="spellEnd"/>
      <w:r w:rsidRPr="00BA285D">
        <w:rPr>
          <w:color w:val="BCBEC4"/>
          <w:lang w:val="en-US" w:eastAsia="en-US"/>
        </w:rPr>
        <w:t>:</w:t>
      </w:r>
      <w:r w:rsidRPr="00BA285D">
        <w:rPr>
          <w:color w:val="BCBEC4"/>
          <w:lang w:val="en-US" w:eastAsia="en-US"/>
        </w:rPr>
        <w:br/>
        <w:t xml:space="preserve">        face = cv2.resize(face,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 xml:space="preserv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Create eye mask - adjust these coordinates based on your images</w:t>
      </w:r>
      <w:r w:rsidRPr="00BA285D">
        <w:rPr>
          <w:color w:val="7A7E85"/>
          <w:lang w:val="en-US" w:eastAsia="en-US"/>
        </w:rPr>
        <w:br/>
        <w:t xml:space="preserve">    </w:t>
      </w:r>
      <w:proofErr w:type="spellStart"/>
      <w:r w:rsidRPr="00BA285D">
        <w:rPr>
          <w:color w:val="BCBEC4"/>
          <w:lang w:val="en-US" w:eastAsia="en-US"/>
        </w:rPr>
        <w:t>eye_center</w:t>
      </w:r>
      <w:proofErr w:type="spellEnd"/>
      <w:r w:rsidRPr="00BA285D">
        <w:rPr>
          <w:color w:val="BCBEC4"/>
          <w:lang w:val="en-US" w:eastAsia="en-US"/>
        </w:rPr>
        <w:t xml:space="preserve"> =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1</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proofErr w:type="spellStart"/>
      <w:r w:rsidRPr="00BA285D">
        <w:rPr>
          <w:color w:val="BCBEC4"/>
          <w:lang w:val="en-US" w:eastAsia="en-US"/>
        </w:rPr>
        <w:t>hand.shape</w:t>
      </w:r>
      <w:proofErr w:type="spellEnd"/>
      <w:r w:rsidRPr="00BA285D">
        <w:rPr>
          <w:color w:val="BCBEC4"/>
          <w:lang w:val="en-US" w:eastAsia="en-US"/>
        </w:rPr>
        <w:t>[</w:t>
      </w:r>
      <w:r w:rsidRPr="00BA285D">
        <w:rPr>
          <w:color w:val="2AACB8"/>
          <w:lang w:val="en-US" w:eastAsia="en-US"/>
        </w:rPr>
        <w:t>0</w:t>
      </w:r>
      <w:r w:rsidRPr="00BA285D">
        <w:rPr>
          <w:color w:val="BCBEC4"/>
          <w:lang w:val="en-US" w:eastAsia="en-US"/>
        </w:rPr>
        <w:t>]//</w:t>
      </w:r>
      <w:r w:rsidRPr="00BA285D">
        <w:rPr>
          <w:color w:val="2AACB8"/>
          <w:lang w:val="en-US" w:eastAsia="en-US"/>
        </w:rPr>
        <w:t>2</w:t>
      </w:r>
      <w:r w:rsidRPr="00BA285D">
        <w:rPr>
          <w:color w:val="BCBEC4"/>
          <w:lang w:val="en-US" w:eastAsia="en-US"/>
        </w:rPr>
        <w:t xml:space="preserve">)  </w:t>
      </w:r>
      <w:r w:rsidRPr="00BA285D">
        <w:rPr>
          <w:color w:val="7A7E85"/>
          <w:lang w:val="en-US" w:eastAsia="en-US"/>
        </w:rPr>
        <w:t># Center of the image</w:t>
      </w:r>
      <w:r w:rsidRPr="00BA285D">
        <w:rPr>
          <w:color w:val="7A7E85"/>
          <w:lang w:val="en-US" w:eastAsia="en-US"/>
        </w:rPr>
        <w:br/>
        <w:t xml:space="preserve">    </w:t>
      </w:r>
      <w:proofErr w:type="spellStart"/>
      <w:r w:rsidRPr="00BA285D">
        <w:rPr>
          <w:color w:val="BCBEC4"/>
          <w:lang w:val="en-US" w:eastAsia="en-US"/>
        </w:rPr>
        <w:t>eye_radius</w:t>
      </w:r>
      <w:proofErr w:type="spellEnd"/>
      <w:r w:rsidRPr="00BA285D">
        <w:rPr>
          <w:color w:val="BCBEC4"/>
          <w:lang w:val="en-US" w:eastAsia="en-US"/>
        </w:rPr>
        <w:t xml:space="preserve"> = </w:t>
      </w:r>
      <w:r w:rsidRPr="00BA285D">
        <w:rPr>
          <w:color w:val="8888C6"/>
          <w:lang w:val="en-US" w:eastAsia="en-US"/>
        </w:rPr>
        <w:t>min</w:t>
      </w:r>
      <w:r w:rsidRPr="00BA285D">
        <w:rPr>
          <w:color w:val="BCBEC4"/>
          <w:lang w:val="en-US" w:eastAsia="en-US"/>
        </w:rPr>
        <w:t>(</w:t>
      </w:r>
      <w:proofErr w:type="spellStart"/>
      <w:r w:rsidRPr="00BA285D">
        <w:rPr>
          <w:color w:val="BCBEC4"/>
          <w:lang w:val="en-US" w:eastAsia="en-US"/>
        </w:rPr>
        <w:t>hand.shape</w:t>
      </w:r>
      <w:proofErr w:type="spellEnd"/>
      <w:r w:rsidRPr="00BA285D">
        <w:rPr>
          <w:color w:val="BCBEC4"/>
          <w:lang w:val="en-US" w:eastAsia="en-US"/>
        </w:rPr>
        <w:t xml:space="preserve">) // </w:t>
      </w:r>
      <w:r w:rsidRPr="00BA285D">
        <w:rPr>
          <w:color w:val="2AACB8"/>
          <w:lang w:val="en-US" w:eastAsia="en-US"/>
        </w:rPr>
        <w:t xml:space="preserve">6  </w:t>
      </w:r>
      <w:r w:rsidRPr="00BA285D">
        <w:rPr>
          <w:color w:val="7A7E85"/>
          <w:lang w:val="en-US" w:eastAsia="en-US"/>
        </w:rPr>
        <w:t># Adjust radius as needed</w:t>
      </w:r>
      <w:r w:rsidRPr="00BA285D">
        <w:rPr>
          <w:color w:val="7A7E85"/>
          <w:lang w:val="en-US" w:eastAsia="en-US"/>
        </w:rPr>
        <w:br/>
        <w:t xml:space="preserve">    </w:t>
      </w:r>
      <w:r w:rsidRPr="00BA285D">
        <w:rPr>
          <w:color w:val="BCBEC4"/>
          <w:lang w:val="en-US" w:eastAsia="en-US"/>
        </w:rPr>
        <w:t xml:space="preserve">mask = </w:t>
      </w:r>
      <w:proofErr w:type="spellStart"/>
      <w:r w:rsidRPr="00BA285D">
        <w:rPr>
          <w:color w:val="BCBEC4"/>
          <w:lang w:val="en-US" w:eastAsia="en-US"/>
        </w:rPr>
        <w:t>create_eye_mask</w:t>
      </w:r>
      <w:proofErr w:type="spellEnd"/>
      <w:r w:rsidRPr="00BA285D">
        <w:rPr>
          <w:color w:val="BCBEC4"/>
          <w:lang w:val="en-US" w:eastAsia="en-US"/>
        </w:rPr>
        <w:t>(</w:t>
      </w:r>
      <w:proofErr w:type="spellStart"/>
      <w:r w:rsidRPr="00BA285D">
        <w:rPr>
          <w:color w:val="BCBEC4"/>
          <w:lang w:val="en-US" w:eastAsia="en-US"/>
        </w:rPr>
        <w:t>hand.shape</w:t>
      </w:r>
      <w:proofErr w:type="spellEnd"/>
      <w:r w:rsidRPr="00BA285D">
        <w:rPr>
          <w:color w:val="BCBEC4"/>
          <w:lang w:val="en-US" w:eastAsia="en-US"/>
        </w:rPr>
        <w:t xml:space="preserve">, </w:t>
      </w:r>
      <w:proofErr w:type="spellStart"/>
      <w:r w:rsidRPr="00BA285D">
        <w:rPr>
          <w:color w:val="BCBEC4"/>
          <w:lang w:val="en-US" w:eastAsia="en-US"/>
        </w:rPr>
        <w:t>eye_center</w:t>
      </w:r>
      <w:proofErr w:type="spellEnd"/>
      <w:r w:rsidRPr="00BA285D">
        <w:rPr>
          <w:color w:val="BCBEC4"/>
          <w:lang w:val="en-US" w:eastAsia="en-US"/>
        </w:rPr>
        <w:t xml:space="preserve">, </w:t>
      </w:r>
      <w:proofErr w:type="spellStart"/>
      <w:r w:rsidRPr="00BA285D">
        <w:rPr>
          <w:color w:val="BCBEC4"/>
          <w:lang w:val="en-US" w:eastAsia="en-US"/>
        </w:rPr>
        <w:t>eye_radius</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Number of pyramid levels</w:t>
      </w:r>
      <w:r w:rsidRPr="00BA285D">
        <w:rPr>
          <w:color w:val="7A7E85"/>
          <w:lang w:val="en-US" w:eastAsia="en-US"/>
        </w:rPr>
        <w:br/>
        <w:t xml:space="preserve">    </w:t>
      </w:r>
      <w:r w:rsidRPr="00BA285D">
        <w:rPr>
          <w:color w:val="BCBEC4"/>
          <w:lang w:val="en-US" w:eastAsia="en-US"/>
        </w:rPr>
        <w:t xml:space="preserve">L = </w:t>
      </w:r>
      <w:r w:rsidRPr="00BA285D">
        <w:rPr>
          <w:color w:val="2AACB8"/>
          <w:lang w:val="en-US" w:eastAsia="en-US"/>
        </w:rPr>
        <w:t>4</w:t>
      </w:r>
      <w:r w:rsidRPr="00BA285D">
        <w:rPr>
          <w:color w:val="2AACB8"/>
          <w:lang w:val="en-US" w:eastAsia="en-US"/>
        </w:rPr>
        <w:br/>
        <w:t xml:space="preserve">    </w:t>
      </w:r>
      <w:r w:rsidRPr="00BA285D">
        <w:rPr>
          <w:color w:val="2AACB8"/>
          <w:lang w:val="en-US" w:eastAsia="en-US"/>
        </w:rPr>
        <w:br/>
        <w:t xml:space="preserve">    </w:t>
      </w:r>
      <w:r w:rsidRPr="00BA285D">
        <w:rPr>
          <w:color w:val="7A7E85"/>
          <w:lang w:val="en-US" w:eastAsia="en-US"/>
        </w:rPr>
        <w:t># Generate pyramids</w:t>
      </w:r>
      <w:r w:rsidRPr="00BA285D">
        <w:rPr>
          <w:color w:val="7A7E85"/>
          <w:lang w:val="en-US" w:eastAsia="en-US"/>
        </w:rPr>
        <w:br/>
        <w:t xml:space="preserve">    </w:t>
      </w:r>
      <w:proofErr w:type="spellStart"/>
      <w:r w:rsidRPr="00BA285D">
        <w:rPr>
          <w:color w:val="BCBEC4"/>
          <w:lang w:val="en-US" w:eastAsia="en-US"/>
        </w:rPr>
        <w:t>mask_pyramid</w:t>
      </w:r>
      <w:proofErr w:type="spellEnd"/>
      <w:r w:rsidRPr="00BA285D">
        <w:rPr>
          <w:color w:val="BCBEC4"/>
          <w:lang w:val="en-US" w:eastAsia="en-US"/>
        </w:rPr>
        <w:t xml:space="preserve"> = </w:t>
      </w:r>
      <w:proofErr w:type="spellStart"/>
      <w:r w:rsidRPr="00BA285D">
        <w:rPr>
          <w:color w:val="BCBEC4"/>
          <w:lang w:val="en-US" w:eastAsia="en-US"/>
        </w:rPr>
        <w:t>generate_gaussian_pyramid</w:t>
      </w:r>
      <w:proofErr w:type="spellEnd"/>
      <w:r w:rsidRPr="00BA285D">
        <w:rPr>
          <w:color w:val="BCBEC4"/>
          <w:lang w:val="en-US" w:eastAsia="en-US"/>
        </w:rPr>
        <w:t>(mask, L)</w:t>
      </w:r>
      <w:r w:rsidRPr="00BA285D">
        <w:rPr>
          <w:color w:val="BCBEC4"/>
          <w:lang w:val="en-US" w:eastAsia="en-US"/>
        </w:rPr>
        <w:br/>
        <w:t xml:space="preserve">    </w:t>
      </w:r>
      <w:proofErr w:type="spellStart"/>
      <w:r w:rsidRPr="00BA285D">
        <w:rPr>
          <w:color w:val="BCBEC4"/>
          <w:lang w:val="en-US" w:eastAsia="en-US"/>
        </w:rPr>
        <w:t>hand_pyramid</w:t>
      </w:r>
      <w:proofErr w:type="spellEnd"/>
      <w:r w:rsidRPr="00BA285D">
        <w:rPr>
          <w:color w:val="BCBEC4"/>
          <w:lang w:val="en-US" w:eastAsia="en-US"/>
        </w:rPr>
        <w:t xml:space="preserve"> = </w:t>
      </w:r>
      <w:proofErr w:type="spellStart"/>
      <w:r w:rsidRPr="00BA285D">
        <w:rPr>
          <w:color w:val="BCBEC4"/>
          <w:lang w:val="en-US" w:eastAsia="en-US"/>
        </w:rPr>
        <w:t>generate_laplacian_pyramid</w:t>
      </w:r>
      <w:proofErr w:type="spellEnd"/>
      <w:r w:rsidRPr="00BA285D">
        <w:rPr>
          <w:color w:val="BCBEC4"/>
          <w:lang w:val="en-US" w:eastAsia="en-US"/>
        </w:rPr>
        <w:t>(hand, L)</w:t>
      </w:r>
      <w:r w:rsidRPr="00BA285D">
        <w:rPr>
          <w:color w:val="BCBEC4"/>
          <w:lang w:val="en-US" w:eastAsia="en-US"/>
        </w:rPr>
        <w:br/>
        <w:t xml:space="preserve">    </w:t>
      </w:r>
      <w:proofErr w:type="spellStart"/>
      <w:r w:rsidRPr="00BA285D">
        <w:rPr>
          <w:color w:val="BCBEC4"/>
          <w:lang w:val="en-US" w:eastAsia="en-US"/>
        </w:rPr>
        <w:t>face_pyramid</w:t>
      </w:r>
      <w:proofErr w:type="spellEnd"/>
      <w:r w:rsidRPr="00BA285D">
        <w:rPr>
          <w:color w:val="BCBEC4"/>
          <w:lang w:val="en-US" w:eastAsia="en-US"/>
        </w:rPr>
        <w:t xml:space="preserve"> = </w:t>
      </w:r>
      <w:proofErr w:type="spellStart"/>
      <w:r w:rsidRPr="00BA285D">
        <w:rPr>
          <w:color w:val="BCBEC4"/>
          <w:lang w:val="en-US" w:eastAsia="en-US"/>
        </w:rPr>
        <w:t>generate_laplacian_pyramid</w:t>
      </w:r>
      <w:proofErr w:type="spellEnd"/>
      <w:r w:rsidRPr="00BA285D">
        <w:rPr>
          <w:color w:val="BCBEC4"/>
          <w:lang w:val="en-US" w:eastAsia="en-US"/>
        </w:rPr>
        <w:t>(face, L)</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Blend pyramids</w:t>
      </w:r>
      <w:r w:rsidRPr="00BA285D">
        <w:rPr>
          <w:color w:val="7A7E85"/>
          <w:lang w:val="en-US" w:eastAsia="en-US"/>
        </w:rPr>
        <w:br/>
        <w:t xml:space="preserve">    </w:t>
      </w:r>
      <w:proofErr w:type="spellStart"/>
      <w:r w:rsidRPr="00BA285D">
        <w:rPr>
          <w:color w:val="BCBEC4"/>
          <w:lang w:val="en-US" w:eastAsia="en-US"/>
        </w:rPr>
        <w:t>blended_pyramid</w:t>
      </w:r>
      <w:proofErr w:type="spellEnd"/>
      <w:r w:rsidRPr="00BA285D">
        <w:rPr>
          <w:color w:val="BCBEC4"/>
          <w:lang w:val="en-US" w:eastAsia="en-US"/>
        </w:rPr>
        <w:t xml:space="preserve"> = </w:t>
      </w:r>
      <w:proofErr w:type="spellStart"/>
      <w:r w:rsidRPr="00BA285D">
        <w:rPr>
          <w:color w:val="BCBEC4"/>
          <w:lang w:val="en-US" w:eastAsia="en-US"/>
        </w:rPr>
        <w:t>blend_pyramids</w:t>
      </w:r>
      <w:proofErr w:type="spellEnd"/>
      <w:r w:rsidRPr="00BA285D">
        <w:rPr>
          <w:color w:val="BCBEC4"/>
          <w:lang w:val="en-US" w:eastAsia="en-US"/>
        </w:rPr>
        <w:t>(</w:t>
      </w:r>
      <w:proofErr w:type="spellStart"/>
      <w:r w:rsidRPr="00BA285D">
        <w:rPr>
          <w:color w:val="BCBEC4"/>
          <w:lang w:val="en-US" w:eastAsia="en-US"/>
        </w:rPr>
        <w:t>face_pyramid</w:t>
      </w:r>
      <w:proofErr w:type="spellEnd"/>
      <w:r w:rsidRPr="00BA285D">
        <w:rPr>
          <w:color w:val="BCBEC4"/>
          <w:lang w:val="en-US" w:eastAsia="en-US"/>
        </w:rPr>
        <w:t xml:space="preserve">, </w:t>
      </w:r>
      <w:proofErr w:type="spellStart"/>
      <w:r w:rsidRPr="00BA285D">
        <w:rPr>
          <w:color w:val="BCBEC4"/>
          <w:lang w:val="en-US" w:eastAsia="en-US"/>
        </w:rPr>
        <w:t>hand_pyramid</w:t>
      </w:r>
      <w:proofErr w:type="spellEnd"/>
      <w:r w:rsidRPr="00BA285D">
        <w:rPr>
          <w:color w:val="BCBEC4"/>
          <w:lang w:val="en-US" w:eastAsia="en-US"/>
        </w:rPr>
        <w:t xml:space="preserve">, </w:t>
      </w:r>
      <w:proofErr w:type="spellStart"/>
      <w:r w:rsidRPr="00BA285D">
        <w:rPr>
          <w:color w:val="BCBEC4"/>
          <w:lang w:val="en-US" w:eastAsia="en-US"/>
        </w:rPr>
        <w:t>mask_pyramid</w:t>
      </w:r>
      <w:proofErr w:type="spellEnd"/>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Reconstruct final image</w:t>
      </w:r>
      <w:r w:rsidRPr="00BA285D">
        <w:rPr>
          <w:color w:val="7A7E85"/>
          <w:lang w:val="en-US" w:eastAsia="en-US"/>
        </w:rPr>
        <w:br/>
        <w:t xml:space="preserve">    </w:t>
      </w:r>
      <w:r w:rsidRPr="00BA285D">
        <w:rPr>
          <w:color w:val="BCBEC4"/>
          <w:lang w:val="en-US" w:eastAsia="en-US"/>
        </w:rPr>
        <w:t xml:space="preserve">result = </w:t>
      </w:r>
      <w:proofErr w:type="spellStart"/>
      <w:r w:rsidRPr="00BA285D">
        <w:rPr>
          <w:color w:val="BCBEC4"/>
          <w:lang w:val="en-US" w:eastAsia="en-US"/>
        </w:rPr>
        <w:t>reconstruct_from_pyramid</w:t>
      </w:r>
      <w:proofErr w:type="spellEnd"/>
      <w:r w:rsidRPr="00BA285D">
        <w:rPr>
          <w:color w:val="BCBEC4"/>
          <w:lang w:val="en-US" w:eastAsia="en-US"/>
        </w:rPr>
        <w:t>(</w:t>
      </w:r>
      <w:proofErr w:type="spellStart"/>
      <w:r w:rsidRPr="00BA285D">
        <w:rPr>
          <w:color w:val="BCBEC4"/>
          <w:lang w:val="en-US" w:eastAsia="en-US"/>
        </w:rPr>
        <w:t>blended_pyramid</w:t>
      </w:r>
      <w:proofErr w:type="spellEnd"/>
      <w:r w:rsidRPr="00BA285D">
        <w:rPr>
          <w:color w:val="BCBEC4"/>
          <w:lang w:val="en-US" w:eastAsia="en-US"/>
        </w:rPr>
        <w:t>)</w:t>
      </w:r>
      <w:r w:rsidRPr="00BA285D">
        <w:rPr>
          <w:color w:val="BCBEC4"/>
          <w:lang w:val="en-US" w:eastAsia="en-US"/>
        </w:rPr>
        <w:br/>
        <w:t xml:space="preserve">    result = </w:t>
      </w:r>
      <w:proofErr w:type="spellStart"/>
      <w:r w:rsidRPr="00BA285D">
        <w:rPr>
          <w:color w:val="BCBEC4"/>
          <w:lang w:val="en-US" w:eastAsia="en-US"/>
        </w:rPr>
        <w:t>np.clip</w:t>
      </w:r>
      <w:proofErr w:type="spellEnd"/>
      <w:r w:rsidRPr="00BA285D">
        <w:rPr>
          <w:color w:val="BCBEC4"/>
          <w:lang w:val="en-US" w:eastAsia="en-US"/>
        </w:rPr>
        <w:t xml:space="preserve">(result, </w:t>
      </w:r>
      <w:r w:rsidRPr="00BA285D">
        <w:rPr>
          <w:color w:val="2AACB8"/>
          <w:lang w:val="en-US" w:eastAsia="en-US"/>
        </w:rPr>
        <w:t>0</w:t>
      </w:r>
      <w:r w:rsidRPr="00BA285D">
        <w:rPr>
          <w:color w:val="BCBEC4"/>
          <w:lang w:val="en-US" w:eastAsia="en-US"/>
        </w:rPr>
        <w:t xml:space="preserve">, </w:t>
      </w:r>
      <w:r w:rsidRPr="00BA285D">
        <w:rPr>
          <w:color w:val="2AACB8"/>
          <w:lang w:val="en-US" w:eastAsia="en-US"/>
        </w:rPr>
        <w:t>1</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r w:rsidRPr="00BA285D">
        <w:rPr>
          <w:color w:val="7A7E85"/>
          <w:lang w:val="en-US" w:eastAsia="en-US"/>
        </w:rPr>
        <w:t># Display results</w:t>
      </w:r>
      <w:r w:rsidRPr="00BA285D">
        <w:rPr>
          <w:color w:val="7A7E85"/>
          <w:lang w:val="en-US" w:eastAsia="en-US"/>
        </w:rPr>
        <w:br/>
        <w:t xml:space="preserve">    </w:t>
      </w:r>
      <w:proofErr w:type="spellStart"/>
      <w:r w:rsidRPr="00BA285D">
        <w:rPr>
          <w:color w:val="BCBEC4"/>
          <w:lang w:val="en-US" w:eastAsia="en-US"/>
        </w:rPr>
        <w:t>plt.figure</w:t>
      </w:r>
      <w:proofErr w:type="spellEnd"/>
      <w:r w:rsidRPr="00BA285D">
        <w:rPr>
          <w:color w:val="BCBEC4"/>
          <w:lang w:val="en-US" w:eastAsia="en-US"/>
        </w:rPr>
        <w:t>(</w:t>
      </w:r>
      <w:proofErr w:type="spellStart"/>
      <w:r w:rsidRPr="00BA285D">
        <w:rPr>
          <w:color w:val="AA4926"/>
          <w:lang w:val="en-US" w:eastAsia="en-US"/>
        </w:rPr>
        <w:t>figsize</w:t>
      </w:r>
      <w:proofErr w:type="spellEnd"/>
      <w:r w:rsidRPr="00BA285D">
        <w:rPr>
          <w:color w:val="BCBEC4"/>
          <w:lang w:val="en-US" w:eastAsia="en-US"/>
        </w:rPr>
        <w:t>=(</w:t>
      </w:r>
      <w:r w:rsidRPr="00BA285D">
        <w:rPr>
          <w:color w:val="2AACB8"/>
          <w:lang w:val="en-US" w:eastAsia="en-US"/>
        </w:rPr>
        <w:t>15</w:t>
      </w:r>
      <w:r w:rsidRPr="00BA285D">
        <w:rPr>
          <w:color w:val="BCBEC4"/>
          <w:lang w:val="en-US" w:eastAsia="en-US"/>
        </w:rPr>
        <w:t xml:space="preserve">, </w:t>
      </w:r>
      <w:r w:rsidRPr="00BA285D">
        <w:rPr>
          <w:color w:val="2AACB8"/>
          <w:lang w:val="en-US" w:eastAsia="en-US"/>
        </w:rPr>
        <w:t>5</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141</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(hand,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'Hand Image'</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142</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(face,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'Face Image'</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143</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(mask,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'Mask'</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plt.subplot</w:t>
      </w:r>
      <w:proofErr w:type="spellEnd"/>
      <w:r w:rsidRPr="00BA285D">
        <w:rPr>
          <w:color w:val="BCBEC4"/>
          <w:lang w:val="en-US" w:eastAsia="en-US"/>
        </w:rPr>
        <w:t>(</w:t>
      </w:r>
      <w:r w:rsidRPr="00BA285D">
        <w:rPr>
          <w:color w:val="2AACB8"/>
          <w:lang w:val="en-US" w:eastAsia="en-US"/>
        </w:rPr>
        <w:t>144</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plt.imshow</w:t>
      </w:r>
      <w:proofErr w:type="spellEnd"/>
      <w:r w:rsidRPr="00BA285D">
        <w:rPr>
          <w:color w:val="BCBEC4"/>
          <w:lang w:val="en-US" w:eastAsia="en-US"/>
        </w:rPr>
        <w:t xml:space="preserve">(result, </w:t>
      </w:r>
      <w:proofErr w:type="spellStart"/>
      <w:r w:rsidRPr="00BA285D">
        <w:rPr>
          <w:color w:val="AA4926"/>
          <w:lang w:val="en-US" w:eastAsia="en-US"/>
        </w:rPr>
        <w:t>cmap</w:t>
      </w:r>
      <w:proofErr w:type="spellEnd"/>
      <w:r w:rsidRPr="00BA285D">
        <w:rPr>
          <w:color w:val="BCBEC4"/>
          <w:lang w:val="en-US" w:eastAsia="en-US"/>
        </w:rPr>
        <w:t>=</w:t>
      </w:r>
      <w:r w:rsidRPr="00BA285D">
        <w:rPr>
          <w:color w:val="6AAB73"/>
          <w:lang w:val="en-US" w:eastAsia="en-US"/>
        </w:rPr>
        <w:t>'gray'</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plt.title</w:t>
      </w:r>
      <w:proofErr w:type="spellEnd"/>
      <w:r w:rsidRPr="00BA285D">
        <w:rPr>
          <w:color w:val="BCBEC4"/>
          <w:lang w:val="en-US" w:eastAsia="en-US"/>
        </w:rPr>
        <w:t>(</w:t>
      </w:r>
      <w:r w:rsidRPr="00BA285D">
        <w:rPr>
          <w:color w:val="6AAB73"/>
          <w:lang w:val="en-US" w:eastAsia="en-US"/>
        </w:rPr>
        <w:t>'Blended Result'</w:t>
      </w:r>
      <w:r w:rsidRPr="00BA285D">
        <w:rPr>
          <w:color w:val="BCBEC4"/>
          <w:lang w:val="en-US" w:eastAsia="en-US"/>
        </w:rPr>
        <w:t>)</w:t>
      </w:r>
      <w:r w:rsidRPr="00BA285D">
        <w:rPr>
          <w:color w:val="BCBEC4"/>
          <w:lang w:val="en-US" w:eastAsia="en-US"/>
        </w:rPr>
        <w:br/>
        <w:t xml:space="preserve">    </w:t>
      </w:r>
      <w:proofErr w:type="spellStart"/>
      <w:r w:rsidRPr="00BA285D">
        <w:rPr>
          <w:color w:val="BCBEC4"/>
          <w:lang w:val="en-US" w:eastAsia="en-US"/>
        </w:rPr>
        <w:t>plt.axis</w:t>
      </w:r>
      <w:proofErr w:type="spellEnd"/>
      <w:r w:rsidRPr="00BA285D">
        <w:rPr>
          <w:color w:val="BCBEC4"/>
          <w:lang w:val="en-US" w:eastAsia="en-US"/>
        </w:rPr>
        <w:t>(</w:t>
      </w:r>
      <w:r w:rsidRPr="00BA285D">
        <w:rPr>
          <w:color w:val="6AAB73"/>
          <w:lang w:val="en-US" w:eastAsia="en-US"/>
        </w:rPr>
        <w:t>'off'</w:t>
      </w:r>
      <w:r w:rsidRPr="00BA285D">
        <w:rPr>
          <w:color w:val="BCBEC4"/>
          <w:lang w:val="en-US" w:eastAsia="en-US"/>
        </w:rPr>
        <w:t>)</w:t>
      </w:r>
      <w:r w:rsidRPr="00BA285D">
        <w:rPr>
          <w:color w:val="BCBEC4"/>
          <w:lang w:val="en-US" w:eastAsia="en-US"/>
        </w:rPr>
        <w:br/>
        <w:t xml:space="preserve">    </w:t>
      </w:r>
      <w:r w:rsidRPr="00BA285D">
        <w:rPr>
          <w:color w:val="BCBEC4"/>
          <w:lang w:val="en-US" w:eastAsia="en-US"/>
        </w:rPr>
        <w:br/>
        <w:t xml:space="preserve">    </w:t>
      </w:r>
      <w:proofErr w:type="spellStart"/>
      <w:r w:rsidRPr="00BA285D">
        <w:rPr>
          <w:color w:val="BCBEC4"/>
          <w:lang w:val="en-US" w:eastAsia="en-US"/>
        </w:rPr>
        <w:t>plt.show</w:t>
      </w:r>
      <w:proofErr w:type="spellEnd"/>
      <w:r w:rsidRPr="00BA285D">
        <w:rPr>
          <w:color w:val="BCBEC4"/>
          <w:lang w:val="en-US" w:eastAsia="en-US"/>
        </w:rPr>
        <w:t>()</w:t>
      </w:r>
      <w:r w:rsidRPr="00BA285D">
        <w:rPr>
          <w:color w:val="BCBEC4"/>
          <w:lang w:val="en-US" w:eastAsia="en-US"/>
        </w:rPr>
        <w:br/>
      </w:r>
      <w:r w:rsidRPr="00BA285D">
        <w:rPr>
          <w:color w:val="BCBEC4"/>
          <w:lang w:val="en-US" w:eastAsia="en-US"/>
        </w:rPr>
        <w:br/>
      </w:r>
      <w:r w:rsidRPr="00BA285D">
        <w:rPr>
          <w:color w:val="CF8E6D"/>
          <w:lang w:val="en-US" w:eastAsia="en-US"/>
        </w:rPr>
        <w:t xml:space="preserve">if </w:t>
      </w:r>
      <w:r w:rsidRPr="00BA285D">
        <w:rPr>
          <w:color w:val="BCBEC4"/>
          <w:lang w:val="en-US" w:eastAsia="en-US"/>
        </w:rPr>
        <w:t xml:space="preserve">__name__ == </w:t>
      </w:r>
      <w:r w:rsidRPr="00BA285D">
        <w:rPr>
          <w:color w:val="6AAB73"/>
          <w:lang w:val="en-US" w:eastAsia="en-US"/>
        </w:rPr>
        <w:t>"__main__"</w:t>
      </w:r>
      <w:r w:rsidRPr="00BA285D">
        <w:rPr>
          <w:color w:val="BCBEC4"/>
          <w:lang w:val="en-US" w:eastAsia="en-US"/>
        </w:rPr>
        <w:t>:</w:t>
      </w:r>
      <w:r w:rsidRPr="00BA285D">
        <w:rPr>
          <w:color w:val="BCBEC4"/>
          <w:lang w:val="en-US" w:eastAsia="en-US"/>
        </w:rPr>
        <w:br/>
        <w:t xml:space="preserve">    main()</w:t>
      </w:r>
    </w:p>
    <w:p w14:paraId="207F5AF0" w14:textId="450BA346" w:rsidR="00BA285D" w:rsidRDefault="00BA285D" w:rsidP="00E30286">
      <w:pPr>
        <w:jc w:val="left"/>
        <w:rPr>
          <w:rFonts w:ascii="Courier New" w:hAnsi="Courier New" w:cs="Courier New"/>
          <w:b/>
          <w:bCs/>
          <w:sz w:val="24"/>
          <w:szCs w:val="24"/>
          <w:lang w:val="en-US" w:eastAsia="el-GR"/>
        </w:rPr>
      </w:pPr>
    </w:p>
    <w:p w14:paraId="47311334" w14:textId="274B47B4" w:rsidR="00CC3351" w:rsidRDefault="00CC3351" w:rsidP="00E30286">
      <w:pPr>
        <w:jc w:val="left"/>
        <w:rPr>
          <w:rStyle w:val="Hyperlink"/>
          <w:rFonts w:ascii="Courier New" w:hAnsi="Courier New" w:cs="Courier New"/>
          <w:b/>
          <w:bCs/>
          <w:sz w:val="24"/>
          <w:szCs w:val="24"/>
          <w:lang w:val="en-US" w:eastAsia="el-GR"/>
        </w:rPr>
      </w:pPr>
      <w:hyperlink r:id="rId20" w:history="1">
        <w:r w:rsidRPr="0047520A">
          <w:rPr>
            <w:rStyle w:val="Hyperlink"/>
            <w:rFonts w:ascii="Courier New" w:hAnsi="Courier New" w:cs="Courier New"/>
            <w:b/>
            <w:bCs/>
            <w:sz w:val="24"/>
            <w:szCs w:val="24"/>
            <w:lang w:eastAsia="el-GR"/>
          </w:rPr>
          <w:t>ΔΙΑΔΙ</w:t>
        </w:r>
        <w:r w:rsidRPr="0047520A">
          <w:rPr>
            <w:rStyle w:val="Hyperlink"/>
            <w:rFonts w:ascii="Courier New" w:hAnsi="Courier New" w:cs="Courier New"/>
            <w:b/>
            <w:bCs/>
            <w:sz w:val="24"/>
            <w:szCs w:val="24"/>
            <w:lang w:eastAsia="el-GR"/>
          </w:rPr>
          <w:t>Κ</w:t>
        </w:r>
        <w:r w:rsidRPr="0047520A">
          <w:rPr>
            <w:rStyle w:val="Hyperlink"/>
            <w:rFonts w:ascii="Courier New" w:hAnsi="Courier New" w:cs="Courier New"/>
            <w:b/>
            <w:bCs/>
            <w:sz w:val="24"/>
            <w:szCs w:val="24"/>
            <w:lang w:eastAsia="el-GR"/>
          </w:rPr>
          <w:t>ΑΣΙΑ</w:t>
        </w:r>
        <w:r w:rsidRPr="0044628E">
          <w:rPr>
            <w:rStyle w:val="Hyperlink"/>
            <w:rFonts w:ascii="Courier New" w:hAnsi="Courier New" w:cs="Courier New"/>
            <w:b/>
            <w:bCs/>
            <w:sz w:val="24"/>
            <w:szCs w:val="24"/>
            <w:lang w:val="en-US" w:eastAsia="el-GR"/>
          </w:rPr>
          <w:t xml:space="preserve"> 3.</w:t>
        </w:r>
      </w:hyperlink>
    </w:p>
    <w:p w14:paraId="3B469EDF" w14:textId="77777777" w:rsidR="0044628E" w:rsidRPr="0044628E" w:rsidRDefault="0044628E" w:rsidP="00E30286">
      <w:pPr>
        <w:jc w:val="left"/>
        <w:rPr>
          <w:rFonts w:ascii="Courier New" w:hAnsi="Courier New" w:cs="Courier New"/>
          <w:b/>
          <w:bCs/>
          <w:sz w:val="24"/>
          <w:szCs w:val="24"/>
          <w:lang w:val="en-US" w:eastAsia="el-GR"/>
        </w:rPr>
      </w:pPr>
    </w:p>
    <w:p w14:paraId="18AB1D23" w14:textId="7883DDD2"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1. Ορισμός Μασκών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bCs/>
                <w:i/>
                <w:sz w:val="24"/>
                <w:szCs w:val="24"/>
                <w:lang w:val="en-US" w:eastAsia="el-GR"/>
              </w:rPr>
            </m:ctrlPr>
          </m:e>
          <m:sub>
            <m:r>
              <m:rPr>
                <m:sty m:val="bi"/>
              </m:rPr>
              <w:rPr>
                <w:rFonts w:ascii="Cambria Math" w:hAnsi="Cambria Math" w:cs="Courier New"/>
                <w:sz w:val="24"/>
                <w:szCs w:val="24"/>
                <w:lang w:val="en-US" w:eastAsia="el-GR"/>
              </w:rPr>
              <m:t>k</m:t>
            </m:r>
          </m:sub>
        </m:sSub>
      </m:oMath>
    </w:p>
    <w:p w14:paraId="7789768B" w14:textId="1103E9EE"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Καθορίσαμε έξι μάσκες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w:t>
      </w:r>
      <w:r w:rsidRPr="0044628E">
        <w:rPr>
          <w:rFonts w:ascii="Courier New" w:hAnsi="Courier New" w:cs="Courier New"/>
          <w:sz w:val="24"/>
          <w:szCs w:val="24"/>
          <w:lang w:val="en-US" w:eastAsia="el-GR"/>
        </w:rPr>
        <w:t>k</w:t>
      </w:r>
      <w:r w:rsidRPr="0044628E">
        <w:rPr>
          <w:rFonts w:ascii="Courier New" w:hAnsi="Courier New" w:cs="Courier New"/>
          <w:sz w:val="24"/>
          <w:szCs w:val="24"/>
          <w:lang w:eastAsia="el-GR"/>
        </w:rPr>
        <w:t xml:space="preserve">=1,2,…,6 βάσει των περιοχών όπου κάθε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θα εμφανίζεται στην τελική σύνθεση. Οι μάσκες ορίστηκαν έτσι ώστε:</w:t>
      </w:r>
    </w:p>
    <w:p w14:paraId="6F95A07D" w14:textId="3E1DB494"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1:</w:t>
      </w:r>
      <w:r w:rsidRPr="0044628E">
        <w:rPr>
          <w:rFonts w:ascii="Courier New" w:hAnsi="Courier New" w:cs="Courier New"/>
          <w:sz w:val="24"/>
          <w:szCs w:val="24"/>
          <w:lang w:eastAsia="el-GR"/>
        </w:rPr>
        <w:t xml:space="preserve"> Σε κάθε σημείο </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το άθροισμα των μασκών ισούται με 1:</w:t>
      </w:r>
    </w:p>
    <w:p w14:paraId="5A3ACE20" w14:textId="2C6C91E9" w:rsidR="0044628E" w:rsidRPr="0044628E" w:rsidRDefault="00E71ECE" w:rsidP="0044628E">
      <w:pPr>
        <w:jc w:val="left"/>
        <w:rPr>
          <w:rFonts w:ascii="Courier New" w:hAnsi="Courier New" w:cs="Courier New"/>
          <w:sz w:val="24"/>
          <w:szCs w:val="24"/>
          <w:lang w:val="en-US" w:eastAsia="el-GR"/>
        </w:rPr>
      </w:pPr>
      <m:oMathPara>
        <m:oMath>
          <m:nary>
            <m:naryPr>
              <m:chr m:val="∑"/>
              <m:ctrlPr>
                <w:rPr>
                  <w:rFonts w:ascii="Cambria Math" w:hAnsi="Cambria Math" w:cs="Courier New"/>
                  <w:b/>
                  <w:sz w:val="24"/>
                  <w:szCs w:val="24"/>
                  <w:lang w:val="en-US" w:eastAsia="el-GR"/>
                </w:rPr>
              </m:ctrlPr>
            </m:naryPr>
            <m:sub>
              <m:r>
                <m:rPr>
                  <m:sty m:val="bi"/>
                </m:rPr>
                <w:rPr>
                  <w:rFonts w:ascii="Cambria Math" w:hAnsi="Cambria Math" w:cs="Courier New"/>
                  <w:sz w:val="24"/>
                  <w:szCs w:val="24"/>
                  <w:lang w:val="en-US" w:eastAsia="el-GR"/>
                </w:rPr>
                <m:t>k=1</m:t>
              </m:r>
              <m:ctrlPr>
                <w:rPr>
                  <w:rFonts w:ascii="Cambria Math" w:hAnsi="Cambria Math" w:cs="Courier New"/>
                  <w:b/>
                  <w:i/>
                  <w:sz w:val="24"/>
                  <w:szCs w:val="24"/>
                  <w:lang w:val="en-US" w:eastAsia="el-GR"/>
                </w:rPr>
              </m:ctrlPr>
            </m:sub>
            <m:sup>
              <m:r>
                <m:rPr>
                  <m:sty m:val="bi"/>
                </m:rPr>
                <w:rPr>
                  <w:rFonts w:ascii="Cambria Math" w:hAnsi="Cambria Math" w:cs="Courier New"/>
                  <w:sz w:val="24"/>
                  <w:szCs w:val="24"/>
                  <w:lang w:val="en-US" w:eastAsia="el-GR"/>
                </w:rPr>
                <m:t>6</m:t>
              </m:r>
              <m:ctrlPr>
                <w:rPr>
                  <w:rFonts w:ascii="Cambria Math" w:hAnsi="Cambria Math" w:cs="Courier New"/>
                  <w:b/>
                  <w:i/>
                  <w:sz w:val="24"/>
                  <w:szCs w:val="24"/>
                  <w:lang w:val="en-US" w:eastAsia="el-GR"/>
                </w:rPr>
              </m:ctrlPr>
            </m:sup>
            <m:e>
              <m:sSub>
                <m:sSubPr>
                  <m:ctrlPr>
                    <w:rPr>
                      <w:rFonts w:ascii="Cambria Math" w:hAnsi="Cambria Math" w:cs="Courier New"/>
                      <w:b/>
                      <w:i/>
                      <w:sz w:val="24"/>
                      <w:szCs w:val="24"/>
                      <w:lang w:val="en-US"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val="en-US" w:eastAsia="el-GR"/>
                    </w:rPr>
                  </m:ctrlPr>
                </m:dPr>
                <m:e>
                  <m:r>
                    <m:rPr>
                      <m:sty m:val="bi"/>
                    </m:rPr>
                    <w:rPr>
                      <w:rFonts w:ascii="Cambria Math" w:hAnsi="Cambria Math" w:cs="Courier New"/>
                      <w:sz w:val="24"/>
                      <w:szCs w:val="24"/>
                      <w:lang w:val="en-US" w:eastAsia="el-GR"/>
                    </w:rPr>
                    <m:t>n</m:t>
                  </m:r>
                </m:e>
              </m:d>
              <m:ctrlPr>
                <w:rPr>
                  <w:rFonts w:ascii="Cambria Math" w:hAnsi="Cambria Math" w:cs="Courier New"/>
                  <w:b/>
                  <w:i/>
                  <w:sz w:val="24"/>
                  <w:szCs w:val="24"/>
                  <w:lang w:val="en-US" w:eastAsia="el-GR"/>
                </w:rPr>
              </m:ctrlPr>
            </m:e>
          </m:nary>
          <m:r>
            <m:rPr>
              <m:sty m:val="bi"/>
            </m:rPr>
            <w:rPr>
              <w:rFonts w:ascii="Cambria Math" w:hAnsi="Cambria Math" w:cs="Courier New"/>
              <w:sz w:val="24"/>
              <w:szCs w:val="24"/>
              <w:lang w:val="en-US" w:eastAsia="el-GR"/>
            </w:rPr>
            <m:t>=1,</m:t>
          </m:r>
          <m:r>
            <m:rPr>
              <m:sty m:val="b"/>
            </m:rPr>
            <w:rPr>
              <w:rFonts w:ascii="Cambria Math" w:hAnsi="Cambria Math" w:cs="Courier New"/>
              <w:sz w:val="24"/>
              <w:szCs w:val="24"/>
              <w:lang w:val="en-US"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val="en-US" w:eastAsia="el-GR"/>
            </w:rPr>
            <m:t>∈</m:t>
          </m:r>
          <m:r>
            <m:rPr>
              <m:sty m:val="bi"/>
            </m:rPr>
            <w:rPr>
              <w:rFonts w:ascii="Cambria Math" w:hAnsi="Cambria Math" w:cs="Courier New"/>
              <w:sz w:val="24"/>
              <w:szCs w:val="24"/>
              <w:lang w:val="en-US" w:eastAsia="el-GR"/>
            </w:rPr>
            <m:t>S</m:t>
          </m:r>
        </m:oMath>
      </m:oMathPara>
    </w:p>
    <w:p w14:paraId="1D027F10" w14:textId="69705339" w:rsidR="0044628E" w:rsidRPr="0044628E" w:rsidRDefault="0044628E" w:rsidP="0044628E">
      <w:pPr>
        <w:numPr>
          <w:ilvl w:val="0"/>
          <w:numId w:val="48"/>
        </w:numPr>
        <w:jc w:val="left"/>
        <w:rPr>
          <w:rFonts w:ascii="Courier New" w:hAnsi="Courier New" w:cs="Courier New"/>
          <w:sz w:val="24"/>
          <w:szCs w:val="24"/>
          <w:lang w:eastAsia="el-GR"/>
        </w:rPr>
      </w:pPr>
      <w:r w:rsidRPr="0044628E">
        <w:rPr>
          <w:rFonts w:ascii="Courier New" w:hAnsi="Courier New" w:cs="Courier New"/>
          <w:b/>
          <w:bCs/>
          <w:sz w:val="24"/>
          <w:szCs w:val="24"/>
          <w:lang w:eastAsia="el-GR"/>
        </w:rPr>
        <w:t>Ιδιότητα 2:</w:t>
      </w:r>
      <w:r w:rsidRPr="0044628E">
        <w:rPr>
          <w:rFonts w:ascii="Courier New" w:hAnsi="Courier New" w:cs="Courier New"/>
          <w:sz w:val="24"/>
          <w:szCs w:val="24"/>
          <w:lang w:eastAsia="el-GR"/>
        </w:rPr>
        <w:t xml:space="preserve"> Η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είναι 1 μόνο στα σημεία όπου η τελική εικόνα </w:t>
      </w:r>
      <w:r w:rsidRPr="0044628E">
        <w:rPr>
          <w:rFonts w:ascii="Courier New" w:hAnsi="Courier New" w:cs="Courier New"/>
          <w:sz w:val="24"/>
          <w:szCs w:val="24"/>
          <w:lang w:val="en-US" w:eastAsia="el-GR"/>
        </w:rPr>
        <w:t>I</w:t>
      </w:r>
      <w:r w:rsidRPr="0044628E">
        <w:rPr>
          <w:rFonts w:ascii="Courier New" w:hAnsi="Courier New" w:cs="Courier New"/>
          <w:sz w:val="24"/>
          <w:szCs w:val="24"/>
          <w:lang w:eastAsia="el-GR"/>
        </w:rPr>
        <w:t>(</w:t>
      </w:r>
      <w:r w:rsidRPr="0044628E">
        <w:rPr>
          <w:rFonts w:ascii="Courier New" w:hAnsi="Courier New" w:cs="Courier New"/>
          <w:sz w:val="24"/>
          <w:szCs w:val="24"/>
          <w:lang w:val="en-US" w:eastAsia="el-GR"/>
        </w:rPr>
        <w:t>n</w:t>
      </w:r>
      <w:r w:rsidRPr="0044628E">
        <w:rPr>
          <w:rFonts w:ascii="Courier New" w:hAnsi="Courier New" w:cs="Courier New"/>
          <w:sz w:val="24"/>
          <w:szCs w:val="24"/>
          <w:lang w:eastAsia="el-GR"/>
        </w:rPr>
        <w:t xml:space="preserve">) ισούται με την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w:t>
      </w:r>
    </w:p>
    <w:p w14:paraId="03D14FB3" w14:textId="79553F39" w:rsidR="0044628E" w:rsidRPr="00435CEC" w:rsidRDefault="00435CEC" w:rsidP="0044628E">
      <w:pPr>
        <w:jc w:val="left"/>
        <w:rPr>
          <w:rFonts w:ascii="Courier New" w:hAnsi="Courier New" w:cs="Courier New"/>
          <w:b/>
          <w:sz w:val="24"/>
          <w:szCs w:val="24"/>
          <w:lang w:val="en-US" w:eastAsia="el-GR"/>
        </w:rPr>
      </w:pPr>
      <m:oMathPara>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=1</m:t>
          </m:r>
          <m:r>
            <m:rPr>
              <m:nor/>
            </m:rPr>
            <w:rPr>
              <w:rFonts w:ascii="Cambria Math" w:hAnsi="Cambria Math" w:cs="Courier New"/>
              <w:b/>
              <w:sz w:val="24"/>
              <w:szCs w:val="24"/>
              <w:lang w:eastAsia="el-GR"/>
            </w:rPr>
            <m:t xml:space="preserve"> αν και μόνο αν </m:t>
          </m:r>
          <m:r>
            <m:rPr>
              <m:sty m:val="bi"/>
            </m:rPr>
            <w:rPr>
              <w:rFonts w:ascii="Cambria Math" w:hAnsi="Cambria Math" w:cs="Courier New"/>
              <w:sz w:val="24"/>
              <w:szCs w:val="24"/>
              <w:lang w:val="en-US" w:eastAsia="el-GR"/>
            </w:rPr>
            <m:t>I</m:t>
          </m:r>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r>
            <m:rPr>
              <m:sty m:val="bi"/>
            </m:rPr>
            <w:rPr>
              <w:rFonts w:ascii="Cambria Math" w:hAnsi="Cambria Math" w:cs="Courier New"/>
              <w:sz w:val="24"/>
              <w:szCs w:val="24"/>
              <w:lang w:eastAsia="el-GR"/>
            </w:rPr>
            <m:t>,</m:t>
          </m:r>
          <m:r>
            <m:rPr>
              <m:sty m:val="b"/>
            </m:rPr>
            <w:rPr>
              <w:rFonts w:ascii="Cambria Math" w:hAnsi="Cambria Math" w:cs="Courier New"/>
              <w:sz w:val="24"/>
              <w:szCs w:val="24"/>
              <w:lang w:eastAsia="el-GR"/>
            </w:rPr>
            <m:t> ∀</m:t>
          </m:r>
          <m:r>
            <m:rPr>
              <m:sty m:val="bi"/>
            </m:rPr>
            <w:rPr>
              <w:rFonts w:ascii="Cambria Math" w:hAnsi="Cambria Math" w:cs="Courier New"/>
              <w:sz w:val="24"/>
              <w:szCs w:val="24"/>
              <w:lang w:val="en-US" w:eastAsia="el-GR"/>
            </w:rPr>
            <m:t>n</m:t>
          </m:r>
          <m:r>
            <m:rPr>
              <m:sty m:val="b"/>
            </m:rPr>
            <w:rPr>
              <w:rFonts w:ascii="Cambria Math" w:hAnsi="Cambria Math" w:cs="Courier New"/>
              <w:sz w:val="24"/>
              <w:szCs w:val="24"/>
              <w:lang w:eastAsia="el-GR"/>
            </w:rPr>
            <m:t>∈</m:t>
          </m:r>
          <m:r>
            <m:rPr>
              <m:sty m:val="bi"/>
            </m:rPr>
            <w:rPr>
              <w:rFonts w:ascii="Cambria Math" w:hAnsi="Cambria Math" w:cs="Courier New"/>
              <w:sz w:val="24"/>
              <w:szCs w:val="24"/>
              <w:lang w:val="en-US" w:eastAsia="el-GR"/>
            </w:rPr>
            <m:t>S</m:t>
          </m:r>
        </m:oMath>
      </m:oMathPara>
    </w:p>
    <w:p w14:paraId="59776F63" w14:textId="77777777" w:rsidR="00435CEC" w:rsidRPr="0044628E" w:rsidRDefault="00435CEC" w:rsidP="0044628E">
      <w:pPr>
        <w:jc w:val="left"/>
        <w:rPr>
          <w:rFonts w:ascii="Courier New" w:hAnsi="Courier New" w:cs="Courier New"/>
          <w:sz w:val="24"/>
          <w:szCs w:val="24"/>
          <w:lang w:eastAsia="el-GR"/>
        </w:rPr>
      </w:pPr>
    </w:p>
    <w:p w14:paraId="000921C1" w14:textId="77777777" w:rsidR="0041635B" w:rsidRPr="0041635B" w:rsidRDefault="0041635B" w:rsidP="0041635B">
      <w:pPr>
        <w:shd w:val="clear" w:color="auto" w:fill="F0F0F0"/>
        <w:jc w:val="left"/>
        <w:rPr>
          <w:lang w:val="en-US"/>
        </w:rPr>
      </w:pPr>
      <w:r w:rsidRPr="0041635B">
        <w:rPr>
          <w:rFonts w:ascii="Courier New" w:hAnsi="Courier New" w:cs="Courier New"/>
          <w:b/>
          <w:color w:val="444444"/>
          <w:lang w:val="en-US"/>
        </w:rPr>
        <w:t>def</w:t>
      </w:r>
      <w:r w:rsidRPr="0041635B">
        <w:rPr>
          <w:rFonts w:ascii="Courier New" w:hAnsi="Courier New" w:cs="Courier New"/>
          <w:color w:val="444444"/>
          <w:lang w:val="en-US"/>
        </w:rPr>
        <w:t xml:space="preserve"> </w:t>
      </w:r>
      <w:proofErr w:type="spellStart"/>
      <w:r w:rsidRPr="0041635B">
        <w:rPr>
          <w:rFonts w:ascii="Courier New" w:hAnsi="Courier New" w:cs="Courier New"/>
          <w:b/>
          <w:color w:val="880000"/>
          <w:lang w:val="en-US"/>
        </w:rPr>
        <w:t>create_masks</w:t>
      </w:r>
      <w:proofErr w:type="spellEnd"/>
      <w:r w:rsidRPr="0041635B">
        <w:rPr>
          <w:rFonts w:ascii="Courier New" w:hAnsi="Courier New" w:cs="Courier New"/>
          <w:color w:val="444444"/>
          <w:lang w:val="en-US"/>
        </w:rPr>
        <w:t>(</w:t>
      </w:r>
      <w:proofErr w:type="spellStart"/>
      <w:r w:rsidRPr="0041635B">
        <w:rPr>
          <w:rFonts w:ascii="Courier New" w:hAnsi="Courier New" w:cs="Courier New"/>
          <w:color w:val="444444"/>
          <w:lang w:val="en-US"/>
        </w:rPr>
        <w:t>image_shape</w:t>
      </w:r>
      <w:proofErr w:type="spellEnd"/>
      <w:r w:rsidRPr="0041635B">
        <w:rPr>
          <w:rFonts w:ascii="Courier New" w:hAnsi="Courier New" w:cs="Courier New"/>
          <w:color w:val="444444"/>
          <w:lang w:val="en-US"/>
        </w:rPr>
        <w:t>, regions):</w:t>
      </w:r>
      <w:r w:rsidRPr="0041635B">
        <w:rPr>
          <w:rFonts w:ascii="Courier New" w:hAnsi="Courier New" w:cs="Courier New"/>
          <w:color w:val="444444"/>
          <w:lang w:val="en-US"/>
        </w:rPr>
        <w:br/>
        <w:t xml:space="preserve">    </w:t>
      </w:r>
      <w:r w:rsidRPr="0041635B">
        <w:rPr>
          <w:rFonts w:ascii="Courier New" w:hAnsi="Courier New" w:cs="Courier New"/>
          <w:color w:val="880000"/>
          <w:lang w:val="en-US"/>
        </w:rPr>
        <w:t>"""</w:t>
      </w:r>
      <w:r w:rsidRPr="0041635B">
        <w:rPr>
          <w:rFonts w:ascii="Courier New" w:hAnsi="Courier New" w:cs="Courier New"/>
          <w:color w:val="880000"/>
          <w:lang w:val="en-US"/>
        </w:rPr>
        <w:br/>
        <w:t xml:space="preserve">    Create masks following properties 1 and 2:</w:t>
      </w:r>
      <w:r w:rsidRPr="0041635B">
        <w:rPr>
          <w:rFonts w:ascii="Courier New" w:hAnsi="Courier New" w:cs="Courier New"/>
          <w:color w:val="880000"/>
          <w:lang w:val="en-US"/>
        </w:rPr>
        <w:br/>
        <w:t xml:space="preserve">    1. Sum of all masks = 1 everywhere</w:t>
      </w:r>
      <w:r w:rsidRPr="0041635B">
        <w:rPr>
          <w:rFonts w:ascii="Courier New" w:hAnsi="Courier New" w:cs="Courier New"/>
          <w:color w:val="880000"/>
          <w:lang w:val="en-US"/>
        </w:rPr>
        <w:br/>
        <w:t xml:space="preserve">    2. </w:t>
      </w:r>
      <w:proofErr w:type="spellStart"/>
      <w:r w:rsidRPr="0041635B">
        <w:rPr>
          <w:rFonts w:ascii="Courier New" w:hAnsi="Courier New" w:cs="Courier New"/>
          <w:color w:val="880000"/>
          <w:lang w:val="en-US"/>
        </w:rPr>
        <w:t>mk</w:t>
      </w:r>
      <w:proofErr w:type="spellEnd"/>
      <w:r w:rsidRPr="0041635B">
        <w:rPr>
          <w:rFonts w:ascii="Courier New" w:hAnsi="Courier New" w:cs="Courier New"/>
          <w:color w:val="880000"/>
          <w:lang w:val="en-US"/>
        </w:rPr>
        <w:t>(n) = 1 where image k should be visible</w:t>
      </w:r>
      <w:r w:rsidRPr="0041635B">
        <w:rPr>
          <w:rFonts w:ascii="Courier New" w:hAnsi="Courier New" w:cs="Courier New"/>
          <w:color w:val="880000"/>
          <w:lang w:val="en-US"/>
        </w:rPr>
        <w:br/>
        <w:t xml:space="preserve">    """</w:t>
      </w:r>
      <w:r w:rsidRPr="0041635B">
        <w:rPr>
          <w:rFonts w:ascii="Courier New" w:hAnsi="Courier New" w:cs="Courier New"/>
          <w:color w:val="444444"/>
          <w:lang w:val="en-US"/>
        </w:rPr>
        <w:br/>
        <w:t xml:space="preserve">    masks = {}</w:t>
      </w:r>
      <w:r w:rsidRPr="0041635B">
        <w:rPr>
          <w:rFonts w:ascii="Courier New" w:hAnsi="Courier New" w:cs="Courier New"/>
          <w:color w:val="444444"/>
          <w:lang w:val="en-US"/>
        </w:rPr>
        <w:br/>
        <w:t xml:space="preserve">    </w:t>
      </w:r>
      <w:proofErr w:type="spellStart"/>
      <w:r w:rsidRPr="0041635B">
        <w:rPr>
          <w:rFonts w:ascii="Courier New" w:hAnsi="Courier New" w:cs="Courier New"/>
          <w:color w:val="444444"/>
          <w:lang w:val="en-US"/>
        </w:rPr>
        <w:t>total_mask</w:t>
      </w:r>
      <w:proofErr w:type="spellEnd"/>
      <w:r w:rsidRPr="0041635B">
        <w:rPr>
          <w:rFonts w:ascii="Courier New" w:hAnsi="Courier New" w:cs="Courier New"/>
          <w:color w:val="444444"/>
          <w:lang w:val="en-US"/>
        </w:rPr>
        <w:t xml:space="preserve"> = </w:t>
      </w:r>
      <w:proofErr w:type="spellStart"/>
      <w:r w:rsidRPr="0041635B">
        <w:rPr>
          <w:rFonts w:ascii="Courier New" w:hAnsi="Courier New" w:cs="Courier New"/>
          <w:color w:val="444444"/>
          <w:lang w:val="en-US"/>
        </w:rPr>
        <w:t>np.zeros</w:t>
      </w:r>
      <w:proofErr w:type="spellEnd"/>
      <w:r w:rsidRPr="0041635B">
        <w:rPr>
          <w:rFonts w:ascii="Courier New" w:hAnsi="Courier New" w:cs="Courier New"/>
          <w:color w:val="444444"/>
          <w:lang w:val="en-US"/>
        </w:rPr>
        <w:t>(</w:t>
      </w:r>
      <w:proofErr w:type="spellStart"/>
      <w:r w:rsidRPr="0041635B">
        <w:rPr>
          <w:rFonts w:ascii="Courier New" w:hAnsi="Courier New" w:cs="Courier New"/>
          <w:color w:val="444444"/>
          <w:lang w:val="en-US"/>
        </w:rPr>
        <w:t>image_shape</w:t>
      </w:r>
      <w:proofErr w:type="spellEnd"/>
      <w:r w:rsidRPr="0041635B">
        <w:rPr>
          <w:rFonts w:ascii="Courier New" w:hAnsi="Courier New" w:cs="Courier New"/>
          <w:color w:val="444444"/>
          <w:lang w:val="en-US"/>
        </w:rPr>
        <w:t>[:</w:t>
      </w:r>
      <w:r w:rsidRPr="0041635B">
        <w:rPr>
          <w:rFonts w:ascii="Courier New" w:hAnsi="Courier New" w:cs="Courier New"/>
          <w:color w:val="880000"/>
          <w:lang w:val="en-US"/>
        </w:rPr>
        <w:t>2</w:t>
      </w:r>
      <w:r w:rsidRPr="0041635B">
        <w:rPr>
          <w:rFonts w:ascii="Courier New" w:hAnsi="Courier New" w:cs="Courier New"/>
          <w:color w:val="444444"/>
          <w:lang w:val="en-US"/>
        </w:rPr>
        <w:t xml:space="preserve">], </w:t>
      </w:r>
      <w:proofErr w:type="spellStart"/>
      <w:r w:rsidRPr="0041635B">
        <w:rPr>
          <w:rFonts w:ascii="Courier New" w:hAnsi="Courier New" w:cs="Courier New"/>
          <w:color w:val="444444"/>
          <w:lang w:val="en-US"/>
        </w:rPr>
        <w:t>dtype</w:t>
      </w:r>
      <w:proofErr w:type="spellEnd"/>
      <w:r w:rsidRPr="0041635B">
        <w:rPr>
          <w:rFonts w:ascii="Courier New" w:hAnsi="Courier New" w:cs="Courier New"/>
          <w:color w:val="444444"/>
          <w:lang w:val="en-US"/>
        </w:rPr>
        <w:t>=np.float32)</w:t>
      </w:r>
      <w:r w:rsidRPr="0041635B">
        <w:rPr>
          <w:rFonts w:ascii="Courier New" w:hAnsi="Courier New" w:cs="Courier New"/>
          <w:color w:val="444444"/>
          <w:lang w:val="en-US"/>
        </w:rPr>
        <w:br/>
      </w:r>
      <w:r w:rsidRPr="0041635B">
        <w:rPr>
          <w:rFonts w:ascii="Courier New" w:hAnsi="Courier New" w:cs="Courier New"/>
          <w:color w:val="444444"/>
          <w:lang w:val="en-US"/>
        </w:rPr>
        <w:br/>
        <w:t xml:space="preserve">    </w:t>
      </w:r>
      <w:r w:rsidRPr="0041635B">
        <w:rPr>
          <w:rFonts w:ascii="Courier New" w:hAnsi="Courier New" w:cs="Courier New"/>
          <w:b/>
          <w:color w:val="444444"/>
          <w:lang w:val="en-US"/>
        </w:rPr>
        <w:t>for</w:t>
      </w:r>
      <w:r w:rsidRPr="0041635B">
        <w:rPr>
          <w:rFonts w:ascii="Courier New" w:hAnsi="Courier New" w:cs="Courier New"/>
          <w:color w:val="444444"/>
          <w:lang w:val="en-US"/>
        </w:rPr>
        <w:t xml:space="preserve"> name, region </w:t>
      </w:r>
      <w:r w:rsidRPr="0041635B">
        <w:rPr>
          <w:rFonts w:ascii="Courier New" w:hAnsi="Courier New" w:cs="Courier New"/>
          <w:b/>
          <w:color w:val="444444"/>
          <w:lang w:val="en-US"/>
        </w:rPr>
        <w:t>in</w:t>
      </w:r>
      <w:r w:rsidRPr="0041635B">
        <w:rPr>
          <w:rFonts w:ascii="Courier New" w:hAnsi="Courier New" w:cs="Courier New"/>
          <w:color w:val="444444"/>
          <w:lang w:val="en-US"/>
        </w:rPr>
        <w:t xml:space="preserve"> </w:t>
      </w:r>
      <w:proofErr w:type="spellStart"/>
      <w:r w:rsidRPr="0041635B">
        <w:rPr>
          <w:rFonts w:ascii="Courier New" w:hAnsi="Courier New" w:cs="Courier New"/>
          <w:color w:val="444444"/>
          <w:lang w:val="en-US"/>
        </w:rPr>
        <w:t>regions.items</w:t>
      </w:r>
      <w:proofErr w:type="spellEnd"/>
      <w:r w:rsidRPr="0041635B">
        <w:rPr>
          <w:rFonts w:ascii="Courier New" w:hAnsi="Courier New" w:cs="Courier New"/>
          <w:color w:val="444444"/>
          <w:lang w:val="en-US"/>
        </w:rPr>
        <w:t>():</w:t>
      </w:r>
      <w:r w:rsidRPr="0041635B">
        <w:rPr>
          <w:rFonts w:ascii="Courier New" w:hAnsi="Courier New" w:cs="Courier New"/>
          <w:color w:val="444444"/>
          <w:lang w:val="en-US"/>
        </w:rPr>
        <w:br/>
        <w:t xml:space="preserve">        mask = </w:t>
      </w:r>
      <w:proofErr w:type="spellStart"/>
      <w:r w:rsidRPr="0041635B">
        <w:rPr>
          <w:rFonts w:ascii="Courier New" w:hAnsi="Courier New" w:cs="Courier New"/>
          <w:color w:val="444444"/>
          <w:lang w:val="en-US"/>
        </w:rPr>
        <w:t>np.zeros</w:t>
      </w:r>
      <w:proofErr w:type="spellEnd"/>
      <w:r w:rsidRPr="0041635B">
        <w:rPr>
          <w:rFonts w:ascii="Courier New" w:hAnsi="Courier New" w:cs="Courier New"/>
          <w:color w:val="444444"/>
          <w:lang w:val="en-US"/>
        </w:rPr>
        <w:t>(</w:t>
      </w:r>
      <w:proofErr w:type="spellStart"/>
      <w:r w:rsidRPr="0041635B">
        <w:rPr>
          <w:rFonts w:ascii="Courier New" w:hAnsi="Courier New" w:cs="Courier New"/>
          <w:color w:val="444444"/>
          <w:lang w:val="en-US"/>
        </w:rPr>
        <w:t>image_shape</w:t>
      </w:r>
      <w:proofErr w:type="spellEnd"/>
      <w:r w:rsidRPr="0041635B">
        <w:rPr>
          <w:rFonts w:ascii="Courier New" w:hAnsi="Courier New" w:cs="Courier New"/>
          <w:color w:val="444444"/>
          <w:lang w:val="en-US"/>
        </w:rPr>
        <w:t>[:</w:t>
      </w:r>
      <w:r w:rsidRPr="0041635B">
        <w:rPr>
          <w:rFonts w:ascii="Courier New" w:hAnsi="Courier New" w:cs="Courier New"/>
          <w:color w:val="880000"/>
          <w:lang w:val="en-US"/>
        </w:rPr>
        <w:t>2</w:t>
      </w:r>
      <w:r w:rsidRPr="0041635B">
        <w:rPr>
          <w:rFonts w:ascii="Courier New" w:hAnsi="Courier New" w:cs="Courier New"/>
          <w:color w:val="444444"/>
          <w:lang w:val="en-US"/>
        </w:rPr>
        <w:t xml:space="preserve">], </w:t>
      </w:r>
      <w:proofErr w:type="spellStart"/>
      <w:r w:rsidRPr="0041635B">
        <w:rPr>
          <w:rFonts w:ascii="Courier New" w:hAnsi="Courier New" w:cs="Courier New"/>
          <w:color w:val="444444"/>
          <w:lang w:val="en-US"/>
        </w:rPr>
        <w:t>dtype</w:t>
      </w:r>
      <w:proofErr w:type="spellEnd"/>
      <w:r w:rsidRPr="0041635B">
        <w:rPr>
          <w:rFonts w:ascii="Courier New" w:hAnsi="Courier New" w:cs="Courier New"/>
          <w:color w:val="444444"/>
          <w:lang w:val="en-US"/>
        </w:rPr>
        <w:t>=np.float32)</w:t>
      </w:r>
      <w:r w:rsidRPr="0041635B">
        <w:rPr>
          <w:rFonts w:ascii="Courier New" w:hAnsi="Courier New" w:cs="Courier New"/>
          <w:color w:val="444444"/>
          <w:lang w:val="en-US"/>
        </w:rPr>
        <w:br/>
        <w:t xml:space="preserve">        y1, y2, x1, x2 = region</w:t>
      </w:r>
      <w:r w:rsidRPr="0041635B">
        <w:rPr>
          <w:rFonts w:ascii="Courier New" w:hAnsi="Courier New" w:cs="Courier New"/>
          <w:color w:val="444444"/>
          <w:lang w:val="en-US"/>
        </w:rPr>
        <w:br/>
        <w:t xml:space="preserve">        mask[y1:y2, x1:x2] = </w:t>
      </w:r>
      <w:r w:rsidRPr="0041635B">
        <w:rPr>
          <w:rFonts w:ascii="Courier New" w:hAnsi="Courier New" w:cs="Courier New"/>
          <w:color w:val="880000"/>
          <w:lang w:val="en-US"/>
        </w:rPr>
        <w:t>1</w:t>
      </w:r>
      <w:r w:rsidRPr="0041635B">
        <w:rPr>
          <w:rFonts w:ascii="Courier New" w:hAnsi="Courier New" w:cs="Courier New"/>
          <w:color w:val="444444"/>
          <w:lang w:val="en-US"/>
        </w:rPr>
        <w:br/>
        <w:t xml:space="preserve">        </w:t>
      </w:r>
      <w:r w:rsidRPr="0041635B">
        <w:rPr>
          <w:rFonts w:ascii="Courier New" w:hAnsi="Courier New" w:cs="Courier New"/>
          <w:color w:val="888888"/>
          <w:lang w:val="en-US"/>
        </w:rPr>
        <w:t># Apply Gaussian blur for smooth transitions</w:t>
      </w:r>
      <w:r w:rsidRPr="0041635B">
        <w:rPr>
          <w:rFonts w:ascii="Courier New" w:hAnsi="Courier New" w:cs="Courier New"/>
          <w:color w:val="444444"/>
          <w:lang w:val="en-US"/>
        </w:rPr>
        <w:br/>
        <w:t xml:space="preserve">        mask = cv2.GaussianBlur(mask, (</w:t>
      </w:r>
      <w:r w:rsidRPr="0041635B">
        <w:rPr>
          <w:rFonts w:ascii="Courier New" w:hAnsi="Courier New" w:cs="Courier New"/>
          <w:color w:val="880000"/>
          <w:lang w:val="en-US"/>
        </w:rPr>
        <w:t>31</w:t>
      </w:r>
      <w:r w:rsidRPr="0041635B">
        <w:rPr>
          <w:rFonts w:ascii="Courier New" w:hAnsi="Courier New" w:cs="Courier New"/>
          <w:color w:val="444444"/>
          <w:lang w:val="en-US"/>
        </w:rPr>
        <w:t xml:space="preserve">, </w:t>
      </w:r>
      <w:r w:rsidRPr="0041635B">
        <w:rPr>
          <w:rFonts w:ascii="Courier New" w:hAnsi="Courier New" w:cs="Courier New"/>
          <w:color w:val="880000"/>
          <w:lang w:val="en-US"/>
        </w:rPr>
        <w:t>31</w:t>
      </w:r>
      <w:r w:rsidRPr="0041635B">
        <w:rPr>
          <w:rFonts w:ascii="Courier New" w:hAnsi="Courier New" w:cs="Courier New"/>
          <w:color w:val="444444"/>
          <w:lang w:val="en-US"/>
        </w:rPr>
        <w:t xml:space="preserve">), </w:t>
      </w:r>
      <w:r w:rsidRPr="0041635B">
        <w:rPr>
          <w:rFonts w:ascii="Courier New" w:hAnsi="Courier New" w:cs="Courier New"/>
          <w:color w:val="880000"/>
          <w:lang w:val="en-US"/>
        </w:rPr>
        <w:t>10</w:t>
      </w:r>
      <w:r w:rsidRPr="0041635B">
        <w:rPr>
          <w:rFonts w:ascii="Courier New" w:hAnsi="Courier New" w:cs="Courier New"/>
          <w:color w:val="444444"/>
          <w:lang w:val="en-US"/>
        </w:rPr>
        <w:t>)</w:t>
      </w:r>
      <w:r w:rsidRPr="0041635B">
        <w:rPr>
          <w:rFonts w:ascii="Courier New" w:hAnsi="Courier New" w:cs="Courier New"/>
          <w:color w:val="444444"/>
          <w:lang w:val="en-US"/>
        </w:rPr>
        <w:br/>
        <w:t xml:space="preserve">        masks[name] = mask</w:t>
      </w:r>
      <w:r w:rsidRPr="0041635B">
        <w:rPr>
          <w:rFonts w:ascii="Courier New" w:hAnsi="Courier New" w:cs="Courier New"/>
          <w:color w:val="444444"/>
          <w:lang w:val="en-US"/>
        </w:rPr>
        <w:br/>
        <w:t xml:space="preserve">        </w:t>
      </w:r>
      <w:proofErr w:type="spellStart"/>
      <w:r w:rsidRPr="0041635B">
        <w:rPr>
          <w:rFonts w:ascii="Courier New" w:hAnsi="Courier New" w:cs="Courier New"/>
          <w:color w:val="444444"/>
          <w:lang w:val="en-US"/>
        </w:rPr>
        <w:t>total_mask</w:t>
      </w:r>
      <w:proofErr w:type="spellEnd"/>
      <w:r w:rsidRPr="0041635B">
        <w:rPr>
          <w:rFonts w:ascii="Courier New" w:hAnsi="Courier New" w:cs="Courier New"/>
          <w:color w:val="444444"/>
          <w:lang w:val="en-US"/>
        </w:rPr>
        <w:t xml:space="preserve"> += mask</w:t>
      </w:r>
      <w:r w:rsidRPr="0041635B">
        <w:rPr>
          <w:rFonts w:ascii="Courier New" w:hAnsi="Courier New" w:cs="Courier New"/>
          <w:color w:val="444444"/>
          <w:lang w:val="en-US"/>
        </w:rPr>
        <w:br/>
      </w:r>
      <w:r w:rsidRPr="0041635B">
        <w:rPr>
          <w:rFonts w:ascii="Courier New" w:hAnsi="Courier New" w:cs="Courier New"/>
          <w:color w:val="444444"/>
          <w:lang w:val="en-US"/>
        </w:rPr>
        <w:br/>
        <w:t xml:space="preserve">    </w:t>
      </w:r>
      <w:r w:rsidRPr="0041635B">
        <w:rPr>
          <w:rFonts w:ascii="Courier New" w:hAnsi="Courier New" w:cs="Courier New"/>
          <w:color w:val="888888"/>
          <w:lang w:val="en-US"/>
        </w:rPr>
        <w:t># Normalize masks to ensure they sum to 1 (Property 1)</w:t>
      </w:r>
      <w:r w:rsidRPr="0041635B">
        <w:rPr>
          <w:rFonts w:ascii="Courier New" w:hAnsi="Courier New" w:cs="Courier New"/>
          <w:color w:val="444444"/>
          <w:lang w:val="en-US"/>
        </w:rPr>
        <w:br/>
        <w:t xml:space="preserve">    </w:t>
      </w:r>
      <w:proofErr w:type="spellStart"/>
      <w:r w:rsidRPr="0041635B">
        <w:rPr>
          <w:rFonts w:ascii="Courier New" w:hAnsi="Courier New" w:cs="Courier New"/>
          <w:color w:val="444444"/>
          <w:lang w:val="en-US"/>
        </w:rPr>
        <w:t>total_mask</w:t>
      </w:r>
      <w:proofErr w:type="spellEnd"/>
      <w:r w:rsidRPr="0041635B">
        <w:rPr>
          <w:rFonts w:ascii="Courier New" w:hAnsi="Courier New" w:cs="Courier New"/>
          <w:color w:val="444444"/>
          <w:lang w:val="en-US"/>
        </w:rPr>
        <w:t xml:space="preserve"> = </w:t>
      </w:r>
      <w:proofErr w:type="spellStart"/>
      <w:r w:rsidRPr="0041635B">
        <w:rPr>
          <w:rFonts w:ascii="Courier New" w:hAnsi="Courier New" w:cs="Courier New"/>
          <w:color w:val="444444"/>
          <w:lang w:val="en-US"/>
        </w:rPr>
        <w:t>np.maximum</w:t>
      </w:r>
      <w:proofErr w:type="spellEnd"/>
      <w:r w:rsidRPr="0041635B">
        <w:rPr>
          <w:rFonts w:ascii="Courier New" w:hAnsi="Courier New" w:cs="Courier New"/>
          <w:color w:val="444444"/>
          <w:lang w:val="en-US"/>
        </w:rPr>
        <w:t>(</w:t>
      </w:r>
      <w:proofErr w:type="spellStart"/>
      <w:r w:rsidRPr="0041635B">
        <w:rPr>
          <w:rFonts w:ascii="Courier New" w:hAnsi="Courier New" w:cs="Courier New"/>
          <w:color w:val="444444"/>
          <w:lang w:val="en-US"/>
        </w:rPr>
        <w:t>total_mask</w:t>
      </w:r>
      <w:proofErr w:type="spellEnd"/>
      <w:r w:rsidRPr="0041635B">
        <w:rPr>
          <w:rFonts w:ascii="Courier New" w:hAnsi="Courier New" w:cs="Courier New"/>
          <w:color w:val="444444"/>
          <w:lang w:val="en-US"/>
        </w:rPr>
        <w:t xml:space="preserve">, </w:t>
      </w:r>
      <w:r w:rsidRPr="0041635B">
        <w:rPr>
          <w:rFonts w:ascii="Courier New" w:hAnsi="Courier New" w:cs="Courier New"/>
          <w:color w:val="880000"/>
          <w:lang w:val="en-US"/>
        </w:rPr>
        <w:t>1e-7</w:t>
      </w:r>
      <w:r w:rsidRPr="0041635B">
        <w:rPr>
          <w:rFonts w:ascii="Courier New" w:hAnsi="Courier New" w:cs="Courier New"/>
          <w:color w:val="444444"/>
          <w:lang w:val="en-US"/>
        </w:rPr>
        <w:t>)</w:t>
      </w:r>
      <w:r w:rsidRPr="0041635B">
        <w:rPr>
          <w:rFonts w:ascii="Courier New" w:hAnsi="Courier New" w:cs="Courier New"/>
          <w:color w:val="444444"/>
          <w:lang w:val="en-US"/>
        </w:rPr>
        <w:br/>
        <w:t xml:space="preserve">    </w:t>
      </w:r>
      <w:r w:rsidRPr="0041635B">
        <w:rPr>
          <w:rFonts w:ascii="Courier New" w:hAnsi="Courier New" w:cs="Courier New"/>
          <w:b/>
          <w:color w:val="444444"/>
          <w:lang w:val="en-US"/>
        </w:rPr>
        <w:t>for</w:t>
      </w:r>
      <w:r w:rsidRPr="0041635B">
        <w:rPr>
          <w:rFonts w:ascii="Courier New" w:hAnsi="Courier New" w:cs="Courier New"/>
          <w:color w:val="444444"/>
          <w:lang w:val="en-US"/>
        </w:rPr>
        <w:t xml:space="preserve"> name </w:t>
      </w:r>
      <w:r w:rsidRPr="0041635B">
        <w:rPr>
          <w:rFonts w:ascii="Courier New" w:hAnsi="Courier New" w:cs="Courier New"/>
          <w:b/>
          <w:color w:val="444444"/>
          <w:lang w:val="en-US"/>
        </w:rPr>
        <w:t>in</w:t>
      </w:r>
      <w:r w:rsidRPr="0041635B">
        <w:rPr>
          <w:rFonts w:ascii="Courier New" w:hAnsi="Courier New" w:cs="Courier New"/>
          <w:color w:val="444444"/>
          <w:lang w:val="en-US"/>
        </w:rPr>
        <w:t xml:space="preserve"> masks:</w:t>
      </w:r>
      <w:r w:rsidRPr="0041635B">
        <w:rPr>
          <w:rFonts w:ascii="Courier New" w:hAnsi="Courier New" w:cs="Courier New"/>
          <w:color w:val="444444"/>
          <w:lang w:val="en-US"/>
        </w:rPr>
        <w:br/>
        <w:t xml:space="preserve">        masks[name] = masks[name] / </w:t>
      </w:r>
      <w:proofErr w:type="spellStart"/>
      <w:r w:rsidRPr="0041635B">
        <w:rPr>
          <w:rFonts w:ascii="Courier New" w:hAnsi="Courier New" w:cs="Courier New"/>
          <w:color w:val="444444"/>
          <w:lang w:val="en-US"/>
        </w:rPr>
        <w:t>total_mask</w:t>
      </w:r>
      <w:proofErr w:type="spellEnd"/>
      <w:r w:rsidRPr="0041635B">
        <w:rPr>
          <w:rFonts w:ascii="Courier New" w:hAnsi="Courier New" w:cs="Courier New"/>
          <w:color w:val="444444"/>
          <w:lang w:val="en-US"/>
        </w:rPr>
        <w:br/>
      </w:r>
      <w:r w:rsidRPr="0041635B">
        <w:rPr>
          <w:rFonts w:ascii="Courier New" w:hAnsi="Courier New" w:cs="Courier New"/>
          <w:color w:val="444444"/>
          <w:lang w:val="en-US"/>
        </w:rPr>
        <w:br/>
        <w:t xml:space="preserve">    </w:t>
      </w:r>
      <w:r w:rsidRPr="0041635B">
        <w:rPr>
          <w:rFonts w:ascii="Courier New" w:hAnsi="Courier New" w:cs="Courier New"/>
          <w:b/>
          <w:color w:val="444444"/>
          <w:lang w:val="en-US"/>
        </w:rPr>
        <w:t>return</w:t>
      </w:r>
      <w:r w:rsidRPr="0041635B">
        <w:rPr>
          <w:rFonts w:ascii="Courier New" w:hAnsi="Courier New" w:cs="Courier New"/>
          <w:color w:val="444444"/>
          <w:lang w:val="en-US"/>
        </w:rPr>
        <w:t xml:space="preserve"> masks</w:t>
      </w:r>
    </w:p>
    <w:p w14:paraId="1572B07C" w14:textId="55718BB2" w:rsidR="0044628E" w:rsidRPr="0041635B" w:rsidRDefault="0044628E" w:rsidP="0041635B">
      <w:pPr>
        <w:rPr>
          <w:lang w:val="en-US" w:eastAsia="el-GR"/>
        </w:rPr>
      </w:pPr>
    </w:p>
    <w:p w14:paraId="6BE93227" w14:textId="77777777" w:rsid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συνάρτηση </w:t>
      </w:r>
      <w:r w:rsidRPr="0044628E">
        <w:rPr>
          <w:rFonts w:ascii="Courier New" w:hAnsi="Courier New" w:cs="Courier New"/>
          <w:sz w:val="24"/>
          <w:szCs w:val="24"/>
          <w:lang w:val="en-US" w:eastAsia="el-GR"/>
        </w:rPr>
        <w:t>create</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masks</w:t>
      </w:r>
      <w:r w:rsidRPr="0044628E">
        <w:rPr>
          <w:rFonts w:ascii="Courier New" w:hAnsi="Courier New" w:cs="Courier New"/>
          <w:sz w:val="24"/>
          <w:szCs w:val="24"/>
          <w:lang w:eastAsia="el-GR"/>
        </w:rPr>
        <w:t xml:space="preserve"> δημιουργεί τις απαραίτητες μάσκες βάσει των καθορισμένων περιοχών, εφαρμόζοντας </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 xml:space="preserve"> θόλωση στα άκρα για ομαλή μετάβαση και εξασφαλίζοντας ότι οι μάσκες πληρούν τις ιδιότητες 1 και 2.</w:t>
      </w:r>
    </w:p>
    <w:p w14:paraId="151AD989" w14:textId="77777777" w:rsidR="002C3E55" w:rsidRPr="0044628E" w:rsidRDefault="002C3E55" w:rsidP="0044628E">
      <w:pPr>
        <w:jc w:val="left"/>
        <w:rPr>
          <w:rFonts w:ascii="Courier New" w:hAnsi="Courier New" w:cs="Courier New"/>
          <w:sz w:val="24"/>
          <w:szCs w:val="24"/>
          <w:lang w:val="en-US" w:eastAsia="el-GR"/>
        </w:rPr>
      </w:pPr>
    </w:p>
    <w:p w14:paraId="6C35E958" w14:textId="25C2300D"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2. Δημιουργία </w:t>
      </w:r>
      <w:proofErr w:type="spellStart"/>
      <w:r w:rsidRPr="0044628E">
        <w:rPr>
          <w:rFonts w:ascii="Courier New" w:hAnsi="Courier New" w:cs="Courier New"/>
          <w:b/>
          <w:bCs/>
          <w:sz w:val="24"/>
          <w:szCs w:val="24"/>
          <w:lang w:eastAsia="el-GR"/>
        </w:rPr>
        <w:t>Γκαουσιανών</w:t>
      </w:r>
      <w:proofErr w:type="spellEnd"/>
      <w:r w:rsidRPr="0044628E">
        <w:rPr>
          <w:rFonts w:ascii="Courier New" w:hAnsi="Courier New" w:cs="Courier New"/>
          <w:b/>
          <w:bCs/>
          <w:sz w:val="24"/>
          <w:szCs w:val="24"/>
          <w:lang w:eastAsia="el-GR"/>
        </w:rPr>
        <w:t xml:space="preserve"> Πυραμίδων </w:t>
      </w:r>
      <m:oMath>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bCs/>
                <w:i/>
                <w:sz w:val="24"/>
                <w:szCs w:val="24"/>
                <w:lang w:val="en-US" w:eastAsia="el-GR"/>
              </w:rPr>
            </m:ctrlPr>
          </m:e>
          <m:sub>
            <m:sSub>
              <m:sSubPr>
                <m:ctrlPr>
                  <w:rPr>
                    <w:rFonts w:ascii="Cambria Math" w:hAnsi="Cambria Math" w:cs="Courier New"/>
                    <w:b/>
                    <w:bCs/>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p>
    <w:p w14:paraId="6B45B373" w14:textId="2F6F320F"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Για κάθε μάσκα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δημιουργήσαμε την </w:t>
      </w:r>
      <w:proofErr w:type="spellStart"/>
      <w:r w:rsidRPr="0044628E">
        <w:rPr>
          <w:rFonts w:ascii="Courier New" w:hAnsi="Courier New" w:cs="Courier New"/>
          <w:sz w:val="24"/>
          <w:szCs w:val="24"/>
          <w:lang w:eastAsia="el-GR"/>
        </w:rPr>
        <w:t>Γκαουσιανή</w:t>
      </w:r>
      <w:proofErr w:type="spellEnd"/>
      <w:r w:rsidRPr="0044628E">
        <w:rPr>
          <w:rFonts w:ascii="Courier New" w:hAnsi="Courier New" w:cs="Courier New"/>
          <w:sz w:val="24"/>
          <w:szCs w:val="24"/>
          <w:lang w:eastAsia="el-GR"/>
        </w:rPr>
        <w:t xml:space="preserve">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G</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m</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 xml:space="preserve">+1 επίπεδα, εφαρμόζοντας </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 xml:space="preserve"> φιλτράρισμα και </w:t>
      </w:r>
      <w:proofErr w:type="spellStart"/>
      <w:r w:rsidRPr="0044628E">
        <w:rPr>
          <w:rFonts w:ascii="Courier New" w:hAnsi="Courier New" w:cs="Courier New"/>
          <w:sz w:val="24"/>
          <w:szCs w:val="24"/>
          <w:lang w:eastAsia="el-GR"/>
        </w:rPr>
        <w:t>υποδειγματοληψία</w:t>
      </w:r>
      <w:proofErr w:type="spellEnd"/>
      <w:r w:rsidRPr="0044628E">
        <w:rPr>
          <w:rFonts w:ascii="Courier New" w:hAnsi="Courier New" w:cs="Courier New"/>
          <w:sz w:val="24"/>
          <w:szCs w:val="24"/>
          <w:lang w:eastAsia="el-GR"/>
        </w:rPr>
        <w:t xml:space="preserve"> κατά παράγοντα 2.</w:t>
      </w:r>
    </w:p>
    <w:p w14:paraId="39EFA14D" w14:textId="77777777" w:rsidR="002C3E55" w:rsidRPr="002C3E55" w:rsidRDefault="002C3E55" w:rsidP="002C3E55">
      <w:pPr>
        <w:shd w:val="clear" w:color="auto" w:fill="F0F0F0"/>
        <w:jc w:val="left"/>
        <w:rPr>
          <w:lang w:val="en-US"/>
        </w:rPr>
      </w:pPr>
      <w:r w:rsidRPr="002C3E55">
        <w:rPr>
          <w:rFonts w:ascii="Courier New" w:hAnsi="Courier New" w:cs="Courier New"/>
          <w:b/>
          <w:color w:val="444444"/>
          <w:lang w:val="en-US"/>
        </w:rPr>
        <w:t>def</w:t>
      </w:r>
      <w:r w:rsidRPr="002C3E55">
        <w:rPr>
          <w:rFonts w:ascii="Courier New" w:hAnsi="Courier New" w:cs="Courier New"/>
          <w:color w:val="444444"/>
          <w:lang w:val="en-US"/>
        </w:rPr>
        <w:t xml:space="preserve"> </w:t>
      </w:r>
      <w:proofErr w:type="spellStart"/>
      <w:r w:rsidRPr="002C3E55">
        <w:rPr>
          <w:rFonts w:ascii="Courier New" w:hAnsi="Courier New" w:cs="Courier New"/>
          <w:b/>
          <w:color w:val="880000"/>
          <w:lang w:val="en-US"/>
        </w:rPr>
        <w:t>generate_gaussian_pyramid</w:t>
      </w:r>
      <w:proofErr w:type="spellEnd"/>
      <w:r w:rsidRPr="002C3E55">
        <w:rPr>
          <w:rFonts w:ascii="Courier New" w:hAnsi="Courier New" w:cs="Courier New"/>
          <w:color w:val="444444"/>
          <w:lang w:val="en-US"/>
        </w:rPr>
        <w:t>(img, levels):</w:t>
      </w:r>
      <w:r w:rsidRPr="002C3E55">
        <w:rPr>
          <w:rFonts w:ascii="Courier New" w:hAnsi="Courier New" w:cs="Courier New"/>
          <w:color w:val="444444"/>
          <w:lang w:val="en-US"/>
        </w:rPr>
        <w:br/>
        <w:t xml:space="preserve">    </w:t>
      </w:r>
      <w:r w:rsidRPr="002C3E55">
        <w:rPr>
          <w:rFonts w:ascii="Courier New" w:hAnsi="Courier New" w:cs="Courier New"/>
          <w:color w:val="880000"/>
          <w:lang w:val="en-US"/>
        </w:rPr>
        <w:t>"""</w:t>
      </w:r>
      <w:r w:rsidRPr="002C3E55">
        <w:rPr>
          <w:rFonts w:ascii="Courier New" w:hAnsi="Courier New" w:cs="Courier New"/>
          <w:color w:val="880000"/>
          <w:lang w:val="en-US"/>
        </w:rPr>
        <w:br/>
        <w:t xml:space="preserve">    Generate Gaussian pyramid with L+1 levels as per equation (1) in PDF</w:t>
      </w:r>
      <w:r w:rsidRPr="002C3E55">
        <w:rPr>
          <w:rFonts w:ascii="Courier New" w:hAnsi="Courier New" w:cs="Courier New"/>
          <w:color w:val="880000"/>
          <w:lang w:val="en-US"/>
        </w:rPr>
        <w:br/>
        <w:t xml:space="preserve">    """</w:t>
      </w:r>
      <w:r w:rsidRPr="002C3E55">
        <w:rPr>
          <w:rFonts w:ascii="Courier New" w:hAnsi="Courier New" w:cs="Courier New"/>
          <w:color w:val="444444"/>
          <w:lang w:val="en-US"/>
        </w:rPr>
        <w:br/>
        <w:t xml:space="preserve">    pyramid = [</w:t>
      </w:r>
      <w:proofErr w:type="spellStart"/>
      <w:r w:rsidRPr="002C3E55">
        <w:rPr>
          <w:rFonts w:ascii="Courier New" w:hAnsi="Courier New" w:cs="Courier New"/>
          <w:color w:val="444444"/>
          <w:lang w:val="en-US"/>
        </w:rPr>
        <w:t>img.astype</w:t>
      </w:r>
      <w:proofErr w:type="spellEnd"/>
      <w:r w:rsidRPr="002C3E55">
        <w:rPr>
          <w:rFonts w:ascii="Courier New" w:hAnsi="Courier New" w:cs="Courier New"/>
          <w:color w:val="444444"/>
          <w:lang w:val="en-US"/>
        </w:rPr>
        <w:t>(np.float32)]</w:t>
      </w:r>
      <w:r w:rsidRPr="002C3E55">
        <w:rPr>
          <w:rFonts w:ascii="Courier New" w:hAnsi="Courier New" w:cs="Courier New"/>
          <w:color w:val="444444"/>
          <w:lang w:val="en-US"/>
        </w:rPr>
        <w:br/>
        <w:t xml:space="preserve">    kernel = </w:t>
      </w:r>
      <w:proofErr w:type="spellStart"/>
      <w:r w:rsidRPr="002C3E55">
        <w:rPr>
          <w:rFonts w:ascii="Courier New" w:hAnsi="Courier New" w:cs="Courier New"/>
          <w:color w:val="444444"/>
          <w:lang w:val="en-US"/>
        </w:rPr>
        <w:t>create_gaussian_kernel</w:t>
      </w:r>
      <w:proofErr w:type="spellEnd"/>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for</w:t>
      </w:r>
      <w:r w:rsidRPr="002C3E55">
        <w:rPr>
          <w:rFonts w:ascii="Courier New" w:hAnsi="Courier New" w:cs="Courier New"/>
          <w:color w:val="444444"/>
          <w:lang w:val="en-US"/>
        </w:rPr>
        <w:t xml:space="preserve"> i </w:t>
      </w:r>
      <w:r w:rsidRPr="002C3E55">
        <w:rPr>
          <w:rFonts w:ascii="Courier New" w:hAnsi="Courier New" w:cs="Courier New"/>
          <w:b/>
          <w:color w:val="444444"/>
          <w:lang w:val="en-US"/>
        </w:rPr>
        <w:t>in</w:t>
      </w:r>
      <w:r w:rsidRPr="002C3E55">
        <w:rPr>
          <w:rFonts w:ascii="Courier New" w:hAnsi="Courier New" w:cs="Courier New"/>
          <w:color w:val="444444"/>
          <w:lang w:val="en-US"/>
        </w:rPr>
        <w:t xml:space="preserve"> range(levels):</w:t>
      </w:r>
      <w:r w:rsidRPr="002C3E55">
        <w:rPr>
          <w:rFonts w:ascii="Courier New" w:hAnsi="Courier New" w:cs="Courier New"/>
          <w:color w:val="444444"/>
          <w:lang w:val="en-US"/>
        </w:rPr>
        <w:br/>
        <w:t xml:space="preserve">        filtered = </w:t>
      </w:r>
      <w:proofErr w:type="spellStart"/>
      <w:r w:rsidRPr="002C3E55">
        <w:rPr>
          <w:rFonts w:ascii="Courier New" w:hAnsi="Courier New" w:cs="Courier New"/>
          <w:color w:val="444444"/>
          <w:lang w:val="en-US"/>
        </w:rPr>
        <w:t>gaussian_filter</w:t>
      </w:r>
      <w:proofErr w:type="spellEnd"/>
      <w:r w:rsidRPr="002C3E55">
        <w:rPr>
          <w:rFonts w:ascii="Courier New" w:hAnsi="Courier New" w:cs="Courier New"/>
          <w:color w:val="444444"/>
          <w:lang w:val="en-US"/>
        </w:rPr>
        <w:t>(pyramid[</w:t>
      </w:r>
      <w:r w:rsidRPr="002C3E55">
        <w:rPr>
          <w:rFonts w:ascii="Courier New" w:hAnsi="Courier New" w:cs="Courier New"/>
          <w:color w:val="880000"/>
          <w:lang w:val="en-US"/>
        </w:rPr>
        <w:t>-1</w:t>
      </w:r>
      <w:r w:rsidRPr="002C3E55">
        <w:rPr>
          <w:rFonts w:ascii="Courier New" w:hAnsi="Courier New" w:cs="Courier New"/>
          <w:color w:val="444444"/>
          <w:lang w:val="en-US"/>
        </w:rPr>
        <w:t>], kernel)</w:t>
      </w:r>
      <w:r w:rsidRPr="002C3E55">
        <w:rPr>
          <w:rFonts w:ascii="Courier New" w:hAnsi="Courier New" w:cs="Courier New"/>
          <w:color w:val="444444"/>
          <w:lang w:val="en-US"/>
        </w:rPr>
        <w:br/>
        <w:t xml:space="preserve">        </w:t>
      </w:r>
      <w:r w:rsidRPr="002C3E55">
        <w:rPr>
          <w:rFonts w:ascii="Courier New" w:hAnsi="Courier New" w:cs="Courier New"/>
          <w:color w:val="888888"/>
          <w:lang w:val="en-US"/>
        </w:rPr>
        <w:t xml:space="preserve"># </w:t>
      </w:r>
      <w:proofErr w:type="spellStart"/>
      <w:r w:rsidRPr="002C3E55">
        <w:rPr>
          <w:rFonts w:ascii="Courier New" w:hAnsi="Courier New" w:cs="Courier New"/>
          <w:color w:val="888888"/>
          <w:lang w:val="en-US"/>
        </w:rPr>
        <w:t>Downsample</w:t>
      </w:r>
      <w:proofErr w:type="spellEnd"/>
      <w:r w:rsidRPr="002C3E55">
        <w:rPr>
          <w:rFonts w:ascii="Courier New" w:hAnsi="Courier New" w:cs="Courier New"/>
          <w:color w:val="888888"/>
          <w:lang w:val="en-US"/>
        </w:rPr>
        <w:t xml:space="preserve"> by factor of 2</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downsampled</w:t>
      </w:r>
      <w:proofErr w:type="spellEnd"/>
      <w:r w:rsidRPr="002C3E55">
        <w:rPr>
          <w:rFonts w:ascii="Courier New" w:hAnsi="Courier New" w:cs="Courier New"/>
          <w:color w:val="444444"/>
          <w:lang w:val="en-US"/>
        </w:rPr>
        <w:t xml:space="preserve"> = filtered[::</w:t>
      </w:r>
      <w:r w:rsidRPr="002C3E55">
        <w:rPr>
          <w:rFonts w:ascii="Courier New" w:hAnsi="Courier New" w:cs="Courier New"/>
          <w:color w:val="880000"/>
          <w:lang w:val="en-US"/>
        </w:rPr>
        <w:t>2</w:t>
      </w:r>
      <w:r w:rsidRPr="002C3E55">
        <w:rPr>
          <w:rFonts w:ascii="Courier New" w:hAnsi="Courier New" w:cs="Courier New"/>
          <w:color w:val="444444"/>
          <w:lang w:val="en-US"/>
        </w:rPr>
        <w:t>, ::</w:t>
      </w:r>
      <w:r w:rsidRPr="002C3E55">
        <w:rPr>
          <w:rFonts w:ascii="Courier New" w:hAnsi="Courier New" w:cs="Courier New"/>
          <w:color w:val="880000"/>
          <w:lang w:val="en-US"/>
        </w:rPr>
        <w:t>2</w:t>
      </w:r>
      <w:r w:rsidRPr="002C3E55">
        <w:rPr>
          <w:rFonts w:ascii="Courier New" w:hAnsi="Courier New" w:cs="Courier New"/>
          <w:color w:val="444444"/>
          <w:lang w:val="en-US"/>
        </w:rPr>
        <w:t>]</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pyramid.append</w:t>
      </w:r>
      <w:proofErr w:type="spellEnd"/>
      <w:r w:rsidRPr="002C3E55">
        <w:rPr>
          <w:rFonts w:ascii="Courier New" w:hAnsi="Courier New" w:cs="Courier New"/>
          <w:color w:val="444444"/>
          <w:lang w:val="en-US"/>
        </w:rPr>
        <w:t>(</w:t>
      </w:r>
      <w:proofErr w:type="spellStart"/>
      <w:r w:rsidRPr="002C3E55">
        <w:rPr>
          <w:rFonts w:ascii="Courier New" w:hAnsi="Courier New" w:cs="Courier New"/>
          <w:color w:val="444444"/>
          <w:lang w:val="en-US"/>
        </w:rPr>
        <w:t>downsampled</w:t>
      </w:r>
      <w:proofErr w:type="spellEnd"/>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return</w:t>
      </w:r>
      <w:r w:rsidRPr="002C3E55">
        <w:rPr>
          <w:rFonts w:ascii="Courier New" w:hAnsi="Courier New" w:cs="Courier New"/>
          <w:color w:val="444444"/>
          <w:lang w:val="en-US"/>
        </w:rPr>
        <w:t xml:space="preserve"> pyramid</w:t>
      </w:r>
    </w:p>
    <w:p w14:paraId="55D8C1D9" w14:textId="020CA3AC" w:rsidR="0044628E" w:rsidRPr="002C3E55" w:rsidRDefault="0044628E" w:rsidP="002C3E55">
      <w:pPr>
        <w:rPr>
          <w:lang w:val="en-US" w:eastAsia="el-GR"/>
        </w:rPr>
      </w:pPr>
    </w:p>
    <w:p w14:paraId="7791742D" w14:textId="77777777" w:rsid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συνάρτηση </w:t>
      </w:r>
      <w:r w:rsidRPr="0044628E">
        <w:rPr>
          <w:rFonts w:ascii="Courier New" w:hAnsi="Courier New" w:cs="Courier New"/>
          <w:sz w:val="24"/>
          <w:szCs w:val="24"/>
          <w:lang w:val="en-US" w:eastAsia="el-GR"/>
        </w:rPr>
        <w:t>generate</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pyramid</w:t>
      </w:r>
      <w:r w:rsidRPr="0044628E">
        <w:rPr>
          <w:rFonts w:ascii="Courier New" w:hAnsi="Courier New" w:cs="Courier New"/>
          <w:sz w:val="24"/>
          <w:szCs w:val="24"/>
          <w:lang w:eastAsia="el-GR"/>
        </w:rPr>
        <w:t xml:space="preserve"> εφαρμόζει το </w:t>
      </w:r>
      <w:r w:rsidRPr="0044628E">
        <w:rPr>
          <w:rFonts w:ascii="Courier New" w:hAnsi="Courier New" w:cs="Courier New"/>
          <w:sz w:val="24"/>
          <w:szCs w:val="24"/>
          <w:lang w:val="en-US" w:eastAsia="el-GR"/>
        </w:rPr>
        <w:t>Gaussian</w:t>
      </w:r>
      <w:r w:rsidRPr="0044628E">
        <w:rPr>
          <w:rFonts w:ascii="Courier New" w:hAnsi="Courier New" w:cs="Courier New"/>
          <w:sz w:val="24"/>
          <w:szCs w:val="24"/>
          <w:lang w:eastAsia="el-GR"/>
        </w:rPr>
        <w:t xml:space="preserve"> φίλτρο σε κάθε επίπεδο της εικόνας και στη συνέχεια </w:t>
      </w:r>
      <w:proofErr w:type="spellStart"/>
      <w:r w:rsidRPr="0044628E">
        <w:rPr>
          <w:rFonts w:ascii="Courier New" w:hAnsi="Courier New" w:cs="Courier New"/>
          <w:sz w:val="24"/>
          <w:szCs w:val="24"/>
          <w:lang w:eastAsia="el-GR"/>
        </w:rPr>
        <w:t>υποδειγματοληπτεί</w:t>
      </w:r>
      <w:proofErr w:type="spellEnd"/>
      <w:r w:rsidRPr="0044628E">
        <w:rPr>
          <w:rFonts w:ascii="Courier New" w:hAnsi="Courier New" w:cs="Courier New"/>
          <w:sz w:val="24"/>
          <w:szCs w:val="24"/>
          <w:lang w:eastAsia="el-GR"/>
        </w:rPr>
        <w:t xml:space="preserve"> την εικόνα, δημιουργώντας έτσι μια πυραμίδα με μειούμενη ανάλυση σε κάθε επίπεδο.</w:t>
      </w:r>
    </w:p>
    <w:p w14:paraId="35B8AACB" w14:textId="77777777" w:rsidR="002C3E55" w:rsidRPr="0044628E" w:rsidRDefault="002C3E55" w:rsidP="0044628E">
      <w:pPr>
        <w:jc w:val="left"/>
        <w:rPr>
          <w:rFonts w:ascii="Courier New" w:hAnsi="Courier New" w:cs="Courier New"/>
          <w:sz w:val="24"/>
          <w:szCs w:val="24"/>
          <w:lang w:val="en-US" w:eastAsia="el-GR"/>
        </w:rPr>
      </w:pPr>
    </w:p>
    <w:p w14:paraId="2222D417" w14:textId="77777777"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3. Δημιουργία </w:t>
      </w:r>
      <w:proofErr w:type="spellStart"/>
      <w:r w:rsidRPr="0044628E">
        <w:rPr>
          <w:rFonts w:ascii="Courier New" w:hAnsi="Courier New" w:cs="Courier New"/>
          <w:b/>
          <w:bCs/>
          <w:sz w:val="24"/>
          <w:szCs w:val="24"/>
          <w:lang w:eastAsia="el-GR"/>
        </w:rPr>
        <w:t>Λαπλασιανής</w:t>
      </w:r>
      <w:proofErr w:type="spellEnd"/>
      <w:r w:rsidRPr="0044628E">
        <w:rPr>
          <w:rFonts w:ascii="Courier New" w:hAnsi="Courier New" w:cs="Courier New"/>
          <w:b/>
          <w:bCs/>
          <w:sz w:val="24"/>
          <w:szCs w:val="24"/>
          <w:lang w:eastAsia="el-GR"/>
        </w:rPr>
        <w:t xml:space="preserve"> Πυραμίδας </w:t>
      </w:r>
      <w:proofErr w:type="spellStart"/>
      <w:r w:rsidRPr="0044628E">
        <w:rPr>
          <w:rFonts w:ascii="Courier New" w:hAnsi="Courier New" w:cs="Courier New"/>
          <w:b/>
          <w:bCs/>
          <w:sz w:val="24"/>
          <w:szCs w:val="24"/>
          <w:lang w:val="en-US" w:eastAsia="el-GR"/>
        </w:rPr>
        <w:t>LIkL</w:t>
      </w:r>
      <w:proofErr w:type="spellEnd"/>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I</w:t>
      </w:r>
      <w:r w:rsidRPr="0044628E">
        <w:rPr>
          <w:rFonts w:ascii="Courier New" w:hAnsi="Courier New" w:cs="Courier New"/>
          <w:b/>
          <w:bCs/>
          <w:sz w:val="24"/>
          <w:szCs w:val="24"/>
          <w:lang w:eastAsia="el-GR"/>
        </w:rPr>
        <w:t>_</w:t>
      </w:r>
      <w:r w:rsidRPr="0044628E">
        <w:rPr>
          <w:rFonts w:ascii="Courier New" w:hAnsi="Courier New" w:cs="Courier New"/>
          <w:b/>
          <w:bCs/>
          <w:sz w:val="24"/>
          <w:szCs w:val="24"/>
          <w:lang w:val="en-US" w:eastAsia="el-GR"/>
        </w:rPr>
        <w:t>k</w:t>
      </w:r>
      <w:r w:rsidRPr="0044628E">
        <w:rPr>
          <w:rFonts w:ascii="Courier New" w:hAnsi="Courier New" w:cs="Courier New"/>
          <w:b/>
          <w:bCs/>
          <w:sz w:val="24"/>
          <w:szCs w:val="24"/>
          <w:lang w:eastAsia="el-GR"/>
        </w:rPr>
        <w:t>}</w:t>
      </w:r>
    </w:p>
    <w:p w14:paraId="2D2F4601" w14:textId="112A8D79"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Για κάθε εικόνα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ctrlPr>
              <w:rPr>
                <w:rFonts w:ascii="Cambria Math" w:hAnsi="Cambria Math" w:cs="Courier New"/>
                <w:b/>
                <w:i/>
                <w:sz w:val="24"/>
                <w:szCs w:val="24"/>
                <w:lang w:val="en-US" w:eastAsia="el-GR"/>
              </w:rPr>
            </m:ctrlPr>
          </m:e>
          <m:sub>
            <m:r>
              <m:rPr>
                <m:sty m:val="bi"/>
              </m:rPr>
              <w:rPr>
                <w:rFonts w:ascii="Cambria Math" w:hAnsi="Cambria Math" w:cs="Courier New"/>
                <w:sz w:val="24"/>
                <w:szCs w:val="24"/>
                <w:lang w:val="en-US" w:eastAsia="el-GR"/>
              </w:rPr>
              <m:t>k</m:t>
            </m:r>
          </m:sub>
        </m:sSub>
        <m:d>
          <m:dPr>
            <m:ctrlPr>
              <w:rPr>
                <w:rFonts w:ascii="Cambria Math" w:hAnsi="Cambria Math" w:cs="Courier New"/>
                <w:b/>
                <w:i/>
                <w:sz w:val="24"/>
                <w:szCs w:val="24"/>
                <w:lang w:eastAsia="el-GR"/>
              </w:rPr>
            </m:ctrlPr>
          </m:dPr>
          <m:e>
            <m:r>
              <m:rPr>
                <m:sty m:val="bi"/>
              </m:rPr>
              <w:rPr>
                <w:rFonts w:ascii="Cambria Math" w:hAnsi="Cambria Math" w:cs="Courier New"/>
                <w:sz w:val="24"/>
                <w:szCs w:val="24"/>
                <w:lang w:val="en-US" w:eastAsia="el-GR"/>
              </w:rPr>
              <m:t>n</m:t>
            </m:r>
          </m:e>
        </m:d>
      </m:oMath>
      <w:r w:rsidRPr="0044628E">
        <w:rPr>
          <w:rFonts w:ascii="Courier New" w:hAnsi="Courier New" w:cs="Courier New"/>
          <w:sz w:val="24"/>
          <w:szCs w:val="24"/>
          <w:lang w:eastAsia="el-GR"/>
        </w:rPr>
        <w:t xml:space="preserve">, κατασκευάσαμε την Λαπλασιανή πυραμίδα </w:t>
      </w:r>
      <m:oMath>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L</m:t>
            </m:r>
            <m:ctrlPr>
              <w:rPr>
                <w:rFonts w:ascii="Cambria Math" w:hAnsi="Cambria Math" w:cs="Courier New"/>
                <w:b/>
                <w:i/>
                <w:sz w:val="24"/>
                <w:szCs w:val="24"/>
                <w:lang w:val="en-US" w:eastAsia="el-GR"/>
              </w:rPr>
            </m:ctrlPr>
          </m:e>
          <m:sub>
            <m:sSub>
              <m:sSubPr>
                <m:ctrlPr>
                  <w:rPr>
                    <w:rFonts w:ascii="Cambria Math" w:hAnsi="Cambria Math" w:cs="Courier New"/>
                    <w:b/>
                    <w:i/>
                    <w:sz w:val="24"/>
                    <w:szCs w:val="24"/>
                    <w:lang w:eastAsia="el-GR"/>
                  </w:rPr>
                </m:ctrlPr>
              </m:sSubPr>
              <m:e>
                <m:r>
                  <m:rPr>
                    <m:sty m:val="bi"/>
                  </m:rPr>
                  <w:rPr>
                    <w:rFonts w:ascii="Cambria Math" w:hAnsi="Cambria Math" w:cs="Courier New"/>
                    <w:sz w:val="24"/>
                    <w:szCs w:val="24"/>
                    <w:lang w:val="en-US" w:eastAsia="el-GR"/>
                  </w:rPr>
                  <m:t>I</m:t>
                </m:r>
              </m:e>
              <m:sub>
                <m:r>
                  <m:rPr>
                    <m:sty m:val="bi"/>
                  </m:rPr>
                  <w:rPr>
                    <w:rFonts w:ascii="Cambria Math" w:hAnsi="Cambria Math" w:cs="Courier New"/>
                    <w:sz w:val="24"/>
                    <w:szCs w:val="24"/>
                    <w:lang w:val="en-US" w:eastAsia="el-GR"/>
                  </w:rPr>
                  <m:t>k</m:t>
                </m:r>
              </m:sub>
            </m:sSub>
          </m:sub>
        </m:sSub>
      </m:oMath>
      <w:r w:rsidRPr="0044628E">
        <w:rPr>
          <w:rFonts w:ascii="Courier New" w:hAnsi="Courier New" w:cs="Courier New"/>
          <w:sz w:val="24"/>
          <w:szCs w:val="24"/>
          <w:lang w:eastAsia="el-GR"/>
        </w:rPr>
        <w:t xml:space="preserve"> με </w:t>
      </w:r>
      <w:r w:rsidRPr="0044628E">
        <w:rPr>
          <w:rFonts w:ascii="Courier New" w:hAnsi="Courier New" w:cs="Courier New"/>
          <w:sz w:val="24"/>
          <w:szCs w:val="24"/>
          <w:lang w:val="en-US" w:eastAsia="el-GR"/>
        </w:rPr>
        <w:t>L</w:t>
      </w:r>
      <w:r w:rsidRPr="0044628E">
        <w:rPr>
          <w:rFonts w:ascii="Courier New" w:hAnsi="Courier New" w:cs="Courier New"/>
          <w:sz w:val="24"/>
          <w:szCs w:val="24"/>
          <w:lang w:eastAsia="el-GR"/>
        </w:rPr>
        <w:t>+1 επίπεδα, υπολογίζοντας τις διαφορές μεταξύ διαδοχικών επιπέδων της Γκαουσιανής πυραμίδας της εικόνας.</w:t>
      </w:r>
    </w:p>
    <w:p w14:paraId="4074C2C5" w14:textId="77777777" w:rsidR="002C3E55" w:rsidRPr="002C3E55" w:rsidRDefault="002C3E55" w:rsidP="002C3E55">
      <w:pPr>
        <w:shd w:val="clear" w:color="auto" w:fill="F0F0F0"/>
        <w:jc w:val="left"/>
        <w:rPr>
          <w:lang w:val="en-US"/>
        </w:rPr>
      </w:pPr>
      <w:r w:rsidRPr="002C3E55">
        <w:rPr>
          <w:rFonts w:ascii="Courier New" w:hAnsi="Courier New" w:cs="Courier New"/>
          <w:b/>
          <w:color w:val="444444"/>
          <w:lang w:val="en-US"/>
        </w:rPr>
        <w:t>def</w:t>
      </w:r>
      <w:r w:rsidRPr="002C3E55">
        <w:rPr>
          <w:rFonts w:ascii="Courier New" w:hAnsi="Courier New" w:cs="Courier New"/>
          <w:color w:val="444444"/>
          <w:lang w:val="en-US"/>
        </w:rPr>
        <w:t xml:space="preserve"> </w:t>
      </w:r>
      <w:proofErr w:type="spellStart"/>
      <w:r w:rsidRPr="002C3E55">
        <w:rPr>
          <w:rFonts w:ascii="Courier New" w:hAnsi="Courier New" w:cs="Courier New"/>
          <w:b/>
          <w:color w:val="880000"/>
          <w:lang w:val="en-US"/>
        </w:rPr>
        <w:t>generate_laplacian_pyramid</w:t>
      </w:r>
      <w:proofErr w:type="spellEnd"/>
      <w:r w:rsidRPr="002C3E55">
        <w:rPr>
          <w:rFonts w:ascii="Courier New" w:hAnsi="Courier New" w:cs="Courier New"/>
          <w:color w:val="444444"/>
          <w:lang w:val="en-US"/>
        </w:rPr>
        <w:t>(img, levels):</w:t>
      </w:r>
      <w:r w:rsidRPr="002C3E55">
        <w:rPr>
          <w:rFonts w:ascii="Courier New" w:hAnsi="Courier New" w:cs="Courier New"/>
          <w:color w:val="444444"/>
          <w:lang w:val="en-US"/>
        </w:rPr>
        <w:br/>
        <w:t xml:space="preserve">    </w:t>
      </w:r>
      <w:r w:rsidRPr="002C3E55">
        <w:rPr>
          <w:rFonts w:ascii="Courier New" w:hAnsi="Courier New" w:cs="Courier New"/>
          <w:color w:val="880000"/>
          <w:lang w:val="en-US"/>
        </w:rPr>
        <w:t>"""</w:t>
      </w:r>
      <w:r w:rsidRPr="002C3E55">
        <w:rPr>
          <w:rFonts w:ascii="Courier New" w:hAnsi="Courier New" w:cs="Courier New"/>
          <w:color w:val="880000"/>
          <w:lang w:val="en-US"/>
        </w:rPr>
        <w:br/>
        <w:t xml:space="preserve">    Generate Laplacian pyramid with L+1 levels as per equation (2) in PDF</w:t>
      </w:r>
      <w:r w:rsidRPr="002C3E55">
        <w:rPr>
          <w:rFonts w:ascii="Courier New" w:hAnsi="Courier New" w:cs="Courier New"/>
          <w:color w:val="880000"/>
          <w:lang w:val="en-US"/>
        </w:rPr>
        <w:br/>
        <w:t xml:space="preserve">    """</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 xml:space="preserve"> = </w:t>
      </w:r>
      <w:proofErr w:type="spellStart"/>
      <w:r w:rsidRPr="002C3E55">
        <w:rPr>
          <w:rFonts w:ascii="Courier New" w:hAnsi="Courier New" w:cs="Courier New"/>
          <w:color w:val="444444"/>
          <w:lang w:val="en-US"/>
        </w:rPr>
        <w:t>generate_gaussian_pyramid</w:t>
      </w:r>
      <w:proofErr w:type="spellEnd"/>
      <w:r w:rsidRPr="002C3E55">
        <w:rPr>
          <w:rFonts w:ascii="Courier New" w:hAnsi="Courier New" w:cs="Courier New"/>
          <w:color w:val="444444"/>
          <w:lang w:val="en-US"/>
        </w:rPr>
        <w:t>(img, levels)</w:t>
      </w:r>
      <w:r w:rsidRPr="002C3E55">
        <w:rPr>
          <w:rFonts w:ascii="Courier New" w:hAnsi="Courier New" w:cs="Courier New"/>
          <w:color w:val="444444"/>
          <w:lang w:val="en-US"/>
        </w:rPr>
        <w:br/>
        <w:t xml:space="preserve">    pyramid = []</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for</w:t>
      </w:r>
      <w:r w:rsidRPr="002C3E55">
        <w:rPr>
          <w:rFonts w:ascii="Courier New" w:hAnsi="Courier New" w:cs="Courier New"/>
          <w:color w:val="444444"/>
          <w:lang w:val="en-US"/>
        </w:rPr>
        <w:t xml:space="preserve"> i </w:t>
      </w:r>
      <w:r w:rsidRPr="002C3E55">
        <w:rPr>
          <w:rFonts w:ascii="Courier New" w:hAnsi="Courier New" w:cs="Courier New"/>
          <w:b/>
          <w:color w:val="444444"/>
          <w:lang w:val="en-US"/>
        </w:rPr>
        <w:t>in</w:t>
      </w:r>
      <w:r w:rsidRPr="002C3E55">
        <w:rPr>
          <w:rFonts w:ascii="Courier New" w:hAnsi="Courier New" w:cs="Courier New"/>
          <w:color w:val="444444"/>
          <w:lang w:val="en-US"/>
        </w:rPr>
        <w:t xml:space="preserve"> range(levels):</w:t>
      </w:r>
      <w:r w:rsidRPr="002C3E55">
        <w:rPr>
          <w:rFonts w:ascii="Courier New" w:hAnsi="Courier New" w:cs="Courier New"/>
          <w:color w:val="444444"/>
          <w:lang w:val="en-US"/>
        </w:rPr>
        <w:br/>
        <w:t xml:space="preserve">        size = (</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[i].shape[</w:t>
      </w:r>
      <w:r w:rsidRPr="002C3E55">
        <w:rPr>
          <w:rFonts w:ascii="Courier New" w:hAnsi="Courier New" w:cs="Courier New"/>
          <w:color w:val="880000"/>
          <w:lang w:val="en-US"/>
        </w:rPr>
        <w:t>1</w:t>
      </w:r>
      <w:r w:rsidRPr="002C3E55">
        <w:rPr>
          <w:rFonts w:ascii="Courier New" w:hAnsi="Courier New" w:cs="Courier New"/>
          <w:color w:val="444444"/>
          <w:lang w:val="en-US"/>
        </w:rPr>
        <w:t xml:space="preserve">], </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[i].shape[</w:t>
      </w:r>
      <w:r w:rsidRPr="002C3E55">
        <w:rPr>
          <w:rFonts w:ascii="Courier New" w:hAnsi="Courier New" w:cs="Courier New"/>
          <w:color w:val="880000"/>
          <w:lang w:val="en-US"/>
        </w:rPr>
        <w:t>0</w:t>
      </w:r>
      <w:r w:rsidRPr="002C3E55">
        <w:rPr>
          <w:rFonts w:ascii="Courier New" w:hAnsi="Courier New" w:cs="Courier New"/>
          <w:color w:val="444444"/>
          <w:lang w:val="en-US"/>
        </w:rPr>
        <w:t>])</w:t>
      </w:r>
      <w:r w:rsidRPr="002C3E55">
        <w:rPr>
          <w:rFonts w:ascii="Courier New" w:hAnsi="Courier New" w:cs="Courier New"/>
          <w:color w:val="444444"/>
          <w:lang w:val="en-US"/>
        </w:rPr>
        <w:br/>
        <w:t xml:space="preserve">        expanded = cv2.resize(</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 xml:space="preserve">[i + </w:t>
      </w:r>
      <w:r w:rsidRPr="002C3E55">
        <w:rPr>
          <w:rFonts w:ascii="Courier New" w:hAnsi="Courier New" w:cs="Courier New"/>
          <w:color w:val="880000"/>
          <w:lang w:val="en-US"/>
        </w:rPr>
        <w:t>1</w:t>
      </w:r>
      <w:r w:rsidRPr="002C3E55">
        <w:rPr>
          <w:rFonts w:ascii="Courier New" w:hAnsi="Courier New" w:cs="Courier New"/>
          <w:color w:val="444444"/>
          <w:lang w:val="en-US"/>
        </w:rPr>
        <w:t>], size)</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laplacian</w:t>
      </w:r>
      <w:proofErr w:type="spellEnd"/>
      <w:r w:rsidRPr="002C3E55">
        <w:rPr>
          <w:rFonts w:ascii="Courier New" w:hAnsi="Courier New" w:cs="Courier New"/>
          <w:color w:val="444444"/>
          <w:lang w:val="en-US"/>
        </w:rPr>
        <w:t xml:space="preserve"> = </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[i] - expanded</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pyramid.append</w:t>
      </w:r>
      <w:proofErr w:type="spellEnd"/>
      <w:r w:rsidRPr="002C3E55">
        <w:rPr>
          <w:rFonts w:ascii="Courier New" w:hAnsi="Courier New" w:cs="Courier New"/>
          <w:color w:val="444444"/>
          <w:lang w:val="en-US"/>
        </w:rPr>
        <w:t>(</w:t>
      </w:r>
      <w:proofErr w:type="spellStart"/>
      <w:r w:rsidRPr="002C3E55">
        <w:rPr>
          <w:rFonts w:ascii="Courier New" w:hAnsi="Courier New" w:cs="Courier New"/>
          <w:color w:val="444444"/>
          <w:lang w:val="en-US"/>
        </w:rPr>
        <w:t>laplacian</w:t>
      </w:r>
      <w:proofErr w:type="spellEnd"/>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color w:val="888888"/>
          <w:lang w:val="en-US"/>
        </w:rPr>
        <w:t># Add the smallest Gaussian level at the end</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pyramid.append</w:t>
      </w:r>
      <w:proofErr w:type="spellEnd"/>
      <w:r w:rsidRPr="002C3E55">
        <w:rPr>
          <w:rFonts w:ascii="Courier New" w:hAnsi="Courier New" w:cs="Courier New"/>
          <w:color w:val="444444"/>
          <w:lang w:val="en-US"/>
        </w:rPr>
        <w:t>(</w:t>
      </w:r>
      <w:proofErr w:type="spellStart"/>
      <w:r w:rsidRPr="002C3E55">
        <w:rPr>
          <w:rFonts w:ascii="Courier New" w:hAnsi="Courier New" w:cs="Courier New"/>
          <w:color w:val="444444"/>
          <w:lang w:val="en-US"/>
        </w:rPr>
        <w:t>gaussian_pyramid</w:t>
      </w:r>
      <w:proofErr w:type="spellEnd"/>
      <w:r w:rsidRPr="002C3E55">
        <w:rPr>
          <w:rFonts w:ascii="Courier New" w:hAnsi="Courier New" w:cs="Courier New"/>
          <w:color w:val="444444"/>
          <w:lang w:val="en-US"/>
        </w:rPr>
        <w:t>[</w:t>
      </w:r>
      <w:r w:rsidRPr="002C3E55">
        <w:rPr>
          <w:rFonts w:ascii="Courier New" w:hAnsi="Courier New" w:cs="Courier New"/>
          <w:color w:val="880000"/>
          <w:lang w:val="en-US"/>
        </w:rPr>
        <w:t>-1</w:t>
      </w:r>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return</w:t>
      </w:r>
      <w:r w:rsidRPr="002C3E55">
        <w:rPr>
          <w:rFonts w:ascii="Courier New" w:hAnsi="Courier New" w:cs="Courier New"/>
          <w:color w:val="444444"/>
          <w:lang w:val="en-US"/>
        </w:rPr>
        <w:t xml:space="preserve"> pyramid</w:t>
      </w:r>
    </w:p>
    <w:p w14:paraId="1F6DAC6C" w14:textId="02CE53E2" w:rsidR="0044628E" w:rsidRPr="0044628E" w:rsidRDefault="0044628E" w:rsidP="002C3E55">
      <w:pPr>
        <w:rPr>
          <w:lang w:val="en-US" w:eastAsia="el-GR"/>
        </w:rPr>
      </w:pPr>
    </w:p>
    <w:p w14:paraId="4D7C6454" w14:textId="77777777" w:rsid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συνάρτηση </w:t>
      </w:r>
      <w:r w:rsidRPr="0044628E">
        <w:rPr>
          <w:rFonts w:ascii="Courier New" w:hAnsi="Courier New" w:cs="Courier New"/>
          <w:sz w:val="24"/>
          <w:szCs w:val="24"/>
          <w:lang w:val="en-US" w:eastAsia="el-GR"/>
        </w:rPr>
        <w:t>generate</w:t>
      </w:r>
      <w:r w:rsidRPr="0044628E">
        <w:rPr>
          <w:rFonts w:ascii="Courier New" w:hAnsi="Courier New" w:cs="Courier New"/>
          <w:sz w:val="24"/>
          <w:szCs w:val="24"/>
          <w:lang w:eastAsia="el-GR"/>
        </w:rPr>
        <w:t>_</w:t>
      </w:r>
      <w:proofErr w:type="spellStart"/>
      <w:r w:rsidRPr="0044628E">
        <w:rPr>
          <w:rFonts w:ascii="Courier New" w:hAnsi="Courier New" w:cs="Courier New"/>
          <w:sz w:val="24"/>
          <w:szCs w:val="24"/>
          <w:lang w:val="en-US" w:eastAsia="el-GR"/>
        </w:rPr>
        <w:t>laplacian</w:t>
      </w:r>
      <w:proofErr w:type="spellEnd"/>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pyramid</w:t>
      </w:r>
      <w:r w:rsidRPr="0044628E">
        <w:rPr>
          <w:rFonts w:ascii="Courier New" w:hAnsi="Courier New" w:cs="Courier New"/>
          <w:sz w:val="24"/>
          <w:szCs w:val="24"/>
          <w:lang w:eastAsia="el-GR"/>
        </w:rPr>
        <w:t xml:space="preserve"> υπολογίζει τις διαφορές μεταξύ διαδοχικών επιπέδων της Γκαουσιανής πυραμίδας, δημιουργώντας έτσι την Λαπλασιανή πυραμίδα που αναδεικνύει τις υψηλές συχνότητες και τις λεπτομέρειες της εικόνας.</w:t>
      </w:r>
    </w:p>
    <w:p w14:paraId="36BA8B86" w14:textId="77777777" w:rsidR="002C3E55" w:rsidRPr="0044628E" w:rsidRDefault="002C3E55" w:rsidP="0044628E">
      <w:pPr>
        <w:jc w:val="left"/>
        <w:rPr>
          <w:rFonts w:ascii="Courier New" w:hAnsi="Courier New" w:cs="Courier New"/>
          <w:sz w:val="24"/>
          <w:szCs w:val="24"/>
          <w:lang w:val="en-US" w:eastAsia="el-GR"/>
        </w:rPr>
      </w:pPr>
    </w:p>
    <w:p w14:paraId="3821D417" w14:textId="2C6835FE"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 xml:space="preserve">4. Δημιουργία Πυραμίδας </w:t>
      </w:r>
      <w:r w:rsidRPr="0044628E">
        <w:rPr>
          <w:rFonts w:ascii="Courier New" w:hAnsi="Courier New" w:cs="Courier New"/>
          <w:b/>
          <w:bCs/>
          <w:sz w:val="24"/>
          <w:szCs w:val="24"/>
          <w:lang w:val="en-US" w:eastAsia="el-GR"/>
        </w:rPr>
        <w:t>B</w:t>
      </w:r>
      <w:r w:rsidR="00BC6BC0">
        <w:rPr>
          <w:rFonts w:ascii="Courier New" w:hAnsi="Courier New" w:cs="Courier New"/>
          <w:b/>
          <w:bCs/>
          <w:sz w:val="24"/>
          <w:szCs w:val="24"/>
          <w:lang w:val="en-US" w:eastAsia="el-GR"/>
        </w:rPr>
        <w:t>lend</w:t>
      </w:r>
    </w:p>
    <w:p w14:paraId="04D24D93" w14:textId="4AE0A906" w:rsidR="0044628E" w:rsidRPr="0044628E" w:rsidRDefault="0044628E" w:rsidP="0044628E">
      <w:pPr>
        <w:jc w:val="left"/>
        <w:rPr>
          <w:rFonts w:ascii="Courier New" w:hAnsi="Courier New" w:cs="Courier New"/>
          <w:sz w:val="24"/>
          <w:szCs w:val="24"/>
          <w:lang w:eastAsia="el-GR"/>
        </w:rPr>
      </w:pPr>
      <w:r w:rsidRPr="0044628E">
        <w:rPr>
          <w:rFonts w:ascii="Courier New" w:hAnsi="Courier New" w:cs="Courier New"/>
          <w:sz w:val="24"/>
          <w:szCs w:val="24"/>
          <w:lang w:eastAsia="el-GR"/>
        </w:rPr>
        <w:t xml:space="preserve">Η πυραμίδα </w:t>
      </w:r>
      <w:r w:rsidRPr="0044628E">
        <w:rPr>
          <w:rFonts w:ascii="Courier New" w:hAnsi="Courier New" w:cs="Courier New"/>
          <w:sz w:val="24"/>
          <w:szCs w:val="24"/>
          <w:lang w:val="en-US" w:eastAsia="el-GR"/>
        </w:rPr>
        <w:t>B</w:t>
      </w:r>
      <w:r w:rsidR="00BC6BC0">
        <w:rPr>
          <w:rFonts w:ascii="Courier New" w:hAnsi="Courier New" w:cs="Courier New"/>
          <w:sz w:val="24"/>
          <w:szCs w:val="24"/>
          <w:lang w:val="en-US" w:eastAsia="el-GR"/>
        </w:rPr>
        <w:t>lend</w:t>
      </w:r>
      <w:r w:rsidRPr="0044628E">
        <w:rPr>
          <w:rFonts w:ascii="Courier New" w:hAnsi="Courier New" w:cs="Courier New"/>
          <w:sz w:val="24"/>
          <w:szCs w:val="24"/>
          <w:lang w:eastAsia="el-GR"/>
        </w:rPr>
        <w:t xml:space="preserve"> δημιουργήθηκε συνδυάζοντας τις πυραμίδες των εικόνων με βάση τις μάσκες. Για κάθε επίπεδο, οι Λαπλασιανές πυραμίδες των εικόνων συνδυάστηκαν χρησιμοποιώντας τις αντίστοιχες μάσκες.</w:t>
      </w:r>
    </w:p>
    <w:p w14:paraId="3A764DAB" w14:textId="77777777" w:rsidR="002C3E55" w:rsidRPr="002C3E55" w:rsidRDefault="002C3E55" w:rsidP="002C3E55">
      <w:pPr>
        <w:shd w:val="clear" w:color="auto" w:fill="F0F0F0"/>
        <w:jc w:val="left"/>
        <w:rPr>
          <w:lang w:val="en-US"/>
        </w:rPr>
      </w:pPr>
      <w:r w:rsidRPr="002C3E55">
        <w:rPr>
          <w:rFonts w:ascii="Courier New" w:hAnsi="Courier New" w:cs="Courier New"/>
          <w:b/>
          <w:color w:val="444444"/>
          <w:lang w:val="en-US"/>
        </w:rPr>
        <w:t>def</w:t>
      </w:r>
      <w:r w:rsidRPr="002C3E55">
        <w:rPr>
          <w:rFonts w:ascii="Courier New" w:hAnsi="Courier New" w:cs="Courier New"/>
          <w:color w:val="444444"/>
          <w:lang w:val="en-US"/>
        </w:rPr>
        <w:t xml:space="preserve"> </w:t>
      </w:r>
      <w:proofErr w:type="spellStart"/>
      <w:r w:rsidRPr="002C3E55">
        <w:rPr>
          <w:rFonts w:ascii="Courier New" w:hAnsi="Courier New" w:cs="Courier New"/>
          <w:b/>
          <w:color w:val="880000"/>
          <w:lang w:val="en-US"/>
        </w:rPr>
        <w:t>blend_pyramids</w:t>
      </w:r>
      <w:proofErr w:type="spellEnd"/>
      <w:r w:rsidRPr="002C3E55">
        <w:rPr>
          <w:rFonts w:ascii="Courier New" w:hAnsi="Courier New" w:cs="Courier New"/>
          <w:color w:val="444444"/>
          <w:lang w:val="en-US"/>
        </w:rPr>
        <w:t xml:space="preserve">(pyramid1, pyramid2, </w:t>
      </w:r>
      <w:proofErr w:type="spellStart"/>
      <w:r w:rsidRPr="002C3E55">
        <w:rPr>
          <w:rFonts w:ascii="Courier New" w:hAnsi="Courier New" w:cs="Courier New"/>
          <w:color w:val="444444"/>
          <w:lang w:val="en-US"/>
        </w:rPr>
        <w:t>mask_pyramid</w:t>
      </w:r>
      <w:proofErr w:type="spellEnd"/>
      <w:r w:rsidRPr="002C3E55">
        <w:rPr>
          <w:rFonts w:ascii="Courier New" w:hAnsi="Courier New" w:cs="Courier New"/>
          <w:color w:val="444444"/>
          <w:lang w:val="en-US"/>
        </w:rPr>
        <w:t>):</w:t>
      </w:r>
      <w:r w:rsidRPr="002C3E55">
        <w:rPr>
          <w:rFonts w:ascii="Courier New" w:hAnsi="Courier New" w:cs="Courier New"/>
          <w:color w:val="444444"/>
          <w:lang w:val="en-US"/>
        </w:rPr>
        <w:br/>
        <w:t xml:space="preserve">    </w:t>
      </w:r>
      <w:r w:rsidRPr="002C3E55">
        <w:rPr>
          <w:rFonts w:ascii="Courier New" w:hAnsi="Courier New" w:cs="Courier New"/>
          <w:color w:val="880000"/>
          <w:lang w:val="en-US"/>
        </w:rPr>
        <w:t>"""</w:t>
      </w:r>
      <w:r w:rsidRPr="002C3E55">
        <w:rPr>
          <w:rFonts w:ascii="Courier New" w:hAnsi="Courier New" w:cs="Courier New"/>
          <w:color w:val="880000"/>
          <w:lang w:val="en-US"/>
        </w:rPr>
        <w:br/>
        <w:t xml:space="preserve">    Blend pyramids according to equation (4)</w:t>
      </w:r>
      <w:r w:rsidRPr="002C3E55">
        <w:rPr>
          <w:rFonts w:ascii="Courier New" w:hAnsi="Courier New" w:cs="Courier New"/>
          <w:color w:val="880000"/>
          <w:lang w:val="en-US"/>
        </w:rPr>
        <w:br/>
        <w:t xml:space="preserve">    """</w:t>
      </w:r>
      <w:r w:rsidRPr="002C3E55">
        <w:rPr>
          <w:rFonts w:ascii="Courier New" w:hAnsi="Courier New" w:cs="Courier New"/>
          <w:color w:val="444444"/>
          <w:lang w:val="en-US"/>
        </w:rPr>
        <w:br/>
        <w:t xml:space="preserve">    blended = []</w:t>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for</w:t>
      </w:r>
      <w:r w:rsidRPr="002C3E55">
        <w:rPr>
          <w:rFonts w:ascii="Courier New" w:hAnsi="Courier New" w:cs="Courier New"/>
          <w:color w:val="444444"/>
          <w:lang w:val="en-US"/>
        </w:rPr>
        <w:t xml:space="preserve"> i </w:t>
      </w:r>
      <w:r w:rsidRPr="002C3E55">
        <w:rPr>
          <w:rFonts w:ascii="Courier New" w:hAnsi="Courier New" w:cs="Courier New"/>
          <w:b/>
          <w:color w:val="444444"/>
          <w:lang w:val="en-US"/>
        </w:rPr>
        <w:t>in</w:t>
      </w:r>
      <w:r w:rsidRPr="002C3E55">
        <w:rPr>
          <w:rFonts w:ascii="Courier New" w:hAnsi="Courier New" w:cs="Courier New"/>
          <w:color w:val="444444"/>
          <w:lang w:val="en-US"/>
        </w:rPr>
        <w:t xml:space="preserve"> range(</w:t>
      </w:r>
      <w:proofErr w:type="spellStart"/>
      <w:r w:rsidRPr="002C3E55">
        <w:rPr>
          <w:rFonts w:ascii="Courier New" w:hAnsi="Courier New" w:cs="Courier New"/>
          <w:color w:val="444444"/>
          <w:lang w:val="en-US"/>
        </w:rPr>
        <w:t>len</w:t>
      </w:r>
      <w:proofErr w:type="spellEnd"/>
      <w:r w:rsidRPr="002C3E55">
        <w:rPr>
          <w:rFonts w:ascii="Courier New" w:hAnsi="Courier New" w:cs="Courier New"/>
          <w:color w:val="444444"/>
          <w:lang w:val="en-US"/>
        </w:rPr>
        <w:t>(pyramid1)):</w:t>
      </w:r>
      <w:r w:rsidRPr="002C3E55">
        <w:rPr>
          <w:rFonts w:ascii="Courier New" w:hAnsi="Courier New" w:cs="Courier New"/>
          <w:color w:val="444444"/>
          <w:lang w:val="en-US"/>
        </w:rPr>
        <w:br/>
        <w:t xml:space="preserve">        p1 = pyramid1[i]</w:t>
      </w:r>
      <w:r w:rsidRPr="002C3E55">
        <w:rPr>
          <w:rFonts w:ascii="Courier New" w:hAnsi="Courier New" w:cs="Courier New"/>
          <w:color w:val="444444"/>
          <w:lang w:val="en-US"/>
        </w:rPr>
        <w:br/>
        <w:t xml:space="preserve">        p2 = pyramid2[i]</w:t>
      </w:r>
      <w:r w:rsidRPr="002C3E55">
        <w:rPr>
          <w:rFonts w:ascii="Courier New" w:hAnsi="Courier New" w:cs="Courier New"/>
          <w:color w:val="444444"/>
          <w:lang w:val="en-US"/>
        </w:rPr>
        <w:br/>
        <w:t xml:space="preserve">        mask = </w:t>
      </w:r>
      <w:proofErr w:type="spellStart"/>
      <w:r w:rsidRPr="002C3E55">
        <w:rPr>
          <w:rFonts w:ascii="Courier New" w:hAnsi="Courier New" w:cs="Courier New"/>
          <w:color w:val="444444"/>
          <w:lang w:val="en-US"/>
        </w:rPr>
        <w:t>mask_pyramid</w:t>
      </w:r>
      <w:proofErr w:type="spellEnd"/>
      <w:r w:rsidRPr="002C3E55">
        <w:rPr>
          <w:rFonts w:ascii="Courier New" w:hAnsi="Courier New" w:cs="Courier New"/>
          <w:color w:val="444444"/>
          <w:lang w:val="en-US"/>
        </w:rPr>
        <w:t>[i]</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if</w:t>
      </w:r>
      <w:r w:rsidRPr="002C3E55">
        <w:rPr>
          <w:rFonts w:ascii="Courier New" w:hAnsi="Courier New" w:cs="Courier New"/>
          <w:color w:val="444444"/>
          <w:lang w:val="en-US"/>
        </w:rPr>
        <w:t xml:space="preserve"> </w:t>
      </w:r>
      <w:proofErr w:type="spellStart"/>
      <w:r w:rsidRPr="002C3E55">
        <w:rPr>
          <w:rFonts w:ascii="Courier New" w:hAnsi="Courier New" w:cs="Courier New"/>
          <w:color w:val="444444"/>
          <w:lang w:val="en-US"/>
        </w:rPr>
        <w:t>len</w:t>
      </w:r>
      <w:proofErr w:type="spellEnd"/>
      <w:r w:rsidRPr="002C3E55">
        <w:rPr>
          <w:rFonts w:ascii="Courier New" w:hAnsi="Courier New" w:cs="Courier New"/>
          <w:color w:val="444444"/>
          <w:lang w:val="en-US"/>
        </w:rPr>
        <w:t xml:space="preserve">(p1.shape) == </w:t>
      </w:r>
      <w:r w:rsidRPr="002C3E55">
        <w:rPr>
          <w:rFonts w:ascii="Courier New" w:hAnsi="Courier New" w:cs="Courier New"/>
          <w:color w:val="880000"/>
          <w:lang w:val="en-US"/>
        </w:rPr>
        <w:t>3</w:t>
      </w:r>
      <w:r w:rsidRPr="002C3E55">
        <w:rPr>
          <w:rFonts w:ascii="Courier New" w:hAnsi="Courier New" w:cs="Courier New"/>
          <w:color w:val="444444"/>
          <w:lang w:val="en-US"/>
        </w:rPr>
        <w:t>:</w:t>
      </w:r>
      <w:r w:rsidRPr="002C3E55">
        <w:rPr>
          <w:rFonts w:ascii="Courier New" w:hAnsi="Courier New" w:cs="Courier New"/>
          <w:color w:val="444444"/>
          <w:lang w:val="en-US"/>
        </w:rPr>
        <w:br/>
        <w:t xml:space="preserve">            mask = </w:t>
      </w:r>
      <w:proofErr w:type="spellStart"/>
      <w:r w:rsidRPr="002C3E55">
        <w:rPr>
          <w:rFonts w:ascii="Courier New" w:hAnsi="Courier New" w:cs="Courier New"/>
          <w:color w:val="444444"/>
          <w:lang w:val="en-US"/>
        </w:rPr>
        <w:t>np.expand_dims</w:t>
      </w:r>
      <w:proofErr w:type="spellEnd"/>
      <w:r w:rsidRPr="002C3E55">
        <w:rPr>
          <w:rFonts w:ascii="Courier New" w:hAnsi="Courier New" w:cs="Courier New"/>
          <w:color w:val="444444"/>
          <w:lang w:val="en-US"/>
        </w:rPr>
        <w:t>(mask, axis=</w:t>
      </w:r>
      <w:r w:rsidRPr="002C3E55">
        <w:rPr>
          <w:rFonts w:ascii="Courier New" w:hAnsi="Courier New" w:cs="Courier New"/>
          <w:color w:val="880000"/>
          <w:lang w:val="en-US"/>
        </w:rPr>
        <w:t>2</w:t>
      </w:r>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blend = mask * p1 + (</w:t>
      </w:r>
      <w:r w:rsidRPr="002C3E55">
        <w:rPr>
          <w:rFonts w:ascii="Courier New" w:hAnsi="Courier New" w:cs="Courier New"/>
          <w:color w:val="880000"/>
          <w:lang w:val="en-US"/>
        </w:rPr>
        <w:t>1</w:t>
      </w:r>
      <w:r w:rsidRPr="002C3E55">
        <w:rPr>
          <w:rFonts w:ascii="Courier New" w:hAnsi="Courier New" w:cs="Courier New"/>
          <w:color w:val="444444"/>
          <w:lang w:val="en-US"/>
        </w:rPr>
        <w:t xml:space="preserve"> - mask) * p2</w:t>
      </w:r>
      <w:r w:rsidRPr="002C3E55">
        <w:rPr>
          <w:rFonts w:ascii="Courier New" w:hAnsi="Courier New" w:cs="Courier New"/>
          <w:color w:val="444444"/>
          <w:lang w:val="en-US"/>
        </w:rPr>
        <w:br/>
        <w:t xml:space="preserve">        </w:t>
      </w:r>
      <w:proofErr w:type="spellStart"/>
      <w:r w:rsidRPr="002C3E55">
        <w:rPr>
          <w:rFonts w:ascii="Courier New" w:hAnsi="Courier New" w:cs="Courier New"/>
          <w:color w:val="444444"/>
          <w:lang w:val="en-US"/>
        </w:rPr>
        <w:t>blended.append</w:t>
      </w:r>
      <w:proofErr w:type="spellEnd"/>
      <w:r w:rsidRPr="002C3E55">
        <w:rPr>
          <w:rFonts w:ascii="Courier New" w:hAnsi="Courier New" w:cs="Courier New"/>
          <w:color w:val="444444"/>
          <w:lang w:val="en-US"/>
        </w:rPr>
        <w:t>(blend)</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return</w:t>
      </w:r>
      <w:r w:rsidRPr="002C3E55">
        <w:rPr>
          <w:rFonts w:ascii="Courier New" w:hAnsi="Courier New" w:cs="Courier New"/>
          <w:color w:val="444444"/>
          <w:lang w:val="en-US"/>
        </w:rPr>
        <w:t xml:space="preserve"> blended</w:t>
      </w:r>
    </w:p>
    <w:p w14:paraId="5265FD76" w14:textId="006EEC92" w:rsidR="0044628E" w:rsidRPr="002C3E55" w:rsidRDefault="0044628E" w:rsidP="002C3E55">
      <w:pPr>
        <w:rPr>
          <w:lang w:val="en-US" w:eastAsia="el-GR"/>
        </w:rPr>
      </w:pPr>
    </w:p>
    <w:p w14:paraId="2DB97275" w14:textId="77777777" w:rsid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συνάρτηση </w:t>
      </w:r>
      <w:r w:rsidRPr="0044628E">
        <w:rPr>
          <w:rFonts w:ascii="Courier New" w:hAnsi="Courier New" w:cs="Courier New"/>
          <w:sz w:val="24"/>
          <w:szCs w:val="24"/>
          <w:lang w:val="en-US" w:eastAsia="el-GR"/>
        </w:rPr>
        <w:t>blend</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pyramids</w:t>
      </w:r>
      <w:r w:rsidRPr="0044628E">
        <w:rPr>
          <w:rFonts w:ascii="Courier New" w:hAnsi="Courier New" w:cs="Courier New"/>
          <w:sz w:val="24"/>
          <w:szCs w:val="24"/>
          <w:lang w:eastAsia="el-GR"/>
        </w:rPr>
        <w:t xml:space="preserve"> συνδυάζει τις Λαπλασιανές πυραμίδες των δύο εικόνων βάσει της πυραμίδας της μάσκας, εξασφαλίζοντας ότι σε κάθε κλίμακα, η συμβολή των δύο εικόνων ελέγχεται από τη μάσκα, επιτυγχάνοντας έτσι μια ομαλή μετάβαση.</w:t>
      </w:r>
    </w:p>
    <w:p w14:paraId="7CE44D20" w14:textId="77777777" w:rsidR="002C3E55" w:rsidRPr="0044628E" w:rsidRDefault="002C3E55" w:rsidP="0044628E">
      <w:pPr>
        <w:jc w:val="left"/>
        <w:rPr>
          <w:rFonts w:ascii="Courier New" w:hAnsi="Courier New" w:cs="Courier New"/>
          <w:sz w:val="24"/>
          <w:szCs w:val="24"/>
          <w:lang w:val="en-US" w:eastAsia="el-GR"/>
        </w:rPr>
      </w:pPr>
    </w:p>
    <w:p w14:paraId="3E68BD22" w14:textId="77777777" w:rsidR="0044628E" w:rsidRPr="0044628E" w:rsidRDefault="0044628E" w:rsidP="0044628E">
      <w:pPr>
        <w:jc w:val="left"/>
        <w:rPr>
          <w:rFonts w:ascii="Courier New" w:hAnsi="Courier New" w:cs="Courier New"/>
          <w:b/>
          <w:bCs/>
          <w:sz w:val="24"/>
          <w:szCs w:val="24"/>
          <w:lang w:eastAsia="el-GR"/>
        </w:rPr>
      </w:pPr>
      <w:r w:rsidRPr="0044628E">
        <w:rPr>
          <w:rFonts w:ascii="Courier New" w:hAnsi="Courier New" w:cs="Courier New"/>
          <w:b/>
          <w:bCs/>
          <w:sz w:val="24"/>
          <w:szCs w:val="24"/>
          <w:lang w:eastAsia="el-GR"/>
        </w:rPr>
        <w:t>5. Ανακατασκευή Τελικής Εικόνας</w:t>
      </w:r>
    </w:p>
    <w:p w14:paraId="532C97E5" w14:textId="5D644A6B" w:rsidR="0044628E" w:rsidRP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τελική εικόνα ανασυντίθεται προσθέτοντας τα επίπεδα της συνδυασμένης πυραμίδας μέσω της συνάρτησης </w:t>
      </w:r>
      <w:r w:rsidRPr="0044628E">
        <w:rPr>
          <w:rFonts w:ascii="Courier New" w:hAnsi="Courier New" w:cs="Courier New"/>
          <w:sz w:val="24"/>
          <w:szCs w:val="24"/>
          <w:lang w:val="en-US" w:eastAsia="el-GR"/>
        </w:rPr>
        <w:t>reconstruct</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from</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pyramid</w:t>
      </w:r>
      <w:r w:rsidRPr="0044628E">
        <w:rPr>
          <w:rFonts w:ascii="Courier New" w:hAnsi="Courier New" w:cs="Courier New"/>
          <w:sz w:val="24"/>
          <w:szCs w:val="24"/>
          <w:lang w:eastAsia="el-GR"/>
        </w:rPr>
        <w:t>.</w:t>
      </w:r>
    </w:p>
    <w:p w14:paraId="212B8817" w14:textId="77777777" w:rsidR="002C3E55" w:rsidRPr="002C3E55" w:rsidRDefault="002C3E55" w:rsidP="002C3E55">
      <w:pPr>
        <w:shd w:val="clear" w:color="auto" w:fill="F0F0F0"/>
        <w:jc w:val="left"/>
        <w:rPr>
          <w:lang w:val="en-US"/>
        </w:rPr>
      </w:pPr>
      <w:r w:rsidRPr="002C3E55">
        <w:rPr>
          <w:rFonts w:ascii="Courier New" w:hAnsi="Courier New" w:cs="Courier New"/>
          <w:b/>
          <w:color w:val="444444"/>
          <w:lang w:val="en-US"/>
        </w:rPr>
        <w:t>def</w:t>
      </w:r>
      <w:r w:rsidRPr="002C3E55">
        <w:rPr>
          <w:rFonts w:ascii="Courier New" w:hAnsi="Courier New" w:cs="Courier New"/>
          <w:color w:val="444444"/>
          <w:lang w:val="en-US"/>
        </w:rPr>
        <w:t xml:space="preserve"> </w:t>
      </w:r>
      <w:proofErr w:type="spellStart"/>
      <w:r w:rsidRPr="002C3E55">
        <w:rPr>
          <w:rFonts w:ascii="Courier New" w:hAnsi="Courier New" w:cs="Courier New"/>
          <w:b/>
          <w:color w:val="880000"/>
          <w:lang w:val="en-US"/>
        </w:rPr>
        <w:t>reconstruct_from_pyramid</w:t>
      </w:r>
      <w:proofErr w:type="spellEnd"/>
      <w:r w:rsidRPr="002C3E55">
        <w:rPr>
          <w:rFonts w:ascii="Courier New" w:hAnsi="Courier New" w:cs="Courier New"/>
          <w:color w:val="444444"/>
          <w:lang w:val="en-US"/>
        </w:rPr>
        <w:t>(pyramid):</w:t>
      </w:r>
      <w:r w:rsidRPr="002C3E55">
        <w:rPr>
          <w:rFonts w:ascii="Courier New" w:hAnsi="Courier New" w:cs="Courier New"/>
          <w:color w:val="444444"/>
          <w:lang w:val="en-US"/>
        </w:rPr>
        <w:br/>
        <w:t xml:space="preserve">    </w:t>
      </w:r>
      <w:r w:rsidRPr="002C3E55">
        <w:rPr>
          <w:rFonts w:ascii="Courier New" w:hAnsi="Courier New" w:cs="Courier New"/>
          <w:color w:val="880000"/>
          <w:lang w:val="en-US"/>
        </w:rPr>
        <w:t>"""</w:t>
      </w:r>
      <w:r w:rsidRPr="002C3E55">
        <w:rPr>
          <w:rFonts w:ascii="Courier New" w:hAnsi="Courier New" w:cs="Courier New"/>
          <w:color w:val="880000"/>
          <w:lang w:val="en-US"/>
        </w:rPr>
        <w:br/>
        <w:t xml:space="preserve">    Reconstruct the final image from a pyramid</w:t>
      </w:r>
      <w:r w:rsidRPr="002C3E55">
        <w:rPr>
          <w:rFonts w:ascii="Courier New" w:hAnsi="Courier New" w:cs="Courier New"/>
          <w:color w:val="880000"/>
          <w:lang w:val="en-US"/>
        </w:rPr>
        <w:br/>
        <w:t xml:space="preserve">    """</w:t>
      </w:r>
      <w:r w:rsidRPr="002C3E55">
        <w:rPr>
          <w:rFonts w:ascii="Courier New" w:hAnsi="Courier New" w:cs="Courier New"/>
          <w:color w:val="444444"/>
          <w:lang w:val="en-US"/>
        </w:rPr>
        <w:br/>
        <w:t xml:space="preserve">    current = pyramid[</w:t>
      </w:r>
      <w:r w:rsidRPr="002C3E55">
        <w:rPr>
          <w:rFonts w:ascii="Courier New" w:hAnsi="Courier New" w:cs="Courier New"/>
          <w:color w:val="880000"/>
          <w:lang w:val="en-US"/>
        </w:rPr>
        <w:t>-1</w:t>
      </w:r>
      <w:r w:rsidRPr="002C3E55">
        <w:rPr>
          <w:rFonts w:ascii="Courier New" w:hAnsi="Courier New" w:cs="Courier New"/>
          <w:color w:val="444444"/>
          <w:lang w:val="en-US"/>
        </w:rPr>
        <w:t>]</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for</w:t>
      </w:r>
      <w:r w:rsidRPr="002C3E55">
        <w:rPr>
          <w:rFonts w:ascii="Courier New" w:hAnsi="Courier New" w:cs="Courier New"/>
          <w:color w:val="444444"/>
          <w:lang w:val="en-US"/>
        </w:rPr>
        <w:t xml:space="preserve"> level </w:t>
      </w:r>
      <w:r w:rsidRPr="002C3E55">
        <w:rPr>
          <w:rFonts w:ascii="Courier New" w:hAnsi="Courier New" w:cs="Courier New"/>
          <w:b/>
          <w:color w:val="444444"/>
          <w:lang w:val="en-US"/>
        </w:rPr>
        <w:t>in</w:t>
      </w:r>
      <w:r w:rsidRPr="002C3E55">
        <w:rPr>
          <w:rFonts w:ascii="Courier New" w:hAnsi="Courier New" w:cs="Courier New"/>
          <w:color w:val="444444"/>
          <w:lang w:val="en-US"/>
        </w:rPr>
        <w:t xml:space="preserve"> reversed(pyramid[:</w:t>
      </w:r>
      <w:r w:rsidRPr="002C3E55">
        <w:rPr>
          <w:rFonts w:ascii="Courier New" w:hAnsi="Courier New" w:cs="Courier New"/>
          <w:color w:val="880000"/>
          <w:lang w:val="en-US"/>
        </w:rPr>
        <w:t>-1</w:t>
      </w:r>
      <w:r w:rsidRPr="002C3E55">
        <w:rPr>
          <w:rFonts w:ascii="Courier New" w:hAnsi="Courier New" w:cs="Courier New"/>
          <w:color w:val="444444"/>
          <w:lang w:val="en-US"/>
        </w:rPr>
        <w:t>]):</w:t>
      </w:r>
      <w:r w:rsidRPr="002C3E55">
        <w:rPr>
          <w:rFonts w:ascii="Courier New" w:hAnsi="Courier New" w:cs="Courier New"/>
          <w:color w:val="444444"/>
          <w:lang w:val="en-US"/>
        </w:rPr>
        <w:br/>
        <w:t xml:space="preserve">        size = (</w:t>
      </w:r>
      <w:proofErr w:type="spellStart"/>
      <w:r w:rsidRPr="002C3E55">
        <w:rPr>
          <w:rFonts w:ascii="Courier New" w:hAnsi="Courier New" w:cs="Courier New"/>
          <w:color w:val="444444"/>
          <w:lang w:val="en-US"/>
        </w:rPr>
        <w:t>level.shape</w:t>
      </w:r>
      <w:proofErr w:type="spellEnd"/>
      <w:r w:rsidRPr="002C3E55">
        <w:rPr>
          <w:rFonts w:ascii="Courier New" w:hAnsi="Courier New" w:cs="Courier New"/>
          <w:color w:val="444444"/>
          <w:lang w:val="en-US"/>
        </w:rPr>
        <w:t>[</w:t>
      </w:r>
      <w:r w:rsidRPr="002C3E55">
        <w:rPr>
          <w:rFonts w:ascii="Courier New" w:hAnsi="Courier New" w:cs="Courier New"/>
          <w:color w:val="880000"/>
          <w:lang w:val="en-US"/>
        </w:rPr>
        <w:t>1</w:t>
      </w:r>
      <w:r w:rsidRPr="002C3E55">
        <w:rPr>
          <w:rFonts w:ascii="Courier New" w:hAnsi="Courier New" w:cs="Courier New"/>
          <w:color w:val="444444"/>
          <w:lang w:val="en-US"/>
        </w:rPr>
        <w:t xml:space="preserve">], </w:t>
      </w:r>
      <w:proofErr w:type="spellStart"/>
      <w:r w:rsidRPr="002C3E55">
        <w:rPr>
          <w:rFonts w:ascii="Courier New" w:hAnsi="Courier New" w:cs="Courier New"/>
          <w:color w:val="444444"/>
          <w:lang w:val="en-US"/>
        </w:rPr>
        <w:t>level.shape</w:t>
      </w:r>
      <w:proofErr w:type="spellEnd"/>
      <w:r w:rsidRPr="002C3E55">
        <w:rPr>
          <w:rFonts w:ascii="Courier New" w:hAnsi="Courier New" w:cs="Courier New"/>
          <w:color w:val="444444"/>
          <w:lang w:val="en-US"/>
        </w:rPr>
        <w:t>[</w:t>
      </w:r>
      <w:r w:rsidRPr="002C3E55">
        <w:rPr>
          <w:rFonts w:ascii="Courier New" w:hAnsi="Courier New" w:cs="Courier New"/>
          <w:color w:val="880000"/>
          <w:lang w:val="en-US"/>
        </w:rPr>
        <w:t>0</w:t>
      </w:r>
      <w:r w:rsidRPr="002C3E55">
        <w:rPr>
          <w:rFonts w:ascii="Courier New" w:hAnsi="Courier New" w:cs="Courier New"/>
          <w:color w:val="444444"/>
          <w:lang w:val="en-US"/>
        </w:rPr>
        <w:t>])</w:t>
      </w:r>
      <w:r w:rsidRPr="002C3E55">
        <w:rPr>
          <w:rFonts w:ascii="Courier New" w:hAnsi="Courier New" w:cs="Courier New"/>
          <w:color w:val="444444"/>
          <w:lang w:val="en-US"/>
        </w:rPr>
        <w:br/>
        <w:t xml:space="preserve">        expanded = cv2.resize(current, size)</w:t>
      </w:r>
      <w:r w:rsidRPr="002C3E55">
        <w:rPr>
          <w:rFonts w:ascii="Courier New" w:hAnsi="Courier New" w:cs="Courier New"/>
          <w:color w:val="444444"/>
          <w:lang w:val="en-US"/>
        </w:rPr>
        <w:br/>
        <w:t xml:space="preserve">        current = expanded + level</w:t>
      </w:r>
      <w:r w:rsidRPr="002C3E55">
        <w:rPr>
          <w:rFonts w:ascii="Courier New" w:hAnsi="Courier New" w:cs="Courier New"/>
          <w:color w:val="444444"/>
          <w:lang w:val="en-US"/>
        </w:rPr>
        <w:br/>
      </w:r>
      <w:r w:rsidRPr="002C3E55">
        <w:rPr>
          <w:rFonts w:ascii="Courier New" w:hAnsi="Courier New" w:cs="Courier New"/>
          <w:color w:val="444444"/>
          <w:lang w:val="en-US"/>
        </w:rPr>
        <w:br/>
        <w:t xml:space="preserve">    </w:t>
      </w:r>
      <w:r w:rsidRPr="002C3E55">
        <w:rPr>
          <w:rFonts w:ascii="Courier New" w:hAnsi="Courier New" w:cs="Courier New"/>
          <w:b/>
          <w:color w:val="444444"/>
          <w:lang w:val="en-US"/>
        </w:rPr>
        <w:t>return</w:t>
      </w:r>
      <w:r w:rsidRPr="002C3E55">
        <w:rPr>
          <w:rFonts w:ascii="Courier New" w:hAnsi="Courier New" w:cs="Courier New"/>
          <w:color w:val="444444"/>
          <w:lang w:val="en-US"/>
        </w:rPr>
        <w:t xml:space="preserve"> current</w:t>
      </w:r>
    </w:p>
    <w:p w14:paraId="7141ECD2" w14:textId="5D51AB75" w:rsidR="0044628E" w:rsidRPr="002C3E55" w:rsidRDefault="0044628E" w:rsidP="002C3E55">
      <w:pPr>
        <w:rPr>
          <w:lang w:val="en-US" w:eastAsia="el-GR"/>
        </w:rPr>
      </w:pPr>
    </w:p>
    <w:p w14:paraId="092717F3" w14:textId="45A34EC1" w:rsidR="0044628E" w:rsidRPr="0044628E" w:rsidRDefault="0044628E" w:rsidP="0044628E">
      <w:pPr>
        <w:jc w:val="left"/>
        <w:rPr>
          <w:rFonts w:ascii="Courier New" w:hAnsi="Courier New" w:cs="Courier New"/>
          <w:sz w:val="24"/>
          <w:szCs w:val="24"/>
          <w:lang w:val="en-US" w:eastAsia="el-GR"/>
        </w:rPr>
      </w:pPr>
      <w:r w:rsidRPr="0044628E">
        <w:rPr>
          <w:rFonts w:ascii="Courier New" w:hAnsi="Courier New" w:cs="Courier New"/>
          <w:sz w:val="24"/>
          <w:szCs w:val="24"/>
          <w:lang w:eastAsia="el-GR"/>
        </w:rPr>
        <w:t xml:space="preserve">Η συνάρτηση </w:t>
      </w:r>
      <w:r w:rsidRPr="0044628E">
        <w:rPr>
          <w:rFonts w:ascii="Courier New" w:hAnsi="Courier New" w:cs="Courier New"/>
          <w:sz w:val="24"/>
          <w:szCs w:val="24"/>
          <w:lang w:val="en-US" w:eastAsia="el-GR"/>
        </w:rPr>
        <w:t>reconstruct</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from</w:t>
      </w:r>
      <w:r w:rsidRPr="0044628E">
        <w:rPr>
          <w:rFonts w:ascii="Courier New" w:hAnsi="Courier New" w:cs="Courier New"/>
          <w:sz w:val="24"/>
          <w:szCs w:val="24"/>
          <w:lang w:eastAsia="el-GR"/>
        </w:rPr>
        <w:t>_</w:t>
      </w:r>
      <w:r w:rsidRPr="0044628E">
        <w:rPr>
          <w:rFonts w:ascii="Courier New" w:hAnsi="Courier New" w:cs="Courier New"/>
          <w:sz w:val="24"/>
          <w:szCs w:val="24"/>
          <w:lang w:val="en-US" w:eastAsia="el-GR"/>
        </w:rPr>
        <w:t>pyramid</w:t>
      </w:r>
      <w:r w:rsidRPr="0044628E">
        <w:rPr>
          <w:rFonts w:ascii="Courier New" w:hAnsi="Courier New" w:cs="Courier New"/>
          <w:sz w:val="24"/>
          <w:szCs w:val="24"/>
          <w:lang w:eastAsia="el-GR"/>
        </w:rPr>
        <w:t xml:space="preserve"> ανασυντίθεται την τελική εικόνα προσθέτοντας τα επίπεδα της συνδυασμένης πυραμίδας από το υψηλότερο στο χαμηλότερο, αποκαθιστώντας την </w:t>
      </w:r>
      <w:proofErr w:type="spellStart"/>
      <w:r w:rsidRPr="0044628E">
        <w:rPr>
          <w:rFonts w:ascii="Courier New" w:hAnsi="Courier New" w:cs="Courier New"/>
          <w:sz w:val="24"/>
          <w:szCs w:val="24"/>
          <w:lang w:eastAsia="el-GR"/>
        </w:rPr>
        <w:t>πολυκλιμακωτή</w:t>
      </w:r>
      <w:proofErr w:type="spellEnd"/>
      <w:r w:rsidRPr="0044628E">
        <w:rPr>
          <w:rFonts w:ascii="Courier New" w:hAnsi="Courier New" w:cs="Courier New"/>
          <w:sz w:val="24"/>
          <w:szCs w:val="24"/>
          <w:lang w:eastAsia="el-GR"/>
        </w:rPr>
        <w:t xml:space="preserve"> πληροφορία της αρχικής εικόνας.</w:t>
      </w:r>
      <w:r w:rsidR="00FB3EB2">
        <w:rPr>
          <w:rFonts w:ascii="Courier New" w:hAnsi="Courier New" w:cs="Courier New"/>
          <w:sz w:val="24"/>
          <w:szCs w:val="24"/>
          <w:lang w:val="en-US" w:eastAsia="el-GR"/>
        </w:rPr>
        <w:br/>
      </w:r>
    </w:p>
    <w:p w14:paraId="2643FCDA" w14:textId="6FE1D488" w:rsidR="00EC42D8" w:rsidRPr="00FB3EB2" w:rsidRDefault="00FB3EB2" w:rsidP="0044628E">
      <w:pPr>
        <w:jc w:val="left"/>
        <w:rPr>
          <w:rFonts w:ascii="Courier New" w:hAnsi="Courier New" w:cs="Courier New"/>
          <w:b/>
          <w:bCs/>
          <w:sz w:val="24"/>
          <w:szCs w:val="24"/>
          <w:lang w:val="en-US" w:eastAsia="el-GR"/>
        </w:rPr>
      </w:pPr>
      <w:r w:rsidRPr="00FB3EB2">
        <w:rPr>
          <w:rFonts w:ascii="Courier New" w:hAnsi="Courier New" w:cs="Courier New"/>
          <w:b/>
          <w:bCs/>
          <w:sz w:val="24"/>
          <w:szCs w:val="24"/>
          <w:lang w:val="en-US" w:eastAsia="el-GR"/>
        </w:rPr>
        <w:t>exercise3.py:</w:t>
      </w:r>
    </w:p>
    <w:p w14:paraId="2920EA59" w14:textId="30D12723" w:rsidR="00FB3EB2" w:rsidRPr="00FB3EB2" w:rsidRDefault="00FB3EB2" w:rsidP="00FB3EB2">
      <w:pPr>
        <w:pStyle w:val="HTMLPreformatted"/>
        <w:shd w:val="clear" w:color="auto" w:fill="1E1F22"/>
        <w:rPr>
          <w:color w:val="BCBEC4"/>
          <w:lang w:val="en-US" w:eastAsia="en-US"/>
        </w:rPr>
      </w:pPr>
      <w:r w:rsidRPr="00FB3EB2">
        <w:rPr>
          <w:color w:val="CF8E6D"/>
          <w:lang w:val="en-US" w:eastAsia="en-US"/>
        </w:rPr>
        <w:t xml:space="preserve">import </w:t>
      </w:r>
      <w:proofErr w:type="spellStart"/>
      <w:r w:rsidRPr="00FB3EB2">
        <w:rPr>
          <w:color w:val="BCBEC4"/>
          <w:lang w:val="en-US" w:eastAsia="en-US"/>
        </w:rPr>
        <w:t>numpy</w:t>
      </w:r>
      <w:proofErr w:type="spellEnd"/>
      <w:r w:rsidRPr="00FB3EB2">
        <w:rPr>
          <w:color w:val="BCBEC4"/>
          <w:lang w:val="en-US" w:eastAsia="en-US"/>
        </w:rPr>
        <w:t xml:space="preserve"> </w:t>
      </w:r>
      <w:r w:rsidRPr="00FB3EB2">
        <w:rPr>
          <w:color w:val="CF8E6D"/>
          <w:lang w:val="en-US" w:eastAsia="en-US"/>
        </w:rPr>
        <w:t xml:space="preserve">as </w:t>
      </w:r>
      <w:r w:rsidRPr="00FB3EB2">
        <w:rPr>
          <w:color w:val="BCBEC4"/>
          <w:lang w:val="en-US" w:eastAsia="en-US"/>
        </w:rPr>
        <w:t>np</w:t>
      </w:r>
      <w:r w:rsidRPr="00FB3EB2">
        <w:rPr>
          <w:color w:val="BCBEC4"/>
          <w:lang w:val="en-US" w:eastAsia="en-US"/>
        </w:rPr>
        <w:br/>
      </w:r>
      <w:r w:rsidRPr="00FB3EB2">
        <w:rPr>
          <w:color w:val="CF8E6D"/>
          <w:lang w:val="en-US" w:eastAsia="en-US"/>
        </w:rPr>
        <w:t xml:space="preserve">import </w:t>
      </w:r>
      <w:r w:rsidRPr="00FB3EB2">
        <w:rPr>
          <w:color w:val="BCBEC4"/>
          <w:lang w:val="en-US" w:eastAsia="en-US"/>
        </w:rPr>
        <w:t>cv2</w:t>
      </w:r>
      <w:r w:rsidRPr="00FB3EB2">
        <w:rPr>
          <w:color w:val="BCBEC4"/>
          <w:lang w:val="en-US" w:eastAsia="en-US"/>
        </w:rPr>
        <w:br/>
      </w:r>
      <w:r w:rsidRPr="00FB3EB2">
        <w:rPr>
          <w:color w:val="CF8E6D"/>
          <w:lang w:val="en-US" w:eastAsia="en-US"/>
        </w:rPr>
        <w:t xml:space="preserve">import </w:t>
      </w:r>
      <w:proofErr w:type="spellStart"/>
      <w:r w:rsidRPr="00FB3EB2">
        <w:rPr>
          <w:color w:val="BCBEC4"/>
          <w:lang w:val="en-US" w:eastAsia="en-US"/>
        </w:rPr>
        <w:t>matplotlib.pyplot</w:t>
      </w:r>
      <w:proofErr w:type="spellEnd"/>
      <w:r w:rsidRPr="00FB3EB2">
        <w:rPr>
          <w:color w:val="BCBEC4"/>
          <w:lang w:val="en-US" w:eastAsia="en-US"/>
        </w:rPr>
        <w:t xml:space="preserve"> </w:t>
      </w:r>
      <w:r w:rsidRPr="00FB3EB2">
        <w:rPr>
          <w:color w:val="CF8E6D"/>
          <w:lang w:val="en-US" w:eastAsia="en-US"/>
        </w:rPr>
        <w:t xml:space="preserve">as </w:t>
      </w:r>
      <w:proofErr w:type="spellStart"/>
      <w:r w:rsidRPr="00FB3EB2">
        <w:rPr>
          <w:color w:val="BCBEC4"/>
          <w:lang w:val="en-US" w:eastAsia="en-US"/>
        </w:rPr>
        <w:t>plt</w:t>
      </w:r>
      <w:proofErr w:type="spellEnd"/>
      <w:r w:rsidRPr="00FB3EB2">
        <w:rPr>
          <w:color w:val="BCBEC4"/>
          <w:lang w:val="en-US" w:eastAsia="en-US"/>
        </w:rPr>
        <w:br/>
      </w:r>
      <w:r w:rsidRPr="00FB3EB2">
        <w:rPr>
          <w:color w:val="CF8E6D"/>
          <w:lang w:val="en-US" w:eastAsia="en-US"/>
        </w:rPr>
        <w:t xml:space="preserve">import </w:t>
      </w:r>
      <w:proofErr w:type="spellStart"/>
      <w:r w:rsidRPr="00FB3EB2">
        <w:rPr>
          <w:color w:val="BCBEC4"/>
          <w:lang w:val="en-US" w:eastAsia="en-US"/>
        </w:rPr>
        <w:t>os</w:t>
      </w:r>
      <w:proofErr w:type="spellEnd"/>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create_gaussian_kernel</w:t>
      </w:r>
      <w:proofErr w:type="spellEnd"/>
      <w:r w:rsidRPr="00FB3EB2">
        <w:rPr>
          <w:color w:val="BCBEC4"/>
          <w:lang w:val="en-US" w:eastAsia="en-US"/>
        </w:rPr>
        <w:t>():</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Create the Gaussian kernel h = [1 4 6 4 1]/16 as specified in the PDF</w:t>
      </w:r>
      <w:r w:rsidRPr="00FB3EB2">
        <w:rPr>
          <w:i/>
          <w:iCs/>
          <w:color w:val="5F826B"/>
          <w:lang w:val="en-US" w:eastAsia="en-US"/>
        </w:rPr>
        <w:br/>
        <w:t xml:space="preserve">    """</w:t>
      </w:r>
      <w:r w:rsidRPr="00FB3EB2">
        <w:rPr>
          <w:i/>
          <w:iCs/>
          <w:color w:val="5F826B"/>
          <w:lang w:val="en-US" w:eastAsia="en-US"/>
        </w:rPr>
        <w:br/>
        <w:t xml:space="preserve">    </w:t>
      </w:r>
      <w:r w:rsidRPr="00FB3EB2">
        <w:rPr>
          <w:color w:val="CF8E6D"/>
          <w:lang w:val="en-US" w:eastAsia="en-US"/>
        </w:rPr>
        <w:t xml:space="preserve">return </w:t>
      </w:r>
      <w:proofErr w:type="spellStart"/>
      <w:r w:rsidRPr="00FB3EB2">
        <w:rPr>
          <w:color w:val="BCBEC4"/>
          <w:lang w:val="en-US" w:eastAsia="en-US"/>
        </w:rPr>
        <w:t>np.array</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6</w:t>
      </w:r>
      <w:r w:rsidRPr="00FB3EB2">
        <w:rPr>
          <w:color w:val="BCBEC4"/>
          <w:lang w:val="en-US" w:eastAsia="en-US"/>
        </w:rPr>
        <w:t xml:space="preserve">, </w:t>
      </w:r>
      <w:r w:rsidRPr="00FB3EB2">
        <w:rPr>
          <w:color w:val="2AACB8"/>
          <w:lang w:val="en-US" w:eastAsia="en-US"/>
        </w:rPr>
        <w:t>4</w:t>
      </w:r>
      <w:r w:rsidRPr="00FB3EB2">
        <w:rPr>
          <w:color w:val="BCBEC4"/>
          <w:lang w:val="en-US" w:eastAsia="en-US"/>
        </w:rPr>
        <w:t xml:space="preserve">, </w:t>
      </w:r>
      <w:r w:rsidRPr="00FB3EB2">
        <w:rPr>
          <w:color w:val="2AACB8"/>
          <w:lang w:val="en-US" w:eastAsia="en-US"/>
        </w:rPr>
        <w:t>1</w:t>
      </w:r>
      <w:r w:rsidRPr="00FB3EB2">
        <w:rPr>
          <w:color w:val="BCBEC4"/>
          <w:lang w:val="en-US" w:eastAsia="en-US"/>
        </w:rPr>
        <w:t xml:space="preserve">]) / </w:t>
      </w:r>
      <w:r w:rsidRPr="00FB3EB2">
        <w:rPr>
          <w:color w:val="2AACB8"/>
          <w:lang w:val="en-US" w:eastAsia="en-US"/>
        </w:rPr>
        <w:t>16.0</w:t>
      </w:r>
      <w:r w:rsidRPr="00FB3EB2">
        <w:rPr>
          <w:color w:val="2AACB8"/>
          <w:lang w:val="en-US" w:eastAsia="en-US"/>
        </w:rPr>
        <w:br/>
      </w:r>
      <w:r w:rsidRPr="00FB3EB2">
        <w:rPr>
          <w:color w:val="2AACB8"/>
          <w:lang w:val="en-US" w:eastAsia="en-US"/>
        </w:rPr>
        <w:br/>
      </w:r>
      <w:r w:rsidRPr="00FB3EB2">
        <w:rPr>
          <w:color w:val="2AACB8"/>
          <w:lang w:val="en-US" w:eastAsia="en-US"/>
        </w:rPr>
        <w:br/>
      </w:r>
      <w:r w:rsidRPr="00FB3EB2">
        <w:rPr>
          <w:color w:val="CF8E6D"/>
          <w:lang w:val="en-US" w:eastAsia="en-US"/>
        </w:rPr>
        <w:t xml:space="preserve">def </w:t>
      </w:r>
      <w:proofErr w:type="spellStart"/>
      <w:r w:rsidRPr="00FB3EB2">
        <w:rPr>
          <w:color w:val="BCBEC4"/>
          <w:lang w:val="en-US" w:eastAsia="en-US"/>
        </w:rPr>
        <w:t>gaussian_filter</w:t>
      </w:r>
      <w:proofErr w:type="spellEnd"/>
      <w:r w:rsidRPr="00FB3EB2">
        <w:rPr>
          <w:color w:val="BCBEC4"/>
          <w:lang w:val="en-US" w:eastAsia="en-US"/>
        </w:rPr>
        <w:t>(img, kernel):</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Apply separable Gaussian filtering</w:t>
      </w:r>
      <w:r w:rsidRPr="00FB3EB2">
        <w:rPr>
          <w:i/>
          <w:iCs/>
          <w:color w:val="5F826B"/>
          <w:lang w:val="en-US" w:eastAsia="en-US"/>
        </w:rPr>
        <w:br/>
        <w:t xml:space="preserve">    """</w:t>
      </w:r>
      <w:r w:rsidRPr="00FB3EB2">
        <w:rPr>
          <w:i/>
          <w:iCs/>
          <w:color w:val="5F826B"/>
          <w:lang w:val="en-US" w:eastAsia="en-US"/>
        </w:rPr>
        <w:br/>
        <w:t xml:space="preserve">    </w:t>
      </w:r>
      <w:r w:rsidRPr="00FB3EB2">
        <w:rPr>
          <w:color w:val="7A7E85"/>
          <w:lang w:val="en-US" w:eastAsia="en-US"/>
        </w:rPr>
        <w:t># Handle both grayscale and color images</w:t>
      </w:r>
      <w:r w:rsidRPr="00FB3EB2">
        <w:rPr>
          <w:color w:val="7A7E85"/>
          <w:lang w:val="en-US" w:eastAsia="en-US"/>
        </w:rPr>
        <w:br/>
        <w:t xml:space="preserve">    </w:t>
      </w:r>
      <w:r w:rsidRPr="00FB3EB2">
        <w:rPr>
          <w:color w:val="CF8E6D"/>
          <w:lang w:val="en-US" w:eastAsia="en-US"/>
        </w:rPr>
        <w:t xml:space="preserve">if </w:t>
      </w:r>
      <w:proofErr w:type="spellStart"/>
      <w:r w:rsidRPr="00FB3EB2">
        <w:rPr>
          <w:color w:val="BCBEC4"/>
          <w:lang w:val="en-US" w:eastAsia="en-US"/>
        </w:rPr>
        <w:t>len</w:t>
      </w:r>
      <w:proofErr w:type="spellEnd"/>
      <w:r w:rsidRPr="00FB3EB2">
        <w:rPr>
          <w:color w:val="BCBEC4"/>
          <w:lang w:val="en-US" w:eastAsia="en-US"/>
        </w:rPr>
        <w:t>(</w:t>
      </w:r>
      <w:proofErr w:type="spellStart"/>
      <w:r w:rsidRPr="00FB3EB2">
        <w:rPr>
          <w:color w:val="BCBEC4"/>
          <w:lang w:val="en-US" w:eastAsia="en-US"/>
        </w:rPr>
        <w:t>img.shape</w:t>
      </w:r>
      <w:proofErr w:type="spellEnd"/>
      <w:r w:rsidRPr="00FB3EB2">
        <w:rPr>
          <w:color w:val="BCBEC4"/>
          <w:lang w:val="en-US" w:eastAsia="en-US"/>
        </w:rPr>
        <w:t xml:space="preserv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w:t>
      </w:r>
      <w:proofErr w:type="spellStart"/>
      <w:r w:rsidRPr="00FB3EB2">
        <w:rPr>
          <w:color w:val="BCBEC4"/>
          <w:lang w:val="en-US" w:eastAsia="en-US"/>
        </w:rPr>
        <w:t>np.zeros_like</w:t>
      </w:r>
      <w:proofErr w:type="spellEnd"/>
      <w:r w:rsidRPr="00FB3EB2">
        <w:rPr>
          <w:color w:val="BCBEC4"/>
          <w:lang w:val="en-US" w:eastAsia="en-US"/>
        </w:rPr>
        <w:t xml:space="preserve">(img,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w:t>
      </w:r>
      <w:r w:rsidRPr="00FB3EB2">
        <w:rPr>
          <w:color w:val="2AACB8"/>
          <w:lang w:val="en-US" w:eastAsia="en-US"/>
        </w:rPr>
        <w:t>3</w:t>
      </w:r>
      <w:r w:rsidRPr="00FB3EB2">
        <w:rPr>
          <w:color w:val="BCBEC4"/>
          <w:lang w:val="en-US" w:eastAsia="en-US"/>
        </w:rPr>
        <w:t>):</w:t>
      </w:r>
      <w:r w:rsidRPr="00FB3EB2">
        <w:rPr>
          <w:color w:val="BCBEC4"/>
          <w:lang w:val="en-US" w:eastAsia="en-US"/>
        </w:rPr>
        <w:br/>
        <w:t xml:space="preserve">            filtered[:, :, i] = cv2.sepFilter2D(img[:, :, i].</w:t>
      </w:r>
      <w:proofErr w:type="spellStart"/>
      <w:r w:rsidRPr="00FB3EB2">
        <w:rPr>
          <w:color w:val="BCBEC4"/>
          <w:lang w:val="en-US" w:eastAsia="en-US"/>
        </w:rPr>
        <w:t>astype</w:t>
      </w:r>
      <w:proofErr w:type="spellEnd"/>
      <w:r w:rsidRPr="00FB3EB2">
        <w:rPr>
          <w:color w:val="BCBEC4"/>
          <w:lang w:val="en-US" w:eastAsia="en-US"/>
        </w:rPr>
        <w:t>(np.float32), -</w:t>
      </w:r>
      <w:r w:rsidRPr="00FB3EB2">
        <w:rPr>
          <w:color w:val="2AACB8"/>
          <w:lang w:val="en-US" w:eastAsia="en-US"/>
        </w:rPr>
        <w:t>1</w:t>
      </w:r>
      <w:r w:rsidRPr="00FB3EB2">
        <w:rPr>
          <w:color w:val="BCBEC4"/>
          <w:lang w:val="en-US" w:eastAsia="en-US"/>
        </w:rPr>
        <w:t>,</w:t>
      </w:r>
      <w:r w:rsidRPr="00FB3EB2">
        <w:rPr>
          <w:color w:val="BCBEC4"/>
          <w:lang w:val="en-US" w:eastAsia="en-US"/>
        </w:rPr>
        <w:br/>
        <w:t xml:space="preserve">                                                kernel, kernel)</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filtered</w:t>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cv2.sepFilter2D(</w:t>
      </w:r>
      <w:proofErr w:type="spellStart"/>
      <w:r w:rsidRPr="00FB3EB2">
        <w:rPr>
          <w:color w:val="BCBEC4"/>
          <w:lang w:val="en-US" w:eastAsia="en-US"/>
        </w:rPr>
        <w:t>img.astype</w:t>
      </w:r>
      <w:proofErr w:type="spellEnd"/>
      <w:r w:rsidRPr="00FB3EB2">
        <w:rPr>
          <w:color w:val="BCBEC4"/>
          <w:lang w:val="en-US" w:eastAsia="en-US"/>
        </w:rPr>
        <w:t>(np.float32), -</w:t>
      </w:r>
      <w:r w:rsidRPr="00FB3EB2">
        <w:rPr>
          <w:color w:val="2AACB8"/>
          <w:lang w:val="en-US" w:eastAsia="en-US"/>
        </w:rPr>
        <w:t>1</w:t>
      </w:r>
      <w:r w:rsidRPr="00FB3EB2">
        <w:rPr>
          <w:color w:val="BCBEC4"/>
          <w:lang w:val="en-US" w:eastAsia="en-US"/>
        </w:rPr>
        <w:t>, kernel, kernel)</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generate_gaussian_pyramid</w:t>
      </w:r>
      <w:proofErr w:type="spellEnd"/>
      <w:r w:rsidRPr="00FB3EB2">
        <w:rPr>
          <w:color w:val="BCBEC4"/>
          <w:lang w:val="en-US" w:eastAsia="en-US"/>
        </w:rPr>
        <w:t>(img,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Gaussian pyramid with L+1 levels as per equation (1) in PDF</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pyramid = [</w:t>
      </w:r>
      <w:proofErr w:type="spellStart"/>
      <w:r w:rsidRPr="00FB3EB2">
        <w:rPr>
          <w:color w:val="BCBEC4"/>
          <w:lang w:val="en-US" w:eastAsia="en-US"/>
        </w:rPr>
        <w:t>img.astype</w:t>
      </w:r>
      <w:proofErr w:type="spellEnd"/>
      <w:r w:rsidRPr="00FB3EB2">
        <w:rPr>
          <w:color w:val="BCBEC4"/>
          <w:lang w:val="en-US" w:eastAsia="en-US"/>
        </w:rPr>
        <w:t>(np.float32)]</w:t>
      </w:r>
      <w:r w:rsidRPr="00FB3EB2">
        <w:rPr>
          <w:color w:val="BCBEC4"/>
          <w:lang w:val="en-US" w:eastAsia="en-US"/>
        </w:rPr>
        <w:br/>
        <w:t xml:space="preserve">    kernel = </w:t>
      </w:r>
      <w:proofErr w:type="spellStart"/>
      <w:r w:rsidRPr="00FB3EB2">
        <w:rPr>
          <w:color w:val="BCBEC4"/>
          <w:lang w:val="en-US" w:eastAsia="en-US"/>
        </w:rPr>
        <w:t>create_gaussian_kernel</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filtered = </w:t>
      </w:r>
      <w:proofErr w:type="spellStart"/>
      <w:r w:rsidRPr="00FB3EB2">
        <w:rPr>
          <w:color w:val="BCBEC4"/>
          <w:lang w:val="en-US" w:eastAsia="en-US"/>
        </w:rPr>
        <w:t>gaussian_filter</w:t>
      </w:r>
      <w:proofErr w:type="spellEnd"/>
      <w:r w:rsidRPr="00FB3EB2">
        <w:rPr>
          <w:color w:val="BCBEC4"/>
          <w:lang w:val="en-US" w:eastAsia="en-US"/>
        </w:rPr>
        <w:t>(pyramid[-</w:t>
      </w:r>
      <w:r w:rsidRPr="00FB3EB2">
        <w:rPr>
          <w:color w:val="2AACB8"/>
          <w:lang w:val="en-US" w:eastAsia="en-US"/>
        </w:rPr>
        <w:t>1</w:t>
      </w:r>
      <w:r w:rsidRPr="00FB3EB2">
        <w:rPr>
          <w:color w:val="BCBEC4"/>
          <w:lang w:val="en-US" w:eastAsia="en-US"/>
        </w:rPr>
        <w:t>], kernel)</w:t>
      </w:r>
      <w:r w:rsidRPr="00FB3EB2">
        <w:rPr>
          <w:color w:val="BCBEC4"/>
          <w:lang w:val="en-US" w:eastAsia="en-US"/>
        </w:rPr>
        <w:br/>
        <w:t xml:space="preserve">        </w:t>
      </w:r>
      <w:r w:rsidRPr="00FB3EB2">
        <w:rPr>
          <w:color w:val="7A7E85"/>
          <w:lang w:val="en-US" w:eastAsia="en-US"/>
        </w:rPr>
        <w:t xml:space="preserve"># </w:t>
      </w:r>
      <w:proofErr w:type="spellStart"/>
      <w:r w:rsidRPr="00FB3EB2">
        <w:rPr>
          <w:color w:val="7A7E85"/>
          <w:lang w:val="en-US" w:eastAsia="en-US"/>
        </w:rPr>
        <w:t>Downsample</w:t>
      </w:r>
      <w:proofErr w:type="spellEnd"/>
      <w:r w:rsidRPr="00FB3EB2">
        <w:rPr>
          <w:color w:val="7A7E85"/>
          <w:lang w:val="en-US" w:eastAsia="en-US"/>
        </w:rPr>
        <w:t xml:space="preserve"> by factor of 2</w:t>
      </w:r>
      <w:r w:rsidRPr="00FB3EB2">
        <w:rPr>
          <w:color w:val="7A7E85"/>
          <w:lang w:val="en-US" w:eastAsia="en-US"/>
        </w:rPr>
        <w:br/>
        <w:t xml:space="preserve">        </w:t>
      </w:r>
      <w:proofErr w:type="spellStart"/>
      <w:r w:rsidRPr="00FB3EB2">
        <w:rPr>
          <w:color w:val="BCBEC4"/>
          <w:lang w:val="en-US" w:eastAsia="en-US"/>
        </w:rPr>
        <w:t>downsampled</w:t>
      </w:r>
      <w:proofErr w:type="spellEnd"/>
      <w:r w:rsidRPr="00FB3EB2">
        <w:rPr>
          <w:color w:val="BCBEC4"/>
          <w:lang w:val="en-US" w:eastAsia="en-US"/>
        </w:rPr>
        <w:t xml:space="preserve"> = filtered[::</w:t>
      </w:r>
      <w:r w:rsidRPr="00FB3EB2">
        <w:rPr>
          <w:color w:val="2AACB8"/>
          <w:lang w:val="en-US" w:eastAsia="en-US"/>
        </w:rPr>
        <w:t>2</w:t>
      </w:r>
      <w:r w:rsidRPr="00FB3EB2">
        <w:rPr>
          <w:color w:val="BCBEC4"/>
          <w:lang w:val="en-US" w:eastAsia="en-US"/>
        </w:rPr>
        <w:t>, ::</w:t>
      </w:r>
      <w:r w:rsidRPr="00FB3EB2">
        <w:rPr>
          <w:color w:val="2AACB8"/>
          <w:lang w:val="en-US" w:eastAsia="en-US"/>
        </w:rPr>
        <w:t>2</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downsampled</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generate_laplacian_pyramid</w:t>
      </w:r>
      <w:proofErr w:type="spellEnd"/>
      <w:r w:rsidRPr="00FB3EB2">
        <w:rPr>
          <w:color w:val="BCBEC4"/>
          <w:lang w:val="en-US" w:eastAsia="en-US"/>
        </w:rPr>
        <w:t>(img, levels):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Generate Laplacian pyramid with L+1 levels as per equation (2) in PDF</w:t>
      </w:r>
      <w:r w:rsidRPr="00FB3EB2">
        <w:rPr>
          <w:i/>
          <w:iCs/>
          <w:color w:val="5F826B"/>
          <w:lang w:val="en-US" w:eastAsia="en-US"/>
        </w:rPr>
        <w:br/>
        <w:t xml:space="preserve">    """</w:t>
      </w:r>
      <w:r w:rsidRPr="00FB3EB2">
        <w:rPr>
          <w:i/>
          <w:iCs/>
          <w:color w:val="5F826B"/>
          <w:lang w:val="en-US" w:eastAsia="en-US"/>
        </w:rPr>
        <w:br/>
        <w:t xml:space="preserve">    </w:t>
      </w:r>
      <w:proofErr w:type="spellStart"/>
      <w:r w:rsidRPr="00FB3EB2">
        <w:rPr>
          <w:color w:val="BCBEC4"/>
          <w:lang w:val="en-US" w:eastAsia="en-US"/>
        </w:rPr>
        <w:t>gaussian_pyr</w:t>
      </w:r>
      <w:proofErr w:type="spellEnd"/>
      <w:r w:rsidRPr="00FB3EB2">
        <w:rPr>
          <w:color w:val="BCBEC4"/>
          <w:lang w:val="en-US" w:eastAsia="en-US"/>
        </w:rPr>
        <w:t xml:space="preserve"> = </w:t>
      </w:r>
      <w:proofErr w:type="spellStart"/>
      <w:r w:rsidRPr="00FB3EB2">
        <w:rPr>
          <w:color w:val="BCBEC4"/>
          <w:lang w:val="en-US" w:eastAsia="en-US"/>
        </w:rPr>
        <w:t>generate_gaussian_pyramid</w:t>
      </w:r>
      <w:proofErr w:type="spellEnd"/>
      <w:r w:rsidRPr="00FB3EB2">
        <w:rPr>
          <w:color w:val="BCBEC4"/>
          <w:lang w:val="en-US" w:eastAsia="en-US"/>
        </w:rPr>
        <w:t>(img, levels)</w:t>
      </w:r>
      <w:r w:rsidRPr="00FB3EB2">
        <w:rPr>
          <w:color w:val="BCBEC4"/>
          <w:lang w:val="en-US" w:eastAsia="en-US"/>
        </w:rPr>
        <w:br/>
        <w:t xml:space="preserve">    pyramid = []</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range(levels):</w:t>
      </w:r>
      <w:r w:rsidRPr="00FB3EB2">
        <w:rPr>
          <w:color w:val="BCBEC4"/>
          <w:lang w:val="en-US" w:eastAsia="en-US"/>
        </w:rPr>
        <w:br/>
        <w:t xml:space="preserve">        size = (</w:t>
      </w:r>
      <w:proofErr w:type="spellStart"/>
      <w:r w:rsidRPr="00FB3EB2">
        <w:rPr>
          <w:color w:val="BCBEC4"/>
          <w:lang w:val="en-US" w:eastAsia="en-US"/>
        </w:rPr>
        <w:t>gaussian_pyr</w:t>
      </w:r>
      <w:proofErr w:type="spellEnd"/>
      <w:r w:rsidRPr="00FB3EB2">
        <w:rPr>
          <w:color w:val="BCBEC4"/>
          <w:lang w:val="en-US" w:eastAsia="en-US"/>
        </w:rPr>
        <w:t>[i].shape[</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gaussian_pyr</w:t>
      </w:r>
      <w:proofErr w:type="spellEnd"/>
      <w:r w:rsidRPr="00FB3EB2">
        <w:rPr>
          <w:color w:val="BCBEC4"/>
          <w:lang w:val="en-US" w:eastAsia="en-US"/>
        </w:rPr>
        <w:t>[i].shape[</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w:t>
      </w:r>
      <w:proofErr w:type="spellStart"/>
      <w:r w:rsidRPr="00FB3EB2">
        <w:rPr>
          <w:color w:val="BCBEC4"/>
          <w:lang w:val="en-US" w:eastAsia="en-US"/>
        </w:rPr>
        <w:t>gaussian_pyr</w:t>
      </w:r>
      <w:proofErr w:type="spellEnd"/>
      <w:r w:rsidRPr="00FB3EB2">
        <w:rPr>
          <w:color w:val="BCBEC4"/>
          <w:lang w:val="en-US" w:eastAsia="en-US"/>
        </w:rPr>
        <w:t xml:space="preserve">[i + </w:t>
      </w:r>
      <w:r w:rsidRPr="00FB3EB2">
        <w:rPr>
          <w:color w:val="2AACB8"/>
          <w:lang w:val="en-US" w:eastAsia="en-US"/>
        </w:rPr>
        <w:t>1</w:t>
      </w:r>
      <w:r w:rsidRPr="00FB3EB2">
        <w:rPr>
          <w:color w:val="BCBEC4"/>
          <w:lang w:val="en-US" w:eastAsia="en-US"/>
        </w:rPr>
        <w:t>], size)</w:t>
      </w:r>
      <w:r w:rsidRPr="00FB3EB2">
        <w:rPr>
          <w:color w:val="BCBEC4"/>
          <w:lang w:val="en-US" w:eastAsia="en-US"/>
        </w:rPr>
        <w:br/>
        <w:t xml:space="preserve">        </w:t>
      </w:r>
      <w:proofErr w:type="spellStart"/>
      <w:r w:rsidRPr="00FB3EB2">
        <w:rPr>
          <w:color w:val="BCBEC4"/>
          <w:lang w:val="en-US" w:eastAsia="en-US"/>
        </w:rPr>
        <w:t>laplacian</w:t>
      </w:r>
      <w:proofErr w:type="spellEnd"/>
      <w:r w:rsidRPr="00FB3EB2">
        <w:rPr>
          <w:color w:val="BCBEC4"/>
          <w:lang w:val="en-US" w:eastAsia="en-US"/>
        </w:rPr>
        <w:t xml:space="preserve"> = </w:t>
      </w:r>
      <w:proofErr w:type="spellStart"/>
      <w:r w:rsidRPr="00FB3EB2">
        <w:rPr>
          <w:color w:val="BCBEC4"/>
          <w:lang w:val="en-US" w:eastAsia="en-US"/>
        </w:rPr>
        <w:t>gaussian_pyr</w:t>
      </w:r>
      <w:proofErr w:type="spellEnd"/>
      <w:r w:rsidRPr="00FB3EB2">
        <w:rPr>
          <w:color w:val="BCBEC4"/>
          <w:lang w:val="en-US" w:eastAsia="en-US"/>
        </w:rPr>
        <w:t>[i] - expanded</w:t>
      </w:r>
      <w:r w:rsidRPr="00FB3EB2">
        <w:rPr>
          <w:color w:val="BCBEC4"/>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laplacian</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Add the smallest Gaussian level at the end</w:t>
      </w:r>
      <w:r w:rsidRPr="00FB3EB2">
        <w:rPr>
          <w:color w:val="7A7E85"/>
          <w:lang w:val="en-US" w:eastAsia="en-US"/>
        </w:rPr>
        <w:br/>
        <w:t xml:space="preserve">    </w:t>
      </w:r>
      <w:proofErr w:type="spellStart"/>
      <w:r w:rsidRPr="00FB3EB2">
        <w:rPr>
          <w:color w:val="BCBEC4"/>
          <w:lang w:val="en-US" w:eastAsia="en-US"/>
        </w:rPr>
        <w:t>pyramid.append</w:t>
      </w:r>
      <w:proofErr w:type="spellEnd"/>
      <w:r w:rsidRPr="00FB3EB2">
        <w:rPr>
          <w:color w:val="BCBEC4"/>
          <w:lang w:val="en-US" w:eastAsia="en-US"/>
        </w:rPr>
        <w:t>(</w:t>
      </w:r>
      <w:proofErr w:type="spellStart"/>
      <w:r w:rsidRPr="00FB3EB2">
        <w:rPr>
          <w:color w:val="BCBEC4"/>
          <w:lang w:val="en-US" w:eastAsia="en-US"/>
        </w:rPr>
        <w:t>gaussian_pyr</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pyramid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create_masks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 regions):</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Create masks following properties 1 and 2:</w:t>
      </w:r>
      <w:r w:rsidRPr="00FB3EB2">
        <w:rPr>
          <w:i/>
          <w:iCs/>
          <w:color w:val="5F826B"/>
          <w:lang w:val="en-US" w:eastAsia="en-US"/>
        </w:rPr>
        <w:br/>
        <w:t xml:space="preserve">    1. Sum of all masks = 1 everywhere</w:t>
      </w:r>
      <w:r w:rsidRPr="00FB3EB2">
        <w:rPr>
          <w:i/>
          <w:iCs/>
          <w:color w:val="5F826B"/>
          <w:lang w:val="en-US" w:eastAsia="en-US"/>
        </w:rPr>
        <w:br/>
        <w:t xml:space="preserve">    2. </w:t>
      </w:r>
      <w:proofErr w:type="spellStart"/>
      <w:r w:rsidRPr="00FB3EB2">
        <w:rPr>
          <w:i/>
          <w:iCs/>
          <w:color w:val="5F826B"/>
          <w:lang w:val="en-US" w:eastAsia="en-US"/>
        </w:rPr>
        <w:t>mk</w:t>
      </w:r>
      <w:proofErr w:type="spellEnd"/>
      <w:r w:rsidRPr="00FB3EB2">
        <w:rPr>
          <w:i/>
          <w:iCs/>
          <w:color w:val="5F826B"/>
          <w:lang w:val="en-US" w:eastAsia="en-US"/>
        </w:rPr>
        <w:t>(n) = 1 where image k should be visible</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masks = {}</w:t>
      </w:r>
      <w:r w:rsidRPr="00FB3EB2">
        <w:rPr>
          <w:color w:val="BCBEC4"/>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w:t>
      </w:r>
      <w:proofErr w:type="spellStart"/>
      <w:r w:rsidRPr="00FB3EB2">
        <w:rPr>
          <w:color w:val="BCBEC4"/>
          <w:lang w:val="en-US" w:eastAsia="en-US"/>
        </w:rPr>
        <w:t>np.zeros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w:t>
      </w:r>
      <w:r w:rsidRPr="00FB3EB2">
        <w:rPr>
          <w:color w:val="2AACB8"/>
          <w:lang w:val="en-US" w:eastAsia="en-US"/>
        </w:rPr>
        <w:t>2</w:t>
      </w:r>
      <w:r w:rsidRPr="00FB3EB2">
        <w:rPr>
          <w:color w:val="BCBEC4"/>
          <w:lang w:val="en-US" w:eastAsia="en-US"/>
        </w:rPr>
        <w:t xml:space="preserve">],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region </w:t>
      </w:r>
      <w:r w:rsidRPr="00FB3EB2">
        <w:rPr>
          <w:color w:val="CF8E6D"/>
          <w:lang w:val="en-US" w:eastAsia="en-US"/>
        </w:rPr>
        <w:t xml:space="preserve">in </w:t>
      </w:r>
      <w:proofErr w:type="spellStart"/>
      <w:r w:rsidRPr="00FB3EB2">
        <w:rPr>
          <w:color w:val="BCBEC4"/>
          <w:lang w:val="en-US" w:eastAsia="en-US"/>
        </w:rPr>
        <w:t>regions.items</w:t>
      </w:r>
      <w:proofErr w:type="spellEnd"/>
      <w:r w:rsidRPr="00FB3EB2">
        <w:rPr>
          <w:color w:val="BCBEC4"/>
          <w:lang w:val="en-US" w:eastAsia="en-US"/>
        </w:rPr>
        <w:t>():</w:t>
      </w:r>
      <w:r w:rsidRPr="00FB3EB2">
        <w:rPr>
          <w:color w:val="BCBEC4"/>
          <w:lang w:val="en-US" w:eastAsia="en-US"/>
        </w:rPr>
        <w:br/>
        <w:t xml:space="preserve">        mask = </w:t>
      </w:r>
      <w:proofErr w:type="spellStart"/>
      <w:r w:rsidRPr="00FB3EB2">
        <w:rPr>
          <w:color w:val="BCBEC4"/>
          <w:lang w:val="en-US" w:eastAsia="en-US"/>
        </w:rPr>
        <w:t>np.zeros</w:t>
      </w:r>
      <w:proofErr w:type="spellEnd"/>
      <w:r w:rsidRPr="00FB3EB2">
        <w:rPr>
          <w:color w:val="BCBEC4"/>
          <w:lang w:val="en-US" w:eastAsia="en-US"/>
        </w:rPr>
        <w:t>(</w:t>
      </w:r>
      <w:proofErr w:type="spellStart"/>
      <w:r w:rsidRPr="00FB3EB2">
        <w:rPr>
          <w:color w:val="BCBEC4"/>
          <w:lang w:val="en-US" w:eastAsia="en-US"/>
        </w:rPr>
        <w:t>image_shape</w:t>
      </w:r>
      <w:proofErr w:type="spellEnd"/>
      <w:r w:rsidRPr="00FB3EB2">
        <w:rPr>
          <w:color w:val="BCBEC4"/>
          <w:lang w:val="en-US" w:eastAsia="en-US"/>
        </w:rPr>
        <w:t>[:</w:t>
      </w:r>
      <w:r w:rsidRPr="00FB3EB2">
        <w:rPr>
          <w:color w:val="2AACB8"/>
          <w:lang w:val="en-US" w:eastAsia="en-US"/>
        </w:rPr>
        <w:t>2</w:t>
      </w:r>
      <w:r w:rsidRPr="00FB3EB2">
        <w:rPr>
          <w:color w:val="BCBEC4"/>
          <w:lang w:val="en-US" w:eastAsia="en-US"/>
        </w:rPr>
        <w:t xml:space="preserve">], </w:t>
      </w:r>
      <w:proofErr w:type="spellStart"/>
      <w:r w:rsidRPr="00FB3EB2">
        <w:rPr>
          <w:color w:val="BCBEC4"/>
          <w:lang w:val="en-US" w:eastAsia="en-US"/>
        </w:rPr>
        <w:t>dtype</w:t>
      </w:r>
      <w:proofErr w:type="spellEnd"/>
      <w:r w:rsidRPr="00FB3EB2">
        <w:rPr>
          <w:color w:val="BCBEC4"/>
          <w:lang w:val="en-US" w:eastAsia="en-US"/>
        </w:rPr>
        <w:t>=np.float32)</w:t>
      </w:r>
      <w:r w:rsidRPr="00FB3EB2">
        <w:rPr>
          <w:color w:val="BCBEC4"/>
          <w:lang w:val="en-US" w:eastAsia="en-US"/>
        </w:rPr>
        <w:br/>
        <w:t xml:space="preserve">        y1, y2, x1, x2 = region</w:t>
      </w:r>
      <w:r w:rsidRPr="00FB3EB2">
        <w:rPr>
          <w:color w:val="BCBEC4"/>
          <w:lang w:val="en-US" w:eastAsia="en-US"/>
        </w:rPr>
        <w:br/>
        <w:t xml:space="preserve">        mask[y1:y2, x1:x2] = </w:t>
      </w:r>
      <w:r w:rsidRPr="00FB3EB2">
        <w:rPr>
          <w:color w:val="2AACB8"/>
          <w:lang w:val="en-US" w:eastAsia="en-US"/>
        </w:rPr>
        <w:t>1</w:t>
      </w:r>
      <w:r w:rsidRPr="00FB3EB2">
        <w:rPr>
          <w:color w:val="2AACB8"/>
          <w:lang w:val="en-US" w:eastAsia="en-US"/>
        </w:rPr>
        <w:br/>
        <w:t xml:space="preserve">        </w:t>
      </w:r>
      <w:r w:rsidRPr="00FB3EB2">
        <w:rPr>
          <w:color w:val="7A7E85"/>
          <w:lang w:val="en-US" w:eastAsia="en-US"/>
        </w:rPr>
        <w:t># Apply Gaussian blur for smooth transitions</w:t>
      </w:r>
      <w:r w:rsidRPr="00FB3EB2">
        <w:rPr>
          <w:color w:val="7A7E85"/>
          <w:lang w:val="en-US" w:eastAsia="en-US"/>
        </w:rPr>
        <w:br/>
        <w:t xml:space="preserve">        </w:t>
      </w:r>
      <w:r w:rsidRPr="00FB3EB2">
        <w:rPr>
          <w:color w:val="BCBEC4"/>
          <w:lang w:val="en-US" w:eastAsia="en-US"/>
        </w:rPr>
        <w:t>mask = cv2.GaussianBlur(mask, (</w:t>
      </w:r>
      <w:r w:rsidRPr="00FB3EB2">
        <w:rPr>
          <w:color w:val="2AACB8"/>
          <w:lang w:val="en-US" w:eastAsia="en-US"/>
        </w:rPr>
        <w:t>31</w:t>
      </w:r>
      <w:r w:rsidRPr="00FB3EB2">
        <w:rPr>
          <w:color w:val="BCBEC4"/>
          <w:lang w:val="en-US" w:eastAsia="en-US"/>
        </w:rPr>
        <w:t xml:space="preserve">, </w:t>
      </w:r>
      <w:r w:rsidRPr="00FB3EB2">
        <w:rPr>
          <w:color w:val="2AACB8"/>
          <w:lang w:val="en-US" w:eastAsia="en-US"/>
        </w:rPr>
        <w:t>31</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t xml:space="preserve">        masks[name] = mask</w:t>
      </w:r>
      <w:r w:rsidRPr="00FB3EB2">
        <w:rPr>
          <w:color w:val="BCBEC4"/>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mask</w:t>
      </w:r>
      <w:r w:rsidRPr="00FB3EB2">
        <w:rPr>
          <w:color w:val="BCBEC4"/>
          <w:lang w:val="en-US" w:eastAsia="en-US"/>
        </w:rPr>
        <w:br/>
      </w:r>
      <w:r w:rsidRPr="00FB3EB2">
        <w:rPr>
          <w:color w:val="BCBEC4"/>
          <w:lang w:val="en-US" w:eastAsia="en-US"/>
        </w:rPr>
        <w:br/>
        <w:t xml:space="preserve">    </w:t>
      </w:r>
      <w:r w:rsidRPr="00FB3EB2">
        <w:rPr>
          <w:color w:val="7A7E85"/>
          <w:lang w:val="en-US" w:eastAsia="en-US"/>
        </w:rPr>
        <w:t># Normalize masks to ensure they sum to 1 (Property 1)</w:t>
      </w:r>
      <w:r w:rsidRPr="00FB3EB2">
        <w:rPr>
          <w:color w:val="7A7E85"/>
          <w:lang w:val="en-US" w:eastAsia="en-US"/>
        </w:rPr>
        <w:br/>
        <w:t xml:space="preserve">    </w:t>
      </w:r>
      <w:proofErr w:type="spellStart"/>
      <w:r w:rsidRPr="00FB3EB2">
        <w:rPr>
          <w:color w:val="BCBEC4"/>
          <w:lang w:val="en-US" w:eastAsia="en-US"/>
        </w:rPr>
        <w:t>total_mask</w:t>
      </w:r>
      <w:proofErr w:type="spellEnd"/>
      <w:r w:rsidRPr="00FB3EB2">
        <w:rPr>
          <w:color w:val="BCBEC4"/>
          <w:lang w:val="en-US" w:eastAsia="en-US"/>
        </w:rPr>
        <w:t xml:space="preserve"> = </w:t>
      </w:r>
      <w:proofErr w:type="spellStart"/>
      <w:r w:rsidRPr="00FB3EB2">
        <w:rPr>
          <w:color w:val="BCBEC4"/>
          <w:lang w:val="en-US" w:eastAsia="en-US"/>
        </w:rPr>
        <w:t>np.maximum</w:t>
      </w:r>
      <w:proofErr w:type="spellEnd"/>
      <w:r w:rsidRPr="00FB3EB2">
        <w:rPr>
          <w:color w:val="BCBEC4"/>
          <w:lang w:val="en-US" w:eastAsia="en-US"/>
        </w:rPr>
        <w:t>(</w:t>
      </w:r>
      <w:proofErr w:type="spellStart"/>
      <w:r w:rsidRPr="00FB3EB2">
        <w:rPr>
          <w:color w:val="BCBEC4"/>
          <w:lang w:val="en-US" w:eastAsia="en-US"/>
        </w:rPr>
        <w:t>total_mask</w:t>
      </w:r>
      <w:proofErr w:type="spellEnd"/>
      <w:r w:rsidRPr="00FB3EB2">
        <w:rPr>
          <w:color w:val="BCBEC4"/>
          <w:lang w:val="en-US" w:eastAsia="en-US"/>
        </w:rPr>
        <w:t xml:space="preserve">, </w:t>
      </w:r>
      <w:r w:rsidRPr="00FB3EB2">
        <w:rPr>
          <w:color w:val="2AACB8"/>
          <w:lang w:val="en-US" w:eastAsia="en-US"/>
        </w:rPr>
        <w:t>1e-7</w:t>
      </w:r>
      <w:r w:rsidRPr="00FB3EB2">
        <w:rPr>
          <w:color w:val="BCBEC4"/>
          <w:lang w:val="en-US" w:eastAsia="en-US"/>
        </w:rPr>
        <w:t>)</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w:t>
      </w:r>
      <w:r w:rsidRPr="00FB3EB2">
        <w:rPr>
          <w:color w:val="CF8E6D"/>
          <w:lang w:val="en-US" w:eastAsia="en-US"/>
        </w:rPr>
        <w:t xml:space="preserve">in </w:t>
      </w:r>
      <w:r w:rsidRPr="00FB3EB2">
        <w:rPr>
          <w:color w:val="BCBEC4"/>
          <w:lang w:val="en-US" w:eastAsia="en-US"/>
        </w:rPr>
        <w:t>masks:</w:t>
      </w:r>
      <w:r w:rsidRPr="00FB3EB2">
        <w:rPr>
          <w:color w:val="BCBEC4"/>
          <w:lang w:val="en-US" w:eastAsia="en-US"/>
        </w:rPr>
        <w:br/>
        <w:t xml:space="preserve">        masks[name] = masks[name] / </w:t>
      </w:r>
      <w:proofErr w:type="spellStart"/>
      <w:r w:rsidRPr="00FB3EB2">
        <w:rPr>
          <w:color w:val="BCBEC4"/>
          <w:lang w:val="en-US" w:eastAsia="en-US"/>
        </w:rPr>
        <w:t>total_mask</w:t>
      </w:r>
      <w:proofErr w:type="spellEnd"/>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masks</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blend_pyramids</w:t>
      </w:r>
      <w:proofErr w:type="spellEnd"/>
      <w:r w:rsidRPr="00FB3EB2">
        <w:rPr>
          <w:color w:val="BCBEC4"/>
          <w:lang w:val="en-US" w:eastAsia="en-US"/>
        </w:rPr>
        <w:t xml:space="preserve">(pyramid1, pyramid2, </w:t>
      </w:r>
      <w:proofErr w:type="spellStart"/>
      <w:r w:rsidRPr="00FB3EB2">
        <w:rPr>
          <w:color w:val="BCBEC4"/>
          <w:lang w:val="en-US" w:eastAsia="en-US"/>
        </w:rPr>
        <w:t>mask_pyramid</w:t>
      </w:r>
      <w:proofErr w:type="spellEnd"/>
      <w:r w:rsidRPr="00FB3EB2">
        <w:rPr>
          <w:color w:val="BCBEC4"/>
          <w:lang w:val="en-US" w:eastAsia="en-US"/>
        </w:rPr>
        <w:t>):</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Blend pyramids according to equation (4)</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blended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i </w:t>
      </w:r>
      <w:r w:rsidRPr="00FB3EB2">
        <w:rPr>
          <w:color w:val="CF8E6D"/>
          <w:lang w:val="en-US" w:eastAsia="en-US"/>
        </w:rPr>
        <w:t xml:space="preserve">in </w:t>
      </w:r>
      <w:r w:rsidRPr="00FB3EB2">
        <w:rPr>
          <w:color w:val="BCBEC4"/>
          <w:lang w:val="en-US" w:eastAsia="en-US"/>
        </w:rPr>
        <w:t>range(</w:t>
      </w:r>
      <w:proofErr w:type="spellStart"/>
      <w:r w:rsidRPr="00FB3EB2">
        <w:rPr>
          <w:color w:val="BCBEC4"/>
          <w:lang w:val="en-US" w:eastAsia="en-US"/>
        </w:rPr>
        <w:t>len</w:t>
      </w:r>
      <w:proofErr w:type="spellEnd"/>
      <w:r w:rsidRPr="00FB3EB2">
        <w:rPr>
          <w:color w:val="BCBEC4"/>
          <w:lang w:val="en-US" w:eastAsia="en-US"/>
        </w:rPr>
        <w:t>(pyramid1)):</w:t>
      </w:r>
      <w:r w:rsidRPr="00FB3EB2">
        <w:rPr>
          <w:color w:val="BCBEC4"/>
          <w:lang w:val="en-US" w:eastAsia="en-US"/>
        </w:rPr>
        <w:br/>
        <w:t xml:space="preserve">        p1 = pyramid1[i]</w:t>
      </w:r>
      <w:r w:rsidRPr="00FB3EB2">
        <w:rPr>
          <w:color w:val="BCBEC4"/>
          <w:lang w:val="en-US" w:eastAsia="en-US"/>
        </w:rPr>
        <w:br/>
        <w:t xml:space="preserve">        p2 = pyramid2[i]</w:t>
      </w:r>
      <w:r w:rsidRPr="00FB3EB2">
        <w:rPr>
          <w:color w:val="BCBEC4"/>
          <w:lang w:val="en-US" w:eastAsia="en-US"/>
        </w:rPr>
        <w:br/>
        <w:t xml:space="preserve">        mask = </w:t>
      </w:r>
      <w:proofErr w:type="spellStart"/>
      <w:r w:rsidRPr="00FB3EB2">
        <w:rPr>
          <w:color w:val="BCBEC4"/>
          <w:lang w:val="en-US" w:eastAsia="en-US"/>
        </w:rPr>
        <w:t>mask_pyramid</w:t>
      </w:r>
      <w:proofErr w:type="spellEnd"/>
      <w:r w:rsidRPr="00FB3EB2">
        <w:rPr>
          <w:color w:val="BCBEC4"/>
          <w:lang w:val="en-US" w:eastAsia="en-US"/>
        </w:rPr>
        <w:t>[i]</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if </w:t>
      </w:r>
      <w:proofErr w:type="spellStart"/>
      <w:r w:rsidRPr="00FB3EB2">
        <w:rPr>
          <w:color w:val="BCBEC4"/>
          <w:lang w:val="en-US" w:eastAsia="en-US"/>
        </w:rPr>
        <w:t>len</w:t>
      </w:r>
      <w:proofErr w:type="spellEnd"/>
      <w:r w:rsidRPr="00FB3EB2">
        <w:rPr>
          <w:color w:val="BCBEC4"/>
          <w:lang w:val="en-US" w:eastAsia="en-US"/>
        </w:rPr>
        <w:t xml:space="preserve">(p1.shape) == </w:t>
      </w:r>
      <w:r w:rsidRPr="00FB3EB2">
        <w:rPr>
          <w:color w:val="2AACB8"/>
          <w:lang w:val="en-US" w:eastAsia="en-US"/>
        </w:rPr>
        <w:t>3</w:t>
      </w:r>
      <w:r w:rsidRPr="00FB3EB2">
        <w:rPr>
          <w:color w:val="BCBEC4"/>
          <w:lang w:val="en-US" w:eastAsia="en-US"/>
        </w:rPr>
        <w:t>:</w:t>
      </w:r>
      <w:r w:rsidRPr="00FB3EB2">
        <w:rPr>
          <w:color w:val="BCBEC4"/>
          <w:lang w:val="en-US" w:eastAsia="en-US"/>
        </w:rPr>
        <w:br/>
        <w:t xml:space="preserve">            mask = </w:t>
      </w:r>
      <w:proofErr w:type="spellStart"/>
      <w:r w:rsidRPr="00FB3EB2">
        <w:rPr>
          <w:color w:val="BCBEC4"/>
          <w:lang w:val="en-US" w:eastAsia="en-US"/>
        </w:rPr>
        <w:t>np.expand_dims</w:t>
      </w:r>
      <w:proofErr w:type="spellEnd"/>
      <w:r w:rsidRPr="00FB3EB2">
        <w:rPr>
          <w:color w:val="BCBEC4"/>
          <w:lang w:val="en-US" w:eastAsia="en-US"/>
        </w:rPr>
        <w:t>(mask, axis=</w:t>
      </w:r>
      <w:r w:rsidRPr="00FB3EB2">
        <w:rPr>
          <w:color w:val="2AACB8"/>
          <w:lang w:val="en-US" w:eastAsia="en-US"/>
        </w:rPr>
        <w:t>2</w:t>
      </w:r>
      <w:r w:rsidRPr="00FB3EB2">
        <w:rPr>
          <w:color w:val="BCBEC4"/>
          <w:lang w:val="en-US" w:eastAsia="en-US"/>
        </w:rPr>
        <w:t>)</w:t>
      </w:r>
      <w:r w:rsidRPr="00FB3EB2">
        <w:rPr>
          <w:color w:val="BCBEC4"/>
          <w:lang w:val="en-US" w:eastAsia="en-US"/>
        </w:rPr>
        <w:br/>
      </w:r>
      <w:r w:rsidRPr="00FB3EB2">
        <w:rPr>
          <w:color w:val="BCBEC4"/>
          <w:lang w:val="en-US" w:eastAsia="en-US"/>
        </w:rPr>
        <w:br/>
        <w:t xml:space="preserve">        blend = mask * p1 + (</w:t>
      </w:r>
      <w:r w:rsidRPr="00FB3EB2">
        <w:rPr>
          <w:color w:val="2AACB8"/>
          <w:lang w:val="en-US" w:eastAsia="en-US"/>
        </w:rPr>
        <w:t xml:space="preserve">1 </w:t>
      </w:r>
      <w:r w:rsidRPr="00FB3EB2">
        <w:rPr>
          <w:color w:val="BCBEC4"/>
          <w:lang w:val="en-US" w:eastAsia="en-US"/>
        </w:rPr>
        <w:t>- mask) * p2</w:t>
      </w:r>
      <w:r w:rsidRPr="00FB3EB2">
        <w:rPr>
          <w:color w:val="BCBEC4"/>
          <w:lang w:val="en-US" w:eastAsia="en-US"/>
        </w:rPr>
        <w:br/>
        <w:t xml:space="preserve">        </w:t>
      </w:r>
      <w:proofErr w:type="spellStart"/>
      <w:r w:rsidRPr="00FB3EB2">
        <w:rPr>
          <w:color w:val="BCBEC4"/>
          <w:lang w:val="en-US" w:eastAsia="en-US"/>
        </w:rPr>
        <w:t>blended.append</w:t>
      </w:r>
      <w:proofErr w:type="spellEnd"/>
      <w:r w:rsidRPr="00FB3EB2">
        <w:rPr>
          <w:color w:val="BCBEC4"/>
          <w:lang w:val="en-US" w:eastAsia="en-US"/>
        </w:rPr>
        <w:t>(blend)</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blended</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proofErr w:type="spellStart"/>
      <w:r w:rsidRPr="00FB3EB2">
        <w:rPr>
          <w:color w:val="BCBEC4"/>
          <w:lang w:val="en-US" w:eastAsia="en-US"/>
        </w:rPr>
        <w:t>reconstruct_from_pyramid</w:t>
      </w:r>
      <w:proofErr w:type="spellEnd"/>
      <w:r w:rsidRPr="00FB3EB2">
        <w:rPr>
          <w:color w:val="BCBEC4"/>
          <w:lang w:val="en-US" w:eastAsia="en-US"/>
        </w:rPr>
        <w:t>(pyramid):</w:t>
      </w:r>
      <w:r w:rsidRPr="00FB3EB2">
        <w:rPr>
          <w:color w:val="BCBEC4"/>
          <w:lang w:val="en-US" w:eastAsia="en-US"/>
        </w:rPr>
        <w:br/>
        <w:t xml:space="preserve">    </w:t>
      </w:r>
      <w:r w:rsidRPr="00FB3EB2">
        <w:rPr>
          <w:i/>
          <w:iCs/>
          <w:color w:val="5F826B"/>
          <w:lang w:val="en-US" w:eastAsia="en-US"/>
        </w:rPr>
        <w:t>"""</w:t>
      </w:r>
      <w:r w:rsidRPr="00FB3EB2">
        <w:rPr>
          <w:i/>
          <w:iCs/>
          <w:color w:val="5F826B"/>
          <w:lang w:val="en-US" w:eastAsia="en-US"/>
        </w:rPr>
        <w:br/>
        <w:t xml:space="preserve">    Reconstruct the final image from a pyramid</w:t>
      </w:r>
      <w:r w:rsidRPr="00FB3EB2">
        <w:rPr>
          <w:i/>
          <w:iCs/>
          <w:color w:val="5F826B"/>
          <w:lang w:val="en-US" w:eastAsia="en-US"/>
        </w:rPr>
        <w:br/>
        <w:t xml:space="preserve">    """</w:t>
      </w:r>
      <w:r w:rsidRPr="00FB3EB2">
        <w:rPr>
          <w:i/>
          <w:iCs/>
          <w:color w:val="5F826B"/>
          <w:lang w:val="en-US" w:eastAsia="en-US"/>
        </w:rPr>
        <w:br/>
        <w:t xml:space="preserve">    </w:t>
      </w:r>
      <w:r w:rsidRPr="00FB3EB2">
        <w:rPr>
          <w:color w:val="BCBEC4"/>
          <w:lang w:val="en-US" w:eastAsia="en-US"/>
        </w:rPr>
        <w:t>current = pyramid[-</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level </w:t>
      </w:r>
      <w:r w:rsidRPr="00FB3EB2">
        <w:rPr>
          <w:color w:val="CF8E6D"/>
          <w:lang w:val="en-US" w:eastAsia="en-US"/>
        </w:rPr>
        <w:t xml:space="preserve">in </w:t>
      </w:r>
      <w:r w:rsidRPr="00FB3EB2">
        <w:rPr>
          <w:color w:val="BCBEC4"/>
          <w:lang w:val="en-US" w:eastAsia="en-US"/>
        </w:rPr>
        <w:t>reversed(pyramid[:-</w:t>
      </w:r>
      <w:r w:rsidRPr="00FB3EB2">
        <w:rPr>
          <w:color w:val="2AACB8"/>
          <w:lang w:val="en-US" w:eastAsia="en-US"/>
        </w:rPr>
        <w:t>1</w:t>
      </w:r>
      <w:r w:rsidRPr="00FB3EB2">
        <w:rPr>
          <w:color w:val="BCBEC4"/>
          <w:lang w:val="en-US" w:eastAsia="en-US"/>
        </w:rPr>
        <w:t>]):</w:t>
      </w:r>
      <w:r w:rsidRPr="00FB3EB2">
        <w:rPr>
          <w:color w:val="BCBEC4"/>
          <w:lang w:val="en-US" w:eastAsia="en-US"/>
        </w:rPr>
        <w:br/>
        <w:t xml:space="preserve">        size = (</w:t>
      </w:r>
      <w:proofErr w:type="spellStart"/>
      <w:r w:rsidRPr="00FB3EB2">
        <w:rPr>
          <w:color w:val="BCBEC4"/>
          <w:lang w:val="en-US" w:eastAsia="en-US"/>
        </w:rPr>
        <w:t>level.shape</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level.shape</w:t>
      </w:r>
      <w:proofErr w:type="spellEnd"/>
      <w:r w:rsidRPr="00FB3EB2">
        <w:rPr>
          <w:color w:val="BCBEC4"/>
          <w:lang w:val="en-US" w:eastAsia="en-US"/>
        </w:rPr>
        <w:t>[</w:t>
      </w:r>
      <w:r w:rsidRPr="00FB3EB2">
        <w:rPr>
          <w:color w:val="2AACB8"/>
          <w:lang w:val="en-US" w:eastAsia="en-US"/>
        </w:rPr>
        <w:t>0</w:t>
      </w:r>
      <w:r w:rsidRPr="00FB3EB2">
        <w:rPr>
          <w:color w:val="BCBEC4"/>
          <w:lang w:val="en-US" w:eastAsia="en-US"/>
        </w:rPr>
        <w:t>])</w:t>
      </w:r>
      <w:r w:rsidRPr="00FB3EB2">
        <w:rPr>
          <w:color w:val="BCBEC4"/>
          <w:lang w:val="en-US" w:eastAsia="en-US"/>
        </w:rPr>
        <w:br/>
        <w:t xml:space="preserve">        expanded = cv2.resize(current, size)</w:t>
      </w:r>
      <w:r w:rsidRPr="00FB3EB2">
        <w:rPr>
          <w:color w:val="BCBEC4"/>
          <w:lang w:val="en-US" w:eastAsia="en-US"/>
        </w:rPr>
        <w:br/>
        <w:t xml:space="preserve">        current = expanded + level</w:t>
      </w:r>
      <w:r w:rsidRPr="00FB3EB2">
        <w:rPr>
          <w:color w:val="BCBEC4"/>
          <w:lang w:val="en-US" w:eastAsia="en-US"/>
        </w:rPr>
        <w:br/>
      </w:r>
      <w:r w:rsidRPr="00FB3EB2">
        <w:rPr>
          <w:color w:val="BCBEC4"/>
          <w:lang w:val="en-US" w:eastAsia="en-US"/>
        </w:rPr>
        <w:br/>
        <w:t xml:space="preserve">    </w:t>
      </w:r>
      <w:r w:rsidRPr="00FB3EB2">
        <w:rPr>
          <w:color w:val="CF8E6D"/>
          <w:lang w:val="en-US" w:eastAsia="en-US"/>
        </w:rPr>
        <w:t xml:space="preserve">return </w:t>
      </w:r>
      <w:r w:rsidRPr="00FB3EB2">
        <w:rPr>
          <w:color w:val="BCBEC4"/>
          <w:lang w:val="en-US" w:eastAsia="en-US"/>
        </w:rPr>
        <w:t>current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def </w:t>
      </w:r>
      <w:r w:rsidRPr="00FB3EB2">
        <w:rPr>
          <w:color w:val="BCBEC4"/>
          <w:lang w:val="en-US" w:eastAsia="en-US"/>
        </w:rPr>
        <w:t>main():</w:t>
      </w:r>
      <w:r w:rsidRPr="00FB3EB2">
        <w:rPr>
          <w:color w:val="BCBEC4"/>
          <w:lang w:val="en-US" w:eastAsia="en-US"/>
        </w:rPr>
        <w:br/>
        <w:t xml:space="preserve">    </w:t>
      </w:r>
      <w:r w:rsidRPr="00FB3EB2">
        <w:rPr>
          <w:color w:val="7A7E85"/>
          <w:lang w:val="en-US" w:eastAsia="en-US"/>
        </w:rPr>
        <w:t># Load images and resize to same dimensions</w:t>
      </w:r>
      <w:r w:rsidRPr="00FB3EB2">
        <w:rPr>
          <w:color w:val="7A7E85"/>
          <w:lang w:val="en-US" w:eastAsia="en-US"/>
        </w:rPr>
        <w:br/>
        <w:t xml:space="preserve">    </w:t>
      </w:r>
      <w:proofErr w:type="spellStart"/>
      <w:r w:rsidRPr="00FB3EB2">
        <w:rPr>
          <w:color w:val="BCBEC4"/>
          <w:lang w:val="en-US" w:eastAsia="en-US"/>
        </w:rPr>
        <w:t>target_size</w:t>
      </w:r>
      <w:proofErr w:type="spellEnd"/>
      <w:r w:rsidRPr="00FB3EB2">
        <w:rPr>
          <w:color w:val="BCBEC4"/>
          <w:lang w:val="en-US" w:eastAsia="en-US"/>
        </w:rPr>
        <w:t xml:space="preserve"> = (</w:t>
      </w:r>
      <w:r w:rsidRPr="00FB3EB2">
        <w:rPr>
          <w:color w:val="2AACB8"/>
          <w:lang w:val="en-US" w:eastAsia="en-US"/>
        </w:rPr>
        <w:t>800</w:t>
      </w:r>
      <w:r w:rsidRPr="00FB3EB2">
        <w:rPr>
          <w:color w:val="BCBEC4"/>
          <w:lang w:val="en-US" w:eastAsia="en-US"/>
        </w:rPr>
        <w:t xml:space="preserve">, </w:t>
      </w:r>
      <w:r w:rsidRPr="00FB3EB2">
        <w:rPr>
          <w:color w:val="2AACB8"/>
          <w:lang w:val="en-US" w:eastAsia="en-US"/>
        </w:rPr>
        <w:t>1200</w:t>
      </w:r>
      <w:r w:rsidRPr="00FB3EB2">
        <w:rPr>
          <w:color w:val="BCBEC4"/>
          <w:lang w:val="en-US" w:eastAsia="en-US"/>
        </w:rPr>
        <w:t xml:space="preserve">)  </w:t>
      </w:r>
      <w:r w:rsidRPr="00FB3EB2">
        <w:rPr>
          <w:color w:val="7A7E85"/>
          <w:lang w:val="en-US" w:eastAsia="en-US"/>
        </w:rPr>
        <w:t># Height, Width</w:t>
      </w:r>
      <w:r w:rsidRPr="00FB3EB2">
        <w:rPr>
          <w:color w:val="7A7E85"/>
          <w:lang w:val="en-US" w:eastAsia="en-US"/>
        </w:rPr>
        <w:br/>
        <w:t xml:space="preserve">    </w:t>
      </w:r>
      <w:proofErr w:type="spellStart"/>
      <w:r w:rsidRPr="00FB3EB2">
        <w:rPr>
          <w:color w:val="BCBEC4"/>
          <w:lang w:val="en-US" w:eastAsia="en-US"/>
        </w:rPr>
        <w:t>image_paths</w:t>
      </w:r>
      <w:proofErr w:type="spellEnd"/>
      <w:r w:rsidRPr="00FB3EB2">
        <w:rPr>
          <w:color w:val="BCBEC4"/>
          <w:lang w:val="en-US" w:eastAsia="en-US"/>
        </w:rPr>
        <w:t xml:space="preserve"> = {</w:t>
      </w:r>
      <w:r w:rsidRPr="00FB3EB2">
        <w:rPr>
          <w:color w:val="BCBEC4"/>
          <w:lang w:val="en-US" w:eastAsia="en-US"/>
        </w:rPr>
        <w:br/>
        <w:t xml:space="preserve">        </w:t>
      </w:r>
      <w:r w:rsidRPr="00FB3EB2">
        <w:rPr>
          <w:color w:val="6AAB73"/>
          <w:lang w:val="en-US" w:eastAsia="en-US"/>
        </w:rPr>
        <w:t>'background'</w:t>
      </w:r>
      <w:r w:rsidRPr="00FB3EB2">
        <w:rPr>
          <w:color w:val="BCBEC4"/>
          <w:lang w:val="en-US" w:eastAsia="en-US"/>
        </w:rPr>
        <w:t xml:space="preserve">: </w:t>
      </w:r>
      <w:r w:rsidRPr="00FB3EB2">
        <w:rPr>
          <w:color w:val="6AAB73"/>
          <w:lang w:val="en-US" w:eastAsia="en-US"/>
        </w:rPr>
        <w:t>'photos/P200.jpg'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xml:space="preserve">: </w:t>
      </w:r>
      <w:r w:rsidRPr="00FB3EB2">
        <w:rPr>
          <w:color w:val="6AAB73"/>
          <w:lang w:val="en-US" w:eastAsia="en-US"/>
        </w:rPr>
        <w:t>'photos/dog1.jpg'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xml:space="preserve">: </w:t>
      </w:r>
      <w:r w:rsidRPr="00FB3EB2">
        <w:rPr>
          <w:color w:val="6AAB73"/>
          <w:lang w:val="en-US" w:eastAsia="en-US"/>
        </w:rPr>
        <w:t>'photos/dog2.jpg'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xml:space="preserve">: </w:t>
      </w:r>
      <w:r w:rsidRPr="00FB3EB2">
        <w:rPr>
          <w:color w:val="6AAB73"/>
          <w:lang w:val="en-US" w:eastAsia="en-US"/>
        </w:rPr>
        <w:t>'photos/cat.jpg'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xml:space="preserve">: </w:t>
      </w:r>
      <w:r w:rsidRPr="00FB3EB2">
        <w:rPr>
          <w:color w:val="6AAB73"/>
          <w:lang w:val="en-US" w:eastAsia="en-US"/>
        </w:rPr>
        <w:t>'photos/bench.jpg'</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xml:space="preserve">: </w:t>
      </w:r>
      <w:r w:rsidRPr="00FB3EB2">
        <w:rPr>
          <w:color w:val="6AAB73"/>
          <w:lang w:val="en-US" w:eastAsia="en-US"/>
        </w:rPr>
        <w:t xml:space="preserve">'photos/nick.png' </w:t>
      </w:r>
      <w:r w:rsidRPr="00FB3EB2">
        <w:rPr>
          <w:color w:val="6AAB73"/>
          <w:lang w:val="en-US" w:eastAsia="en-US"/>
        </w:rPr>
        <w:br/>
        <w:t xml:space="preserve">    </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Load and resize images</w:t>
      </w:r>
      <w:r w:rsidRPr="00FB3EB2">
        <w:rPr>
          <w:color w:val="7A7E85"/>
          <w:lang w:val="en-US" w:eastAsia="en-US"/>
        </w:rPr>
        <w:br/>
        <w:t xml:space="preserve">    </w:t>
      </w:r>
      <w:r w:rsidRPr="00FB3EB2">
        <w:rPr>
          <w:color w:val="BCBEC4"/>
          <w:lang w:val="en-US" w:eastAsia="en-US"/>
        </w:rPr>
        <w:t>images = {}</w:t>
      </w:r>
      <w:r w:rsidRPr="00FB3EB2">
        <w:rPr>
          <w:color w:val="BCBEC4"/>
          <w:lang w:val="en-US" w:eastAsia="en-US"/>
        </w:rPr>
        <w:br/>
        <w:t xml:space="preserve">    </w:t>
      </w:r>
      <w:r w:rsidRPr="00FB3EB2">
        <w:rPr>
          <w:color w:val="CF8E6D"/>
          <w:lang w:val="en-US" w:eastAsia="en-US"/>
        </w:rPr>
        <w:t xml:space="preserve">for </w:t>
      </w:r>
      <w:r w:rsidRPr="00FB3EB2">
        <w:rPr>
          <w:color w:val="BCBEC4"/>
          <w:lang w:val="en-US" w:eastAsia="en-US"/>
        </w:rPr>
        <w:t xml:space="preserve">name, path </w:t>
      </w:r>
      <w:r w:rsidRPr="00FB3EB2">
        <w:rPr>
          <w:color w:val="CF8E6D"/>
          <w:lang w:val="en-US" w:eastAsia="en-US"/>
        </w:rPr>
        <w:t xml:space="preserve">in </w:t>
      </w:r>
      <w:proofErr w:type="spellStart"/>
      <w:r w:rsidRPr="00FB3EB2">
        <w:rPr>
          <w:color w:val="BCBEC4"/>
          <w:lang w:val="en-US" w:eastAsia="en-US"/>
        </w:rPr>
        <w:t>image_paths.items</w:t>
      </w:r>
      <w:proofErr w:type="spellEnd"/>
      <w:r w:rsidRPr="00FB3EB2">
        <w:rPr>
          <w:color w:val="BCBEC4"/>
          <w:lang w:val="en-US" w:eastAsia="en-US"/>
        </w:rPr>
        <w:t>():</w:t>
      </w:r>
      <w:r w:rsidRPr="00FB3EB2">
        <w:rPr>
          <w:color w:val="BCBEC4"/>
          <w:lang w:val="en-US" w:eastAsia="en-US"/>
        </w:rPr>
        <w:br/>
        <w:t xml:space="preserve">        img = cv2.imread(path)</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img </w:t>
      </w:r>
      <w:r w:rsidRPr="00FB3EB2">
        <w:rPr>
          <w:color w:val="CF8E6D"/>
          <w:lang w:val="en-US" w:eastAsia="en-US"/>
        </w:rPr>
        <w:t>is None</w:t>
      </w:r>
      <w:r w:rsidRPr="00FB3EB2">
        <w:rPr>
          <w:color w:val="BCBEC4"/>
          <w:lang w:val="en-US" w:eastAsia="en-US"/>
        </w:rPr>
        <w:t>:</w:t>
      </w:r>
      <w:r w:rsidRPr="00FB3EB2">
        <w:rPr>
          <w:color w:val="BCBEC4"/>
          <w:lang w:val="en-US" w:eastAsia="en-US"/>
        </w:rPr>
        <w:br/>
        <w:t xml:space="preserve">            print(</w:t>
      </w:r>
      <w:proofErr w:type="spellStart"/>
      <w:r w:rsidRPr="00FB3EB2">
        <w:rPr>
          <w:color w:val="6AAB73"/>
          <w:lang w:val="en-US" w:eastAsia="en-US"/>
        </w:rPr>
        <w:t>f"Failed</w:t>
      </w:r>
      <w:proofErr w:type="spellEnd"/>
      <w:r w:rsidRPr="00FB3EB2">
        <w:rPr>
          <w:color w:val="6AAB73"/>
          <w:lang w:val="en-US" w:eastAsia="en-US"/>
        </w:rPr>
        <w:t xml:space="preserve"> to load </w:t>
      </w:r>
      <w:r w:rsidRPr="00FB3EB2">
        <w:rPr>
          <w:color w:val="CF8E6D"/>
          <w:lang w:val="en-US" w:eastAsia="en-US"/>
        </w:rPr>
        <w:t>{</w:t>
      </w:r>
      <w:r w:rsidRPr="00FB3EB2">
        <w:rPr>
          <w:color w:val="BCBEC4"/>
          <w:lang w:val="en-US" w:eastAsia="en-US"/>
        </w:rPr>
        <w:t>path</w:t>
      </w:r>
      <w:r w:rsidRPr="00FB3EB2">
        <w:rPr>
          <w:color w:val="CF8E6D"/>
          <w:lang w:val="en-US" w:eastAsia="en-US"/>
        </w:rPr>
        <w:t>}</w:t>
      </w:r>
      <w:r w:rsidRPr="00FB3EB2">
        <w:rPr>
          <w:color w:val="6AAB73"/>
          <w:lang w:val="en-US" w:eastAsia="en-US"/>
        </w:rPr>
        <w:t>"</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t xml:space="preserve">        </w:t>
      </w:r>
      <w:r w:rsidRPr="00FB3EB2">
        <w:rPr>
          <w:color w:val="BCBEC4"/>
          <w:lang w:val="en-US" w:eastAsia="en-US"/>
        </w:rPr>
        <w:t>img = cv2.cvtColor(img, cv2.COLOR_BGR2RGB)</w:t>
      </w:r>
      <w:r w:rsidRPr="00FB3EB2">
        <w:rPr>
          <w:color w:val="BCBEC4"/>
          <w:lang w:val="en-US" w:eastAsia="en-US"/>
        </w:rPr>
        <w:br/>
        <w:t xml:space="preserve">        img = cv2.resize(img, (</w:t>
      </w:r>
      <w:proofErr w:type="spellStart"/>
      <w:r w:rsidRPr="00FB3EB2">
        <w:rPr>
          <w:color w:val="BCBEC4"/>
          <w:lang w:val="en-US" w:eastAsia="en-US"/>
        </w:rPr>
        <w:t>target_size</w:t>
      </w:r>
      <w:proofErr w:type="spellEnd"/>
      <w:r w:rsidRPr="00FB3EB2">
        <w:rPr>
          <w:color w:val="BCBEC4"/>
          <w:lang w:val="en-US" w:eastAsia="en-US"/>
        </w:rPr>
        <w:t>[</w:t>
      </w:r>
      <w:r w:rsidRPr="00FB3EB2">
        <w:rPr>
          <w:color w:val="2AACB8"/>
          <w:lang w:val="en-US" w:eastAsia="en-US"/>
        </w:rPr>
        <w:t>1</w:t>
      </w:r>
      <w:r w:rsidRPr="00FB3EB2">
        <w:rPr>
          <w:color w:val="BCBEC4"/>
          <w:lang w:val="en-US" w:eastAsia="en-US"/>
        </w:rPr>
        <w:t xml:space="preserve">], </w:t>
      </w:r>
      <w:proofErr w:type="spellStart"/>
      <w:r w:rsidRPr="00FB3EB2">
        <w:rPr>
          <w:color w:val="BCBEC4"/>
          <w:lang w:val="en-US" w:eastAsia="en-US"/>
        </w:rPr>
        <w:t>target_size</w:t>
      </w:r>
      <w:proofErr w:type="spellEnd"/>
      <w:r w:rsidRPr="00FB3EB2">
        <w:rPr>
          <w:color w:val="BCBEC4"/>
          <w:lang w:val="en-US" w:eastAsia="en-US"/>
        </w:rPr>
        <w:t>[</w:t>
      </w:r>
      <w:r w:rsidRPr="00FB3EB2">
        <w:rPr>
          <w:color w:val="2AACB8"/>
          <w:lang w:val="en-US" w:eastAsia="en-US"/>
        </w:rPr>
        <w:t>0</w:t>
      </w:r>
      <w:r w:rsidRPr="00FB3EB2">
        <w:rPr>
          <w:color w:val="BCBEC4"/>
          <w:lang w:val="en-US" w:eastAsia="en-US"/>
        </w:rPr>
        <w:t>]))</w:t>
      </w:r>
      <w:r w:rsidRPr="00FB3EB2">
        <w:rPr>
          <w:color w:val="BCBEC4"/>
          <w:lang w:val="en-US" w:eastAsia="en-US"/>
        </w:rPr>
        <w:br/>
        <w:t xml:space="preserve">        images[name] = </w:t>
      </w:r>
      <w:proofErr w:type="spellStart"/>
      <w:r w:rsidRPr="00FB3EB2">
        <w:rPr>
          <w:color w:val="BCBEC4"/>
          <w:lang w:val="en-US" w:eastAsia="en-US"/>
        </w:rPr>
        <w:t>img.astype</w:t>
      </w:r>
      <w:proofErr w:type="spellEnd"/>
      <w:r w:rsidRPr="00FB3EB2">
        <w:rPr>
          <w:color w:val="BCBEC4"/>
          <w:lang w:val="en-US" w:eastAsia="en-US"/>
        </w:rPr>
        <w:t xml:space="preserve">(np.float32) / </w:t>
      </w:r>
      <w:r w:rsidRPr="00FB3EB2">
        <w:rPr>
          <w:color w:val="2AACB8"/>
          <w:lang w:val="en-US" w:eastAsia="en-US"/>
        </w:rPr>
        <w:t>255.0</w:t>
      </w:r>
      <w:r w:rsidRPr="00FB3EB2">
        <w:rPr>
          <w:color w:val="2AACB8"/>
          <w:lang w:val="en-US" w:eastAsia="en-US"/>
        </w:rPr>
        <w:br/>
      </w:r>
      <w:r w:rsidRPr="00FB3EB2">
        <w:rPr>
          <w:color w:val="2AACB8"/>
          <w:lang w:val="en-US" w:eastAsia="en-US"/>
        </w:rPr>
        <w:br/>
        <w:t xml:space="preserve">    </w:t>
      </w:r>
      <w:r w:rsidRPr="00FB3EB2">
        <w:rPr>
          <w:color w:val="7A7E85"/>
          <w:lang w:val="en-US" w:eastAsia="en-US"/>
        </w:rPr>
        <w:t># Define regions for each image (y1, y2, x1, x2)</w:t>
      </w:r>
      <w:r w:rsidRPr="00FB3EB2">
        <w:rPr>
          <w:color w:val="7A7E85"/>
          <w:lang w:val="en-US" w:eastAsia="en-US"/>
        </w:rPr>
        <w:br/>
        <w:t xml:space="preserve">    </w:t>
      </w:r>
      <w:r w:rsidRPr="00FB3EB2">
        <w:rPr>
          <w:color w:val="BCBEC4"/>
          <w:lang w:val="en-US" w:eastAsia="en-US"/>
        </w:rPr>
        <w:t>regions = {</w:t>
      </w:r>
      <w:r w:rsidRPr="00FB3EB2">
        <w:rPr>
          <w:color w:val="BCBEC4"/>
          <w:lang w:val="en-US" w:eastAsia="en-US"/>
        </w:rPr>
        <w:br/>
        <w:t xml:space="preserve">        </w:t>
      </w:r>
      <w:r w:rsidRPr="00FB3EB2">
        <w:rPr>
          <w:color w:val="6AAB73"/>
          <w:lang w:val="en-US" w:eastAsia="en-US"/>
        </w:rPr>
        <w:t>'dog1'</w:t>
      </w:r>
      <w:r w:rsidRPr="00FB3EB2">
        <w:rPr>
          <w:color w:val="BCBEC4"/>
          <w:lang w:val="en-US" w:eastAsia="en-US"/>
        </w:rPr>
        <w:t>: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w:t>
      </w:r>
      <w:r w:rsidRPr="00FB3EB2">
        <w:rPr>
          <w:color w:val="BCBEC4"/>
          <w:lang w:val="en-US" w:eastAsia="en-US"/>
        </w:rPr>
        <w:br/>
        <w:t xml:space="preserve">        </w:t>
      </w:r>
      <w:r w:rsidRPr="00FB3EB2">
        <w:rPr>
          <w:color w:val="6AAB73"/>
          <w:lang w:val="en-US" w:eastAsia="en-US"/>
        </w:rPr>
        <w:t>'dog2'</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550</w:t>
      </w:r>
      <w:r w:rsidRPr="00FB3EB2">
        <w:rPr>
          <w:color w:val="BCBEC4"/>
          <w:lang w:val="en-US" w:eastAsia="en-US"/>
        </w:rPr>
        <w:t xml:space="preserve">, </w:t>
      </w:r>
      <w:r w:rsidRPr="00FB3EB2">
        <w:rPr>
          <w:color w:val="2AACB8"/>
          <w:lang w:val="en-US" w:eastAsia="en-US"/>
        </w:rPr>
        <w:t>850</w:t>
      </w:r>
      <w:r w:rsidRPr="00FB3EB2">
        <w:rPr>
          <w:color w:val="BCBEC4"/>
          <w:lang w:val="en-US" w:eastAsia="en-US"/>
        </w:rPr>
        <w:t>),</w:t>
      </w:r>
      <w:r w:rsidRPr="00FB3EB2">
        <w:rPr>
          <w:color w:val="BCBEC4"/>
          <w:lang w:val="en-US" w:eastAsia="en-US"/>
        </w:rPr>
        <w:br/>
        <w:t xml:space="preserve">        </w:t>
      </w:r>
      <w:r w:rsidRPr="00FB3EB2">
        <w:rPr>
          <w:color w:val="6AAB73"/>
          <w:lang w:val="en-US" w:eastAsia="en-US"/>
        </w:rPr>
        <w:t>'cat'</w:t>
      </w:r>
      <w:r w:rsidRPr="00FB3EB2">
        <w:rPr>
          <w:color w:val="BCBEC4"/>
          <w:lang w:val="en-US" w:eastAsia="en-US"/>
        </w:rPr>
        <w:t>: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1050</w:t>
      </w:r>
      <w:r w:rsidRPr="00FB3EB2">
        <w:rPr>
          <w:color w:val="BCBEC4"/>
          <w:lang w:val="en-US" w:eastAsia="en-US"/>
        </w:rPr>
        <w:t>),</w:t>
      </w:r>
      <w:r w:rsidRPr="00FB3EB2">
        <w:rPr>
          <w:color w:val="BCBEC4"/>
          <w:lang w:val="en-US" w:eastAsia="en-US"/>
        </w:rPr>
        <w:br/>
        <w:t xml:space="preserve">        </w:t>
      </w:r>
      <w:r w:rsidRPr="00FB3EB2">
        <w:rPr>
          <w:color w:val="6AAB73"/>
          <w:lang w:val="en-US" w:eastAsia="en-US"/>
        </w:rPr>
        <w:t>'bench'</w:t>
      </w:r>
      <w:r w:rsidRPr="00FB3EB2">
        <w:rPr>
          <w:color w:val="BCBEC4"/>
          <w:lang w:val="en-US" w:eastAsia="en-US"/>
        </w:rPr>
        <w:t>: (</w:t>
      </w:r>
      <w:r w:rsidRPr="00FB3EB2">
        <w:rPr>
          <w:color w:val="2AACB8"/>
          <w:lang w:val="en-US" w:eastAsia="en-US"/>
        </w:rPr>
        <w:t>450</w:t>
      </w:r>
      <w:r w:rsidRPr="00FB3EB2">
        <w:rPr>
          <w:color w:val="BCBEC4"/>
          <w:lang w:val="en-US" w:eastAsia="en-US"/>
        </w:rPr>
        <w:t xml:space="preserve">, </w:t>
      </w:r>
      <w:r w:rsidRPr="00FB3EB2">
        <w:rPr>
          <w:color w:val="2AACB8"/>
          <w:lang w:val="en-US" w:eastAsia="en-US"/>
        </w:rPr>
        <w:t>750</w:t>
      </w:r>
      <w:r w:rsidRPr="00FB3EB2">
        <w:rPr>
          <w:color w:val="BCBEC4"/>
          <w:lang w:val="en-US" w:eastAsia="en-US"/>
        </w:rPr>
        <w:t xml:space="preserve">, </w:t>
      </w:r>
      <w:r w:rsidRPr="00FB3EB2">
        <w:rPr>
          <w:color w:val="2AACB8"/>
          <w:lang w:val="en-US" w:eastAsia="en-US"/>
        </w:rPr>
        <w:t>250</w:t>
      </w:r>
      <w:r w:rsidRPr="00FB3EB2">
        <w:rPr>
          <w:color w:val="BCBEC4"/>
          <w:lang w:val="en-US" w:eastAsia="en-US"/>
        </w:rPr>
        <w:t xml:space="preserve">, </w:t>
      </w:r>
      <w:r w:rsidRPr="00FB3EB2">
        <w:rPr>
          <w:color w:val="2AACB8"/>
          <w:lang w:val="en-US" w:eastAsia="en-US"/>
        </w:rPr>
        <w:t>550</w:t>
      </w:r>
      <w:r w:rsidRPr="00FB3EB2">
        <w:rPr>
          <w:color w:val="BCBEC4"/>
          <w:lang w:val="en-US" w:eastAsia="en-US"/>
        </w:rPr>
        <w:t>),</w:t>
      </w:r>
      <w:r w:rsidRPr="00FB3EB2">
        <w:rPr>
          <w:color w:val="BCBEC4"/>
          <w:lang w:val="en-US" w:eastAsia="en-US"/>
        </w:rPr>
        <w:br/>
        <w:t xml:space="preserve">        </w:t>
      </w:r>
      <w:r w:rsidRPr="00FB3EB2">
        <w:rPr>
          <w:color w:val="6AAB73"/>
          <w:lang w:val="en-US" w:eastAsia="en-US"/>
        </w:rPr>
        <w:t>'me'</w:t>
      </w:r>
      <w:r w:rsidRPr="00FB3EB2">
        <w:rPr>
          <w:color w:val="BCBEC4"/>
          <w:lang w:val="en-US" w:eastAsia="en-US"/>
        </w:rPr>
        <w:t>: (</w:t>
      </w:r>
      <w:r w:rsidRPr="00FB3EB2">
        <w:rPr>
          <w:color w:val="2AACB8"/>
          <w:lang w:val="en-US" w:eastAsia="en-US"/>
        </w:rPr>
        <w:t>150</w:t>
      </w:r>
      <w:r w:rsidRPr="00FB3EB2">
        <w:rPr>
          <w:color w:val="BCBEC4"/>
          <w:lang w:val="en-US" w:eastAsia="en-US"/>
        </w:rPr>
        <w:t xml:space="preserve">, </w:t>
      </w:r>
      <w:r w:rsidRPr="00FB3EB2">
        <w:rPr>
          <w:color w:val="2AACB8"/>
          <w:lang w:val="en-US" w:eastAsia="en-US"/>
        </w:rPr>
        <w:t>450</w:t>
      </w:r>
      <w:r w:rsidRPr="00FB3EB2">
        <w:rPr>
          <w:color w:val="BCBEC4"/>
          <w:lang w:val="en-US" w:eastAsia="en-US"/>
        </w:rPr>
        <w:t xml:space="preserve">, </w:t>
      </w:r>
      <w:r w:rsidRPr="00FB3EB2">
        <w:rPr>
          <w:color w:val="2AACB8"/>
          <w:lang w:val="en-US" w:eastAsia="en-US"/>
        </w:rPr>
        <w:t>350</w:t>
      </w:r>
      <w:r w:rsidRPr="00FB3EB2">
        <w:rPr>
          <w:color w:val="BCBEC4"/>
          <w:lang w:val="en-US" w:eastAsia="en-US"/>
        </w:rPr>
        <w:t xml:space="preserve">, </w:t>
      </w:r>
      <w:r w:rsidRPr="00FB3EB2">
        <w:rPr>
          <w:color w:val="2AACB8"/>
          <w:lang w:val="en-US" w:eastAsia="en-US"/>
        </w:rPr>
        <w:t>650</w:t>
      </w:r>
      <w:r w:rsidRPr="00FB3EB2">
        <w:rPr>
          <w:color w:val="BCBEC4"/>
          <w:lang w:val="en-US" w:eastAsia="en-US"/>
        </w:rPr>
        <w:t>)</w:t>
      </w:r>
      <w:r w:rsidRPr="00FB3EB2">
        <w:rPr>
          <w:color w:val="BCBEC4"/>
          <w:lang w:val="en-US" w:eastAsia="en-US"/>
        </w:rPr>
        <w:br/>
        <w:t xml:space="preserve">    }</w:t>
      </w:r>
      <w:r w:rsidRPr="00FB3EB2">
        <w:rPr>
          <w:color w:val="BCBEC4"/>
          <w:lang w:val="en-US" w:eastAsia="en-US"/>
        </w:rPr>
        <w:br/>
      </w:r>
      <w:r w:rsidRPr="00FB3EB2">
        <w:rPr>
          <w:color w:val="BCBEC4"/>
          <w:lang w:val="en-US" w:eastAsia="en-US"/>
        </w:rPr>
        <w:br/>
        <w:t xml:space="preserve">    </w:t>
      </w:r>
      <w:r w:rsidRPr="00FB3EB2">
        <w:rPr>
          <w:color w:val="7A7E85"/>
          <w:lang w:val="en-US" w:eastAsia="en-US"/>
        </w:rPr>
        <w:t># Number of pyramid levels</w:t>
      </w:r>
      <w:r w:rsidRPr="00FB3EB2">
        <w:rPr>
          <w:color w:val="7A7E85"/>
          <w:lang w:val="en-US" w:eastAsia="en-US"/>
        </w:rPr>
        <w:br/>
        <w:t xml:space="preserve">    </w:t>
      </w:r>
      <w:r w:rsidRPr="00FB3EB2">
        <w:rPr>
          <w:color w:val="BCBEC4"/>
          <w:lang w:val="en-US" w:eastAsia="en-US"/>
        </w:rPr>
        <w:t xml:space="preserve">L = </w:t>
      </w:r>
      <w:r w:rsidRPr="00FB3EB2">
        <w:rPr>
          <w:color w:val="2AACB8"/>
          <w:lang w:val="en-US" w:eastAsia="en-US"/>
        </w:rPr>
        <w:t>6</w:t>
      </w:r>
      <w:r w:rsidRPr="00FB3EB2">
        <w:rPr>
          <w:color w:val="2AACB8"/>
          <w:lang w:val="en-US" w:eastAsia="en-US"/>
        </w:rPr>
        <w:br/>
      </w:r>
      <w:r w:rsidRPr="00FB3EB2">
        <w:rPr>
          <w:color w:val="2AACB8"/>
          <w:lang w:val="en-US" w:eastAsia="en-US"/>
        </w:rPr>
        <w:br/>
        <w:t xml:space="preserve">    </w:t>
      </w:r>
      <w:r w:rsidRPr="00FB3EB2">
        <w:rPr>
          <w:color w:val="7A7E85"/>
          <w:lang w:val="en-US" w:eastAsia="en-US"/>
        </w:rPr>
        <w:t># Create masks</w:t>
      </w:r>
      <w:r w:rsidRPr="00FB3EB2">
        <w:rPr>
          <w:color w:val="7A7E85"/>
          <w:lang w:val="en-US" w:eastAsia="en-US"/>
        </w:rPr>
        <w:br/>
        <w:t xml:space="preserve">    </w:t>
      </w:r>
      <w:r w:rsidRPr="00FB3EB2">
        <w:rPr>
          <w:color w:val="BCBEC4"/>
          <w:lang w:val="en-US" w:eastAsia="en-US"/>
        </w:rPr>
        <w:t xml:space="preserve">masks = </w:t>
      </w:r>
      <w:proofErr w:type="spellStart"/>
      <w:r w:rsidRPr="00FB3EB2">
        <w:rPr>
          <w:color w:val="BCBEC4"/>
          <w:lang w:val="en-US" w:eastAsia="en-US"/>
        </w:rPr>
        <w:t>create_masks</w:t>
      </w:r>
      <w:proofErr w:type="spellEnd"/>
      <w:r w:rsidRPr="00FB3EB2">
        <w:rPr>
          <w:color w:val="BCBEC4"/>
          <w:lang w:val="en-US" w:eastAsia="en-US"/>
        </w:rPr>
        <w:t>(</w:t>
      </w:r>
      <w:proofErr w:type="spellStart"/>
      <w:r w:rsidRPr="00FB3EB2">
        <w:rPr>
          <w:color w:val="BCBEC4"/>
          <w:lang w:val="en-US" w:eastAsia="en-US"/>
        </w:rPr>
        <w:t>target_size</w:t>
      </w:r>
      <w:proofErr w:type="spellEnd"/>
      <w:r w:rsidRPr="00FB3EB2">
        <w:rPr>
          <w:color w:val="BCBEC4"/>
          <w:lang w:val="en-US" w:eastAsia="en-US"/>
        </w:rPr>
        <w:t xml:space="preserve"> + (</w:t>
      </w:r>
      <w:r w:rsidRPr="00FB3EB2">
        <w:rPr>
          <w:color w:val="2AACB8"/>
          <w:lang w:val="en-US" w:eastAsia="en-US"/>
        </w:rPr>
        <w:t>3</w:t>
      </w:r>
      <w:r w:rsidRPr="00FB3EB2">
        <w:rPr>
          <w:color w:val="BCBEC4"/>
          <w:lang w:val="en-US" w:eastAsia="en-US"/>
        </w:rPr>
        <w:t>,), regions)</w:t>
      </w:r>
      <w:r w:rsidRPr="00FB3EB2">
        <w:rPr>
          <w:color w:val="BCBEC4"/>
          <w:lang w:val="en-US" w:eastAsia="en-US"/>
        </w:rPr>
        <w:br/>
      </w:r>
      <w:r w:rsidRPr="00FB3EB2">
        <w:rPr>
          <w:color w:val="BCBEC4"/>
          <w:lang w:val="en-US" w:eastAsia="en-US"/>
        </w:rPr>
        <w:br/>
        <w:t xml:space="preserve">    </w:t>
      </w:r>
      <w:r w:rsidRPr="00FB3EB2">
        <w:rPr>
          <w:color w:val="7A7E85"/>
          <w:lang w:val="en-US" w:eastAsia="en-US"/>
        </w:rPr>
        <w:t># Initialize result with background</w:t>
      </w:r>
      <w:r w:rsidRPr="00FB3EB2">
        <w:rPr>
          <w:color w:val="7A7E85"/>
          <w:lang w:val="en-US" w:eastAsia="en-US"/>
        </w:rPr>
        <w:br/>
        <w:t xml:space="preserve">    </w:t>
      </w:r>
      <w:r w:rsidRPr="00FB3EB2">
        <w:rPr>
          <w:color w:val="BCBEC4"/>
          <w:lang w:val="en-US" w:eastAsia="en-US"/>
        </w:rPr>
        <w:t>result = images[</w:t>
      </w:r>
      <w:r w:rsidRPr="00FB3EB2">
        <w:rPr>
          <w:color w:val="6AAB73"/>
          <w:lang w:val="en-US" w:eastAsia="en-US"/>
        </w:rPr>
        <w:t>'background'</w:t>
      </w:r>
      <w:r w:rsidRPr="00FB3EB2">
        <w:rPr>
          <w:color w:val="BCBEC4"/>
          <w:lang w:val="en-US" w:eastAsia="en-US"/>
        </w:rPr>
        <w:t>].copy()</w:t>
      </w:r>
      <w:r w:rsidRPr="00FB3EB2">
        <w:rPr>
          <w:color w:val="BCBEC4"/>
          <w:lang w:val="en-US" w:eastAsia="en-US"/>
        </w:rPr>
        <w:br/>
      </w:r>
      <w:r w:rsidRPr="00FB3EB2">
        <w:rPr>
          <w:color w:val="BCBEC4"/>
          <w:lang w:val="en-US" w:eastAsia="en-US"/>
        </w:rPr>
        <w:br/>
        <w:t xml:space="preserve">    </w:t>
      </w:r>
      <w:r w:rsidRPr="00FB3EB2">
        <w:rPr>
          <w:color w:val="7A7E85"/>
          <w:lang w:val="en-US" w:eastAsia="en-US"/>
        </w:rPr>
        <w:t># Process each image</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name, img </w:t>
      </w:r>
      <w:r w:rsidRPr="00FB3EB2">
        <w:rPr>
          <w:color w:val="CF8E6D"/>
          <w:lang w:val="en-US" w:eastAsia="en-US"/>
        </w:rPr>
        <w:t xml:space="preserve">in </w:t>
      </w:r>
      <w:proofErr w:type="spellStart"/>
      <w:r w:rsidRPr="00FB3EB2">
        <w:rPr>
          <w:color w:val="BCBEC4"/>
          <w:lang w:val="en-US" w:eastAsia="en-US"/>
        </w:rPr>
        <w:t>images.items</w:t>
      </w:r>
      <w:proofErr w:type="spellEnd"/>
      <w:r w:rsidRPr="00FB3EB2">
        <w:rPr>
          <w:color w:val="BCBEC4"/>
          <w:lang w:val="en-US" w:eastAsia="en-US"/>
        </w:rPr>
        <w:t>():</w:t>
      </w:r>
      <w:r w:rsidRPr="00FB3EB2">
        <w:rPr>
          <w:color w:val="BCBEC4"/>
          <w:lang w:val="en-US" w:eastAsia="en-US"/>
        </w:rPr>
        <w:br/>
        <w:t xml:space="preserve">        </w:t>
      </w:r>
      <w:r w:rsidRPr="00FB3EB2">
        <w:rPr>
          <w:color w:val="CF8E6D"/>
          <w:lang w:val="en-US" w:eastAsia="en-US"/>
        </w:rPr>
        <w:t xml:space="preserve">if </w:t>
      </w:r>
      <w:r w:rsidRPr="00FB3EB2">
        <w:rPr>
          <w:color w:val="BCBEC4"/>
          <w:lang w:val="en-US" w:eastAsia="en-US"/>
        </w:rPr>
        <w:t xml:space="preserve">name == </w:t>
      </w:r>
      <w:r w:rsidRPr="00FB3EB2">
        <w:rPr>
          <w:color w:val="6AAB73"/>
          <w:lang w:val="en-US" w:eastAsia="en-US"/>
        </w:rPr>
        <w:t>'background'</w:t>
      </w:r>
      <w:r w:rsidRPr="00FB3EB2">
        <w:rPr>
          <w:color w:val="BCBEC4"/>
          <w:lang w:val="en-US" w:eastAsia="en-US"/>
        </w:rPr>
        <w:t>:</w:t>
      </w:r>
      <w:r w:rsidRPr="00FB3EB2">
        <w:rPr>
          <w:color w:val="BCBEC4"/>
          <w:lang w:val="en-US" w:eastAsia="en-US"/>
        </w:rPr>
        <w:br/>
        <w:t xml:space="preserve">            </w:t>
      </w:r>
      <w:r w:rsidRPr="00FB3EB2">
        <w:rPr>
          <w:color w:val="CF8E6D"/>
          <w:lang w:val="en-US" w:eastAsia="en-US"/>
        </w:rPr>
        <w:t>continue</w:t>
      </w:r>
      <w:r w:rsidRPr="00FB3EB2">
        <w:rPr>
          <w:color w:val="CF8E6D"/>
          <w:lang w:val="en-US" w:eastAsia="en-US"/>
        </w:rPr>
        <w:br/>
      </w:r>
      <w:r w:rsidRPr="00FB3EB2">
        <w:rPr>
          <w:color w:val="CF8E6D"/>
          <w:lang w:val="en-US" w:eastAsia="en-US"/>
        </w:rPr>
        <w:br/>
        <w:t xml:space="preserve">        </w:t>
      </w:r>
      <w:r w:rsidRPr="00FB3EB2">
        <w:rPr>
          <w:color w:val="7A7E85"/>
          <w:lang w:val="en-US" w:eastAsia="en-US"/>
        </w:rPr>
        <w:t># Generate pyramids</w:t>
      </w:r>
      <w:r w:rsidRPr="00FB3EB2">
        <w:rPr>
          <w:color w:val="7A7E85"/>
          <w:lang w:val="en-US" w:eastAsia="en-US"/>
        </w:rPr>
        <w:br/>
        <w:t xml:space="preserve">        </w:t>
      </w:r>
      <w:proofErr w:type="spellStart"/>
      <w:r w:rsidRPr="00FB3EB2">
        <w:rPr>
          <w:color w:val="BCBEC4"/>
          <w:lang w:val="en-US" w:eastAsia="en-US"/>
        </w:rPr>
        <w:t>mask_gaussian</w:t>
      </w:r>
      <w:proofErr w:type="spellEnd"/>
      <w:r w:rsidRPr="00FB3EB2">
        <w:rPr>
          <w:color w:val="BCBEC4"/>
          <w:lang w:val="en-US" w:eastAsia="en-US"/>
        </w:rPr>
        <w:t xml:space="preserve"> = </w:t>
      </w:r>
      <w:proofErr w:type="spellStart"/>
      <w:r w:rsidRPr="00FB3EB2">
        <w:rPr>
          <w:color w:val="BCBEC4"/>
          <w:lang w:val="en-US" w:eastAsia="en-US"/>
        </w:rPr>
        <w:t>generate_gaussian_pyramid</w:t>
      </w:r>
      <w:proofErr w:type="spellEnd"/>
      <w:r w:rsidRPr="00FB3EB2">
        <w:rPr>
          <w:color w:val="BCBEC4"/>
          <w:lang w:val="en-US" w:eastAsia="en-US"/>
        </w:rPr>
        <w:t>(masks[name], L)</w:t>
      </w:r>
      <w:r w:rsidRPr="00FB3EB2">
        <w:rPr>
          <w:color w:val="BCBEC4"/>
          <w:lang w:val="en-US" w:eastAsia="en-US"/>
        </w:rPr>
        <w:br/>
        <w:t xml:space="preserve">        </w:t>
      </w:r>
      <w:proofErr w:type="spellStart"/>
      <w:r w:rsidRPr="00FB3EB2">
        <w:rPr>
          <w:color w:val="BCBEC4"/>
          <w:lang w:val="en-US" w:eastAsia="en-US"/>
        </w:rPr>
        <w:t>img_laplacian</w:t>
      </w:r>
      <w:proofErr w:type="spellEnd"/>
      <w:r w:rsidRPr="00FB3EB2">
        <w:rPr>
          <w:color w:val="BCBEC4"/>
          <w:lang w:val="en-US" w:eastAsia="en-US"/>
        </w:rPr>
        <w:t xml:space="preserve"> = </w:t>
      </w:r>
      <w:proofErr w:type="spellStart"/>
      <w:r w:rsidRPr="00FB3EB2">
        <w:rPr>
          <w:color w:val="BCBEC4"/>
          <w:lang w:val="en-US" w:eastAsia="en-US"/>
        </w:rPr>
        <w:t>generate_laplacian_pyramid</w:t>
      </w:r>
      <w:proofErr w:type="spellEnd"/>
      <w:r w:rsidRPr="00FB3EB2">
        <w:rPr>
          <w:color w:val="BCBEC4"/>
          <w:lang w:val="en-US" w:eastAsia="en-US"/>
        </w:rPr>
        <w:t>(img, L)</w:t>
      </w:r>
      <w:r w:rsidRPr="00FB3EB2">
        <w:rPr>
          <w:color w:val="BCBEC4"/>
          <w:lang w:val="en-US" w:eastAsia="en-US"/>
        </w:rPr>
        <w:br/>
        <w:t xml:space="preserve">        </w:t>
      </w:r>
      <w:proofErr w:type="spellStart"/>
      <w:r w:rsidRPr="00FB3EB2">
        <w:rPr>
          <w:color w:val="BCBEC4"/>
          <w:lang w:val="en-US" w:eastAsia="en-US"/>
        </w:rPr>
        <w:t>result_laplacian</w:t>
      </w:r>
      <w:proofErr w:type="spellEnd"/>
      <w:r w:rsidRPr="00FB3EB2">
        <w:rPr>
          <w:color w:val="BCBEC4"/>
          <w:lang w:val="en-US" w:eastAsia="en-US"/>
        </w:rPr>
        <w:t xml:space="preserve"> = </w:t>
      </w:r>
      <w:proofErr w:type="spellStart"/>
      <w:r w:rsidRPr="00FB3EB2">
        <w:rPr>
          <w:color w:val="BCBEC4"/>
          <w:lang w:val="en-US" w:eastAsia="en-US"/>
        </w:rPr>
        <w:t>generate_laplacian_pyramid</w:t>
      </w:r>
      <w:proofErr w:type="spellEnd"/>
      <w:r w:rsidRPr="00FB3EB2">
        <w:rPr>
          <w:color w:val="BCBEC4"/>
          <w:lang w:val="en-US" w:eastAsia="en-US"/>
        </w:rPr>
        <w:t>(result, L)</w:t>
      </w:r>
      <w:r w:rsidRPr="00FB3EB2">
        <w:rPr>
          <w:color w:val="BCBEC4"/>
          <w:lang w:val="en-US" w:eastAsia="en-US"/>
        </w:rPr>
        <w:br/>
      </w:r>
      <w:r w:rsidRPr="00FB3EB2">
        <w:rPr>
          <w:color w:val="BCBEC4"/>
          <w:lang w:val="en-US" w:eastAsia="en-US"/>
        </w:rPr>
        <w:br/>
        <w:t xml:space="preserve">        </w:t>
      </w:r>
      <w:r w:rsidRPr="00FB3EB2">
        <w:rPr>
          <w:color w:val="7A7E85"/>
          <w:lang w:val="en-US" w:eastAsia="en-US"/>
        </w:rPr>
        <w:t># Blend pyramids</w:t>
      </w:r>
      <w:r w:rsidRPr="00FB3EB2">
        <w:rPr>
          <w:color w:val="7A7E85"/>
          <w:lang w:val="en-US" w:eastAsia="en-US"/>
        </w:rPr>
        <w:br/>
        <w:t xml:space="preserve">        </w:t>
      </w:r>
      <w:r w:rsidRPr="00FB3EB2">
        <w:rPr>
          <w:color w:val="BCBEC4"/>
          <w:lang w:val="en-US" w:eastAsia="en-US"/>
        </w:rPr>
        <w:t xml:space="preserve">blended = </w:t>
      </w:r>
      <w:proofErr w:type="spellStart"/>
      <w:r w:rsidRPr="00FB3EB2">
        <w:rPr>
          <w:color w:val="BCBEC4"/>
          <w:lang w:val="en-US" w:eastAsia="en-US"/>
        </w:rPr>
        <w:t>blend_pyramids</w:t>
      </w:r>
      <w:proofErr w:type="spellEnd"/>
      <w:r w:rsidRPr="00FB3EB2">
        <w:rPr>
          <w:color w:val="BCBEC4"/>
          <w:lang w:val="en-US" w:eastAsia="en-US"/>
        </w:rPr>
        <w:t>(</w:t>
      </w:r>
      <w:proofErr w:type="spellStart"/>
      <w:r w:rsidRPr="00FB3EB2">
        <w:rPr>
          <w:color w:val="BCBEC4"/>
          <w:lang w:val="en-US" w:eastAsia="en-US"/>
        </w:rPr>
        <w:t>img_laplacian</w:t>
      </w:r>
      <w:proofErr w:type="spellEnd"/>
      <w:r w:rsidRPr="00FB3EB2">
        <w:rPr>
          <w:color w:val="BCBEC4"/>
          <w:lang w:val="en-US" w:eastAsia="en-US"/>
        </w:rPr>
        <w:t xml:space="preserve">, </w:t>
      </w:r>
      <w:proofErr w:type="spellStart"/>
      <w:r w:rsidRPr="00FB3EB2">
        <w:rPr>
          <w:color w:val="BCBEC4"/>
          <w:lang w:val="en-US" w:eastAsia="en-US"/>
        </w:rPr>
        <w:t>result_laplacian</w:t>
      </w:r>
      <w:proofErr w:type="spellEnd"/>
      <w:r w:rsidRPr="00FB3EB2">
        <w:rPr>
          <w:color w:val="BCBEC4"/>
          <w:lang w:val="en-US" w:eastAsia="en-US"/>
        </w:rPr>
        <w:t xml:space="preserve">, </w:t>
      </w:r>
      <w:proofErr w:type="spellStart"/>
      <w:r w:rsidRPr="00FB3EB2">
        <w:rPr>
          <w:color w:val="BCBEC4"/>
          <w:lang w:val="en-US" w:eastAsia="en-US"/>
        </w:rPr>
        <w:t>mask_gaussian</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Reconstruct and update result</w:t>
      </w:r>
      <w:r w:rsidRPr="00FB3EB2">
        <w:rPr>
          <w:color w:val="7A7E85"/>
          <w:lang w:val="en-US" w:eastAsia="en-US"/>
        </w:rPr>
        <w:br/>
        <w:t xml:space="preserve">        </w:t>
      </w:r>
      <w:r w:rsidRPr="00FB3EB2">
        <w:rPr>
          <w:color w:val="BCBEC4"/>
          <w:lang w:val="en-US" w:eastAsia="en-US"/>
        </w:rPr>
        <w:t xml:space="preserve">result = </w:t>
      </w:r>
      <w:proofErr w:type="spellStart"/>
      <w:r w:rsidRPr="00FB3EB2">
        <w:rPr>
          <w:color w:val="BCBEC4"/>
          <w:lang w:val="en-US" w:eastAsia="en-US"/>
        </w:rPr>
        <w:t>reconstruct_from_pyramid</w:t>
      </w:r>
      <w:proofErr w:type="spellEnd"/>
      <w:r w:rsidRPr="00FB3EB2">
        <w:rPr>
          <w:color w:val="BCBEC4"/>
          <w:lang w:val="en-US" w:eastAsia="en-US"/>
        </w:rPr>
        <w:t>(blended)</w:t>
      </w:r>
      <w:r w:rsidRPr="00FB3EB2">
        <w:rPr>
          <w:color w:val="BCBEC4"/>
          <w:lang w:val="en-US" w:eastAsia="en-US"/>
        </w:rPr>
        <w:br/>
        <w:t xml:space="preserve">        result = </w:t>
      </w:r>
      <w:proofErr w:type="spellStart"/>
      <w:r w:rsidRPr="00FB3EB2">
        <w:rPr>
          <w:color w:val="BCBEC4"/>
          <w:lang w:val="en-US" w:eastAsia="en-US"/>
        </w:rPr>
        <w:t>np.clip</w:t>
      </w:r>
      <w:proofErr w:type="spellEnd"/>
      <w:r w:rsidRPr="00FB3EB2">
        <w:rPr>
          <w:color w:val="BCBEC4"/>
          <w:lang w:val="en-US" w:eastAsia="en-US"/>
        </w:rPr>
        <w:t xml:space="preserve">(result, </w:t>
      </w:r>
      <w:r w:rsidRPr="00FB3EB2">
        <w:rPr>
          <w:color w:val="2AACB8"/>
          <w:lang w:val="en-US" w:eastAsia="en-US"/>
        </w:rPr>
        <w:t>0</w:t>
      </w:r>
      <w:r w:rsidRPr="00FB3EB2">
        <w:rPr>
          <w:color w:val="BCBEC4"/>
          <w:lang w:val="en-US" w:eastAsia="en-US"/>
        </w:rPr>
        <w:t xml:space="preserve">, </w:t>
      </w:r>
      <w:r w:rsidRPr="00FB3EB2">
        <w:rPr>
          <w:color w:val="2AACB8"/>
          <w:lang w:val="en-US" w:eastAsia="en-US"/>
        </w:rPr>
        <w:t>1</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Display results</w:t>
      </w:r>
      <w:r w:rsidRPr="00FB3EB2">
        <w:rPr>
          <w:color w:val="7A7E85"/>
          <w:lang w:val="en-US" w:eastAsia="en-US"/>
        </w:rPr>
        <w:br/>
        <w:t xml:space="preserve">    </w:t>
      </w:r>
      <w:proofErr w:type="spellStart"/>
      <w:r w:rsidRPr="00FB3EB2">
        <w:rPr>
          <w:color w:val="BCBEC4"/>
          <w:lang w:val="en-US" w:eastAsia="en-US"/>
        </w:rPr>
        <w:t>plt.figure</w:t>
      </w:r>
      <w:proofErr w:type="spellEnd"/>
      <w:r w:rsidRPr="00FB3EB2">
        <w:rPr>
          <w:color w:val="BCBEC4"/>
          <w:lang w:val="en-US" w:eastAsia="en-US"/>
        </w:rPr>
        <w:t>(</w:t>
      </w:r>
      <w:proofErr w:type="spellStart"/>
      <w:r w:rsidRPr="00FB3EB2">
        <w:rPr>
          <w:color w:val="BCBEC4"/>
          <w:lang w:val="en-US" w:eastAsia="en-US"/>
        </w:rPr>
        <w:t>figsize</w:t>
      </w:r>
      <w:proofErr w:type="spellEnd"/>
      <w:r w:rsidRPr="00FB3EB2">
        <w:rPr>
          <w:color w:val="BCBEC4"/>
          <w:lang w:val="en-US" w:eastAsia="en-US"/>
        </w:rPr>
        <w:t>=(</w:t>
      </w:r>
      <w:r w:rsidRPr="00FB3EB2">
        <w:rPr>
          <w:color w:val="2AACB8"/>
          <w:lang w:val="en-US" w:eastAsia="en-US"/>
        </w:rPr>
        <w:t>15</w:t>
      </w:r>
      <w:r w:rsidRPr="00FB3EB2">
        <w:rPr>
          <w:color w:val="BCBEC4"/>
          <w:lang w:val="en-US" w:eastAsia="en-US"/>
        </w:rPr>
        <w:t xml:space="preserve">, </w:t>
      </w:r>
      <w:r w:rsidRPr="00FB3EB2">
        <w:rPr>
          <w:color w:val="2AACB8"/>
          <w:lang w:val="en-US" w:eastAsia="en-US"/>
        </w:rPr>
        <w:t>10</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Show original images</w:t>
      </w:r>
      <w:r w:rsidRPr="00FB3EB2">
        <w:rPr>
          <w:color w:val="7A7E85"/>
          <w:lang w:val="en-US" w:eastAsia="en-US"/>
        </w:rPr>
        <w:br/>
        <w:t xml:space="preserve">    </w:t>
      </w:r>
      <w:r w:rsidRPr="00FB3EB2">
        <w:rPr>
          <w:color w:val="CF8E6D"/>
          <w:lang w:val="en-US" w:eastAsia="en-US"/>
        </w:rPr>
        <w:t xml:space="preserve">for </w:t>
      </w:r>
      <w:r w:rsidRPr="00FB3EB2">
        <w:rPr>
          <w:color w:val="BCBEC4"/>
          <w:lang w:val="en-US" w:eastAsia="en-US"/>
        </w:rPr>
        <w:t xml:space="preserve">i, (name, img) </w:t>
      </w:r>
      <w:r w:rsidRPr="00FB3EB2">
        <w:rPr>
          <w:color w:val="CF8E6D"/>
          <w:lang w:val="en-US" w:eastAsia="en-US"/>
        </w:rPr>
        <w:t xml:space="preserve">in </w:t>
      </w:r>
      <w:r w:rsidRPr="00FB3EB2">
        <w:rPr>
          <w:color w:val="BCBEC4"/>
          <w:lang w:val="en-US" w:eastAsia="en-US"/>
        </w:rPr>
        <w:t>enumerate(</w:t>
      </w:r>
      <w:proofErr w:type="spellStart"/>
      <w:r w:rsidRPr="00FB3EB2">
        <w:rPr>
          <w:color w:val="BCBEC4"/>
          <w:lang w:val="en-US" w:eastAsia="en-US"/>
        </w:rPr>
        <w:t>images.items</w:t>
      </w:r>
      <w:proofErr w:type="spellEnd"/>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plt.subplot</w:t>
      </w:r>
      <w:proofErr w:type="spellEnd"/>
      <w:r w:rsidRPr="00FB3EB2">
        <w:rPr>
          <w:color w:val="BCBEC4"/>
          <w:lang w:val="en-US" w:eastAsia="en-US"/>
        </w:rPr>
        <w: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i + </w:t>
      </w:r>
      <w:r w:rsidRPr="00FB3EB2">
        <w:rPr>
          <w:color w:val="2AACB8"/>
          <w:lang w:val="en-US" w:eastAsia="en-US"/>
        </w:rPr>
        <w:t>1</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plt.imshow</w:t>
      </w:r>
      <w:proofErr w:type="spellEnd"/>
      <w:r w:rsidRPr="00FB3EB2">
        <w:rPr>
          <w:color w:val="BCBEC4"/>
          <w:lang w:val="en-US" w:eastAsia="en-US"/>
        </w:rPr>
        <w:t>(img)</w:t>
      </w:r>
      <w:r w:rsidRPr="00FB3EB2">
        <w:rPr>
          <w:color w:val="BCBEC4"/>
          <w:lang w:val="en-US" w:eastAsia="en-US"/>
        </w:rPr>
        <w:br/>
        <w:t xml:space="preserve">        </w:t>
      </w:r>
      <w:proofErr w:type="spellStart"/>
      <w:r w:rsidRPr="00FB3EB2">
        <w:rPr>
          <w:color w:val="BCBEC4"/>
          <w:lang w:val="en-US" w:eastAsia="en-US"/>
        </w:rPr>
        <w:t>plt.title</w:t>
      </w:r>
      <w:proofErr w:type="spellEnd"/>
      <w:r w:rsidRPr="00FB3EB2">
        <w:rPr>
          <w:color w:val="BCBEC4"/>
          <w:lang w:val="en-US" w:eastAsia="en-US"/>
        </w:rPr>
        <w:t>(name)</w:t>
      </w:r>
      <w:r w:rsidRPr="00FB3EB2">
        <w:rPr>
          <w:color w:val="BCBEC4"/>
          <w:lang w:val="en-US" w:eastAsia="en-US"/>
        </w:rPr>
        <w:br/>
        <w:t xml:space="preserve">        </w:t>
      </w:r>
      <w:proofErr w:type="spellStart"/>
      <w:r w:rsidRPr="00FB3EB2">
        <w:rPr>
          <w:color w:val="BCBEC4"/>
          <w:lang w:val="en-US" w:eastAsia="en-US"/>
        </w:rPr>
        <w:t>plt.axis</w:t>
      </w:r>
      <w:proofErr w:type="spellEnd"/>
      <w:r w:rsidRPr="00FB3EB2">
        <w:rPr>
          <w:color w:val="BCBEC4"/>
          <w:lang w:val="en-US" w:eastAsia="en-US"/>
        </w:rPr>
        <w:t>(</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Show final result</w:t>
      </w:r>
      <w:r w:rsidRPr="00FB3EB2">
        <w:rPr>
          <w:color w:val="7A7E85"/>
          <w:lang w:val="en-US" w:eastAsia="en-US"/>
        </w:rPr>
        <w:br/>
        <w:t xml:space="preserve">    </w:t>
      </w:r>
      <w:proofErr w:type="spellStart"/>
      <w:r w:rsidRPr="00FB3EB2">
        <w:rPr>
          <w:color w:val="BCBEC4"/>
          <w:lang w:val="en-US" w:eastAsia="en-US"/>
        </w:rPr>
        <w:t>plt.subplot</w:t>
      </w:r>
      <w:proofErr w:type="spellEnd"/>
      <w:r w:rsidRPr="00FB3EB2">
        <w:rPr>
          <w:color w:val="BCBEC4"/>
          <w:lang w:val="en-US" w:eastAsia="en-US"/>
        </w:rPr>
        <w:t>(</w:t>
      </w:r>
      <w:r w:rsidRPr="00FB3EB2">
        <w:rPr>
          <w:color w:val="2AACB8"/>
          <w:lang w:val="en-US" w:eastAsia="en-US"/>
        </w:rPr>
        <w:t>3</w:t>
      </w:r>
      <w:r w:rsidRPr="00FB3EB2">
        <w:rPr>
          <w:color w:val="BCBEC4"/>
          <w:lang w:val="en-US" w:eastAsia="en-US"/>
        </w:rPr>
        <w:t xml:space="preserve">, </w:t>
      </w:r>
      <w:r w:rsidRPr="00FB3EB2">
        <w:rPr>
          <w:color w:val="2AACB8"/>
          <w:lang w:val="en-US" w:eastAsia="en-US"/>
        </w:rPr>
        <w:t>3</w:t>
      </w:r>
      <w:r w:rsidRPr="00FB3EB2">
        <w:rPr>
          <w:color w:val="BCBEC4"/>
          <w:lang w:val="en-US" w:eastAsia="en-US"/>
        </w:rPr>
        <w:t xml:space="preserve">, </w:t>
      </w:r>
      <w:r w:rsidRPr="00FB3EB2">
        <w:rPr>
          <w:color w:val="2AACB8"/>
          <w:lang w:val="en-US" w:eastAsia="en-US"/>
        </w:rPr>
        <w:t>7</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plt.imshow</w:t>
      </w:r>
      <w:proofErr w:type="spellEnd"/>
      <w:r w:rsidRPr="00FB3EB2">
        <w:rPr>
          <w:color w:val="BCBEC4"/>
          <w:lang w:val="en-US" w:eastAsia="en-US"/>
        </w:rPr>
        <w:t>(result)</w:t>
      </w:r>
      <w:r w:rsidRPr="00FB3EB2">
        <w:rPr>
          <w:color w:val="BCBEC4"/>
          <w:lang w:val="en-US" w:eastAsia="en-US"/>
        </w:rPr>
        <w:br/>
        <w:t xml:space="preserve">    </w:t>
      </w:r>
      <w:proofErr w:type="spellStart"/>
      <w:r w:rsidRPr="00FB3EB2">
        <w:rPr>
          <w:color w:val="BCBEC4"/>
          <w:lang w:val="en-US" w:eastAsia="en-US"/>
        </w:rPr>
        <w:t>plt.title</w:t>
      </w:r>
      <w:proofErr w:type="spellEnd"/>
      <w:r w:rsidRPr="00FB3EB2">
        <w:rPr>
          <w:color w:val="BCBEC4"/>
          <w:lang w:val="en-US" w:eastAsia="en-US"/>
        </w:rPr>
        <w:t>(</w:t>
      </w:r>
      <w:r w:rsidRPr="00FB3EB2">
        <w:rPr>
          <w:color w:val="6AAB73"/>
          <w:lang w:val="en-US" w:eastAsia="en-US"/>
        </w:rPr>
        <w:t>'Final Blended Result'</w:t>
      </w:r>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plt.axis</w:t>
      </w:r>
      <w:proofErr w:type="spellEnd"/>
      <w:r w:rsidRPr="00FB3EB2">
        <w:rPr>
          <w:color w:val="BCBEC4"/>
          <w:lang w:val="en-US" w:eastAsia="en-US"/>
        </w:rPr>
        <w:t>(</w:t>
      </w:r>
      <w:r w:rsidRPr="00FB3EB2">
        <w:rPr>
          <w:color w:val="6AAB73"/>
          <w:lang w:val="en-US" w:eastAsia="en-US"/>
        </w:rPr>
        <w:t>'off'</w:t>
      </w:r>
      <w:r w:rsidRPr="00FB3EB2">
        <w:rPr>
          <w:color w:val="BCBEC4"/>
          <w:lang w:val="en-US" w:eastAsia="en-US"/>
        </w:rPr>
        <w:t>)</w:t>
      </w:r>
      <w:r w:rsidRPr="00FB3EB2">
        <w:rPr>
          <w:color w:val="BCBEC4"/>
          <w:lang w:val="en-US" w:eastAsia="en-US"/>
        </w:rPr>
        <w:br/>
      </w:r>
      <w:r w:rsidRPr="00FB3EB2">
        <w:rPr>
          <w:color w:val="BCBEC4"/>
          <w:lang w:val="en-US" w:eastAsia="en-US"/>
        </w:rPr>
        <w:br/>
        <w:t xml:space="preserve">    </w:t>
      </w:r>
      <w:proofErr w:type="spellStart"/>
      <w:r w:rsidRPr="00FB3EB2">
        <w:rPr>
          <w:color w:val="BCBEC4"/>
          <w:lang w:val="en-US" w:eastAsia="en-US"/>
        </w:rPr>
        <w:t>plt.tight_layout</w:t>
      </w:r>
      <w:proofErr w:type="spellEnd"/>
      <w:r w:rsidRPr="00FB3EB2">
        <w:rPr>
          <w:color w:val="BCBEC4"/>
          <w:lang w:val="en-US" w:eastAsia="en-US"/>
        </w:rPr>
        <w:t>()</w:t>
      </w:r>
      <w:r w:rsidRPr="00FB3EB2">
        <w:rPr>
          <w:color w:val="BCBEC4"/>
          <w:lang w:val="en-US" w:eastAsia="en-US"/>
        </w:rPr>
        <w:br/>
        <w:t xml:space="preserve">    </w:t>
      </w:r>
      <w:proofErr w:type="spellStart"/>
      <w:r w:rsidRPr="00FB3EB2">
        <w:rPr>
          <w:color w:val="BCBEC4"/>
          <w:lang w:val="en-US" w:eastAsia="en-US"/>
        </w:rPr>
        <w:t>plt.show</w:t>
      </w:r>
      <w:proofErr w:type="spellEnd"/>
      <w:r w:rsidRPr="00FB3EB2">
        <w:rPr>
          <w:color w:val="BCBEC4"/>
          <w:lang w:val="en-US" w:eastAsia="en-US"/>
        </w:rPr>
        <w:t>()</w:t>
      </w:r>
      <w:r w:rsidRPr="00FB3EB2">
        <w:rPr>
          <w:color w:val="BCBEC4"/>
          <w:lang w:val="en-US" w:eastAsia="en-US"/>
        </w:rPr>
        <w:br/>
      </w:r>
      <w:r w:rsidRPr="00FB3EB2">
        <w:rPr>
          <w:color w:val="BCBEC4"/>
          <w:lang w:val="en-US" w:eastAsia="en-US"/>
        </w:rPr>
        <w:br/>
        <w:t xml:space="preserve">    </w:t>
      </w:r>
      <w:r w:rsidRPr="00FB3EB2">
        <w:rPr>
          <w:color w:val="7A7E85"/>
          <w:lang w:val="en-US" w:eastAsia="en-US"/>
        </w:rPr>
        <w:t># Save result</w:t>
      </w:r>
      <w:r w:rsidRPr="00FB3EB2">
        <w:rPr>
          <w:color w:val="7A7E85"/>
          <w:lang w:val="en-US" w:eastAsia="en-US"/>
        </w:rPr>
        <w:br/>
        <w:t xml:space="preserve">    </w:t>
      </w:r>
      <w:proofErr w:type="spellStart"/>
      <w:r w:rsidRPr="00FB3EB2">
        <w:rPr>
          <w:color w:val="BCBEC4"/>
          <w:lang w:val="en-US" w:eastAsia="en-US"/>
        </w:rPr>
        <w:t>plt.imsave</w:t>
      </w:r>
      <w:proofErr w:type="spellEnd"/>
      <w:r w:rsidRPr="00FB3EB2">
        <w:rPr>
          <w:color w:val="BCBEC4"/>
          <w:lang w:val="en-US" w:eastAsia="en-US"/>
        </w:rPr>
        <w:t>(</w:t>
      </w:r>
      <w:r w:rsidRPr="00FB3EB2">
        <w:rPr>
          <w:color w:val="6AAB73"/>
          <w:lang w:val="en-US" w:eastAsia="en-US"/>
        </w:rPr>
        <w:t>'photos/blended_composition.png'</w:t>
      </w:r>
      <w:r w:rsidRPr="00FB3EB2">
        <w:rPr>
          <w:color w:val="BCBEC4"/>
          <w:lang w:val="en-US" w:eastAsia="en-US"/>
        </w:rPr>
        <w:t>, result)</w:t>
      </w:r>
      <w:r w:rsidRPr="00FB3EB2">
        <w:rPr>
          <w:color w:val="BCBEC4"/>
          <w:lang w:val="en-US" w:eastAsia="en-US"/>
        </w:rPr>
        <w:br/>
      </w:r>
      <w:r w:rsidRPr="00FB3EB2">
        <w:rPr>
          <w:color w:val="BCBEC4"/>
          <w:lang w:val="en-US" w:eastAsia="en-US"/>
        </w:rPr>
        <w:br/>
      </w:r>
      <w:r w:rsidRPr="00FB3EB2">
        <w:rPr>
          <w:color w:val="BCBEC4"/>
          <w:lang w:val="en-US" w:eastAsia="en-US"/>
        </w:rPr>
        <w:br/>
      </w:r>
      <w:r w:rsidRPr="00FB3EB2">
        <w:rPr>
          <w:color w:val="CF8E6D"/>
          <w:lang w:val="en-US" w:eastAsia="en-US"/>
        </w:rPr>
        <w:t xml:space="preserve">if </w:t>
      </w:r>
      <w:r w:rsidRPr="00FB3EB2">
        <w:rPr>
          <w:color w:val="BCBEC4"/>
          <w:lang w:val="en-US" w:eastAsia="en-US"/>
        </w:rPr>
        <w:t xml:space="preserve">__name__ == </w:t>
      </w:r>
      <w:r w:rsidRPr="00FB3EB2">
        <w:rPr>
          <w:color w:val="6AAB73"/>
          <w:lang w:val="en-US" w:eastAsia="en-US"/>
        </w:rPr>
        <w:t>"__main__"</w:t>
      </w:r>
      <w:r w:rsidRPr="00FB3EB2">
        <w:rPr>
          <w:color w:val="BCBEC4"/>
          <w:lang w:val="en-US" w:eastAsia="en-US"/>
        </w:rPr>
        <w:t>:</w:t>
      </w:r>
      <w:r w:rsidRPr="00FB3EB2">
        <w:rPr>
          <w:color w:val="BCBEC4"/>
          <w:lang w:val="en-US" w:eastAsia="en-US"/>
        </w:rPr>
        <w:br/>
        <w:t xml:space="preserve">    main()</w:t>
      </w:r>
    </w:p>
    <w:p w14:paraId="16CEFCAB" w14:textId="77777777" w:rsidR="001F4AE7" w:rsidRDefault="006524E5" w:rsidP="001F4AE7">
      <w:pPr>
        <w:jc w:val="center"/>
        <w:rPr>
          <w:rFonts w:ascii="Courier New" w:hAnsi="Courier New" w:cs="Courier New"/>
          <w:sz w:val="24"/>
          <w:szCs w:val="24"/>
          <w:lang w:val="en-US" w:eastAsia="el-GR"/>
        </w:rPr>
      </w:pPr>
      <w:r>
        <w:rPr>
          <w:noProof/>
        </w:rPr>
        <w:drawing>
          <wp:inline distT="0" distB="0" distL="0" distR="0" wp14:anchorId="120A674B" wp14:editId="61453B9E">
            <wp:extent cx="5760720" cy="2636520"/>
            <wp:effectExtent l="0" t="0" r="2540" b="5080"/>
            <wp:docPr id="725680468" name="Picture 1" descr="A collage of photo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80468" name="Picture 1" descr="A collage of photos of animal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6747A75A" w14:textId="77777777" w:rsidR="001F4AE7" w:rsidRDefault="001F4AE7" w:rsidP="001F4AE7">
      <w:pPr>
        <w:jc w:val="center"/>
        <w:rPr>
          <w:rFonts w:ascii="Courier New" w:hAnsi="Courier New" w:cs="Courier New"/>
          <w:sz w:val="24"/>
          <w:szCs w:val="24"/>
          <w:lang w:val="en-US" w:eastAsia="el-GR"/>
        </w:rPr>
      </w:pPr>
    </w:p>
    <w:p w14:paraId="0111C00B" w14:textId="1DBFEF2F" w:rsidR="00092CA2" w:rsidRDefault="001F4AE7" w:rsidP="001F4AE7">
      <w:pPr>
        <w:jc w:val="center"/>
        <w:rPr>
          <w:rFonts w:ascii="Courier New" w:hAnsi="Courier New" w:cs="Courier New"/>
          <w:sz w:val="24"/>
          <w:szCs w:val="24"/>
          <w:lang w:val="en-US" w:eastAsia="el-GR"/>
        </w:rPr>
      </w:pPr>
      <w:r>
        <w:rPr>
          <w:noProof/>
        </w:rPr>
        <w:drawing>
          <wp:inline distT="0" distB="0" distL="0" distR="0" wp14:anchorId="08FE55A7" wp14:editId="2AC2B807">
            <wp:extent cx="1948180" cy="1566545"/>
            <wp:effectExtent l="0" t="0" r="0" b="0"/>
            <wp:docPr id="539523723" name="Picture 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3723" name="Picture 2" descr="A blurry image of a person's 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8180" cy="1566545"/>
                    </a:xfrm>
                    <a:prstGeom prst="rect">
                      <a:avLst/>
                    </a:prstGeom>
                    <a:noFill/>
                    <a:ln>
                      <a:noFill/>
                    </a:ln>
                  </pic:spPr>
                </pic:pic>
              </a:graphicData>
            </a:graphic>
          </wp:inline>
        </w:drawing>
      </w:r>
    </w:p>
    <w:p w14:paraId="6754910B" w14:textId="77777777" w:rsidR="001F4AE7" w:rsidRDefault="001F4AE7" w:rsidP="001F4AE7">
      <w:pPr>
        <w:jc w:val="center"/>
        <w:rPr>
          <w:rFonts w:ascii="Courier New" w:hAnsi="Courier New" w:cs="Courier New"/>
          <w:sz w:val="24"/>
          <w:szCs w:val="24"/>
          <w:lang w:val="en-US" w:eastAsia="el-GR"/>
        </w:rPr>
      </w:pPr>
    </w:p>
    <w:p w14:paraId="2B4C0B2F" w14:textId="77777777" w:rsidR="00E96A2C" w:rsidRDefault="00E96A2C" w:rsidP="001F4AE7">
      <w:pPr>
        <w:jc w:val="left"/>
        <w:rPr>
          <w:rFonts w:ascii="Courier New" w:hAnsi="Courier New" w:cs="Courier New"/>
          <w:b/>
          <w:bCs/>
          <w:sz w:val="24"/>
          <w:szCs w:val="24"/>
          <w:lang w:eastAsia="el-GR"/>
        </w:rPr>
      </w:pPr>
    </w:p>
    <w:p w14:paraId="3B26EFED" w14:textId="77777777" w:rsidR="00E96A2C" w:rsidRDefault="00E96A2C" w:rsidP="001F4AE7">
      <w:pPr>
        <w:jc w:val="left"/>
        <w:rPr>
          <w:rFonts w:ascii="Courier New" w:hAnsi="Courier New" w:cs="Courier New"/>
          <w:b/>
          <w:bCs/>
          <w:sz w:val="24"/>
          <w:szCs w:val="24"/>
          <w:lang w:eastAsia="el-GR"/>
        </w:rPr>
      </w:pPr>
    </w:p>
    <w:p w14:paraId="27819C4C" w14:textId="77777777" w:rsidR="00E96A2C" w:rsidRDefault="00E96A2C" w:rsidP="001F4AE7">
      <w:pPr>
        <w:jc w:val="left"/>
        <w:rPr>
          <w:rFonts w:ascii="Courier New" w:hAnsi="Courier New" w:cs="Courier New"/>
          <w:b/>
          <w:bCs/>
          <w:sz w:val="24"/>
          <w:szCs w:val="24"/>
          <w:lang w:eastAsia="el-GR"/>
        </w:rPr>
      </w:pPr>
    </w:p>
    <w:p w14:paraId="768DDF91" w14:textId="57C965AF" w:rsidR="00552E6E" w:rsidRPr="00AA05C2" w:rsidRDefault="00BD6AD2" w:rsidP="00C65581">
      <w:pPr>
        <w:tabs>
          <w:tab w:val="left" w:pos="2304"/>
        </w:tabs>
        <w:jc w:val="left"/>
        <w:rPr>
          <w:rFonts w:ascii="Courier New" w:hAnsi="Courier New" w:cs="Courier New"/>
          <w:b/>
          <w:bCs/>
          <w:sz w:val="24"/>
          <w:szCs w:val="24"/>
          <w:lang w:eastAsia="el-GR"/>
        </w:rPr>
      </w:pPr>
      <w:hyperlink r:id="rId23" w:history="1">
        <w:r w:rsidR="00E96A2C" w:rsidRPr="00BD6AD2">
          <w:rPr>
            <w:rStyle w:val="Hyperlink"/>
            <w:rFonts w:ascii="Courier New" w:hAnsi="Courier New" w:cs="Courier New"/>
            <w:b/>
            <w:bCs/>
            <w:sz w:val="24"/>
            <w:szCs w:val="24"/>
            <w:lang w:eastAsia="el-GR"/>
          </w:rPr>
          <w:t>ΔΙΑΔΙΚΑΣΙΑ 4.</w:t>
        </w:r>
      </w:hyperlink>
      <w:r w:rsidR="00C65581" w:rsidRPr="00C65581">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ή </w:t>
      </w:r>
      <w:hyperlink r:id="rId24" w:history="1">
        <w:r w:rsidR="00AA05C2">
          <w:rPr>
            <w:rStyle w:val="Hyperlink"/>
            <w:rFonts w:ascii="Courier New" w:hAnsi="Courier New" w:cs="Courier New"/>
            <w:b/>
            <w:bCs/>
            <w:sz w:val="24"/>
            <w:szCs w:val="24"/>
            <w:lang w:val="en-US" w:eastAsia="el-GR"/>
          </w:rPr>
          <w:t>G</w:t>
        </w:r>
        <w:r w:rsidR="00C65581" w:rsidRPr="006D3337">
          <w:rPr>
            <w:rStyle w:val="Hyperlink"/>
            <w:rFonts w:ascii="Courier New" w:hAnsi="Courier New" w:cs="Courier New"/>
            <w:b/>
            <w:bCs/>
            <w:sz w:val="24"/>
            <w:szCs w:val="24"/>
            <w:lang w:val="en-US" w:eastAsia="el-GR"/>
          </w:rPr>
          <w:t>oogle</w:t>
        </w:r>
        <w:r w:rsidR="00C65581" w:rsidRPr="006D3337">
          <w:rPr>
            <w:rStyle w:val="Hyperlink"/>
            <w:rFonts w:ascii="Courier New" w:hAnsi="Courier New" w:cs="Courier New"/>
            <w:b/>
            <w:bCs/>
            <w:sz w:val="24"/>
            <w:szCs w:val="24"/>
            <w:lang w:eastAsia="el-GR"/>
          </w:rPr>
          <w:t xml:space="preserve"> </w:t>
        </w:r>
        <w:r w:rsidR="00AA05C2">
          <w:rPr>
            <w:rStyle w:val="Hyperlink"/>
            <w:rFonts w:ascii="Courier New" w:hAnsi="Courier New" w:cs="Courier New"/>
            <w:b/>
            <w:bCs/>
            <w:sz w:val="24"/>
            <w:szCs w:val="24"/>
            <w:lang w:val="en-US" w:eastAsia="el-GR"/>
          </w:rPr>
          <w:t>D</w:t>
        </w:r>
        <w:r w:rsidR="00C65581" w:rsidRPr="006D3337">
          <w:rPr>
            <w:rStyle w:val="Hyperlink"/>
            <w:rFonts w:ascii="Courier New" w:hAnsi="Courier New" w:cs="Courier New"/>
            <w:b/>
            <w:bCs/>
            <w:sz w:val="24"/>
            <w:szCs w:val="24"/>
            <w:lang w:val="en-US" w:eastAsia="el-GR"/>
          </w:rPr>
          <w:t>rive</w:t>
        </w:r>
      </w:hyperlink>
      <w:r w:rsidR="00C65581" w:rsidRPr="00C65581">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με </w:t>
      </w:r>
      <w:r w:rsidR="00C65581">
        <w:rPr>
          <w:rFonts w:ascii="Courier New" w:hAnsi="Courier New" w:cs="Courier New"/>
          <w:b/>
          <w:bCs/>
          <w:sz w:val="24"/>
          <w:szCs w:val="24"/>
          <w:lang w:val="en-US" w:eastAsia="el-GR"/>
        </w:rPr>
        <w:t>double</w:t>
      </w:r>
      <w:r w:rsidR="00C65581" w:rsidRPr="006D3337">
        <w:rPr>
          <w:rFonts w:ascii="Courier New" w:hAnsi="Courier New" w:cs="Courier New"/>
          <w:b/>
          <w:bCs/>
          <w:sz w:val="24"/>
          <w:szCs w:val="24"/>
          <w:lang w:eastAsia="el-GR"/>
        </w:rPr>
        <w:t xml:space="preserve"> </w:t>
      </w:r>
      <w:r w:rsidR="00C65581">
        <w:rPr>
          <w:rFonts w:ascii="Courier New" w:hAnsi="Courier New" w:cs="Courier New"/>
          <w:b/>
          <w:bCs/>
          <w:sz w:val="24"/>
          <w:szCs w:val="24"/>
          <w:lang w:val="en-US" w:eastAsia="el-GR"/>
        </w:rPr>
        <w:t>click</w:t>
      </w:r>
      <w:r w:rsidR="00C65581" w:rsidRPr="006D3337">
        <w:rPr>
          <w:rFonts w:ascii="Courier New" w:hAnsi="Courier New" w:cs="Courier New"/>
          <w:b/>
          <w:bCs/>
          <w:sz w:val="24"/>
          <w:szCs w:val="24"/>
          <w:lang w:eastAsia="el-GR"/>
        </w:rPr>
        <w:t xml:space="preserve"> </w:t>
      </w:r>
      <w:r w:rsidR="00C65581">
        <w:rPr>
          <w:rFonts w:ascii="Courier New" w:hAnsi="Courier New" w:cs="Courier New"/>
          <w:b/>
          <w:bCs/>
          <w:sz w:val="24"/>
          <w:szCs w:val="24"/>
          <w:lang w:eastAsia="el-GR"/>
        </w:rPr>
        <w:t xml:space="preserve">στο </w:t>
      </w:r>
      <w:r w:rsidR="00C65581" w:rsidRPr="006D3337">
        <w:rPr>
          <w:rFonts w:ascii="Courier New" w:hAnsi="Courier New" w:cs="Courier New"/>
          <w:b/>
          <w:bCs/>
          <w:sz w:val="24"/>
          <w:szCs w:val="24"/>
          <w:lang w:eastAsia="el-GR"/>
        </w:rPr>
        <w:t>.</w:t>
      </w:r>
      <w:r w:rsidR="00C65581">
        <w:rPr>
          <w:rFonts w:ascii="Courier New" w:hAnsi="Courier New" w:cs="Courier New"/>
          <w:b/>
          <w:bCs/>
          <w:sz w:val="24"/>
          <w:szCs w:val="24"/>
          <w:lang w:val="en-US" w:eastAsia="el-GR"/>
        </w:rPr>
        <w:t>ipynb</w:t>
      </w:r>
      <w:r w:rsidR="006D3337">
        <w:rPr>
          <w:rFonts w:ascii="Courier New" w:hAnsi="Courier New" w:cs="Courier New"/>
          <w:b/>
          <w:bCs/>
          <w:sz w:val="24"/>
          <w:szCs w:val="24"/>
          <w:lang w:eastAsia="el-GR"/>
        </w:rPr>
        <w:t xml:space="preserve"> για να ανοίξει στο </w:t>
      </w:r>
      <w:r w:rsidR="00713AF3">
        <w:rPr>
          <w:rFonts w:ascii="Courier New" w:hAnsi="Courier New" w:cs="Courier New"/>
          <w:b/>
          <w:bCs/>
          <w:sz w:val="24"/>
          <w:szCs w:val="24"/>
          <w:lang w:val="en-US" w:eastAsia="el-GR"/>
        </w:rPr>
        <w:t>G</w:t>
      </w:r>
      <w:r w:rsidR="006D3337">
        <w:rPr>
          <w:rFonts w:ascii="Courier New" w:hAnsi="Courier New" w:cs="Courier New"/>
          <w:b/>
          <w:bCs/>
          <w:sz w:val="24"/>
          <w:szCs w:val="24"/>
          <w:lang w:val="en-US" w:eastAsia="el-GR"/>
        </w:rPr>
        <w:t>oogle</w:t>
      </w:r>
      <w:r w:rsidR="006D3337" w:rsidRPr="006D3337">
        <w:rPr>
          <w:rFonts w:ascii="Courier New" w:hAnsi="Courier New" w:cs="Courier New"/>
          <w:b/>
          <w:bCs/>
          <w:sz w:val="24"/>
          <w:szCs w:val="24"/>
          <w:lang w:eastAsia="el-GR"/>
        </w:rPr>
        <w:t xml:space="preserve"> </w:t>
      </w:r>
      <w:r w:rsidR="00713AF3">
        <w:rPr>
          <w:rFonts w:ascii="Courier New" w:hAnsi="Courier New" w:cs="Courier New"/>
          <w:b/>
          <w:bCs/>
          <w:sz w:val="24"/>
          <w:szCs w:val="24"/>
          <w:lang w:val="en-US" w:eastAsia="el-GR"/>
        </w:rPr>
        <w:t>C</w:t>
      </w:r>
      <w:r w:rsidR="006D3337">
        <w:rPr>
          <w:rFonts w:ascii="Courier New" w:hAnsi="Courier New" w:cs="Courier New"/>
          <w:b/>
          <w:bCs/>
          <w:sz w:val="24"/>
          <w:szCs w:val="24"/>
          <w:lang w:val="en-US" w:eastAsia="el-GR"/>
        </w:rPr>
        <w:t>olab</w:t>
      </w:r>
      <w:r w:rsidR="00C65581" w:rsidRPr="006D3337">
        <w:rPr>
          <w:rFonts w:ascii="Courier New" w:hAnsi="Courier New" w:cs="Courier New"/>
          <w:b/>
          <w:bCs/>
          <w:sz w:val="24"/>
          <w:szCs w:val="24"/>
          <w:lang w:eastAsia="el-GR"/>
        </w:rPr>
        <w:t>)</w:t>
      </w:r>
      <w:r w:rsidR="00047C1E" w:rsidRPr="00552E6E">
        <w:rPr>
          <w:rFonts w:ascii="Courier New" w:hAnsi="Courier New" w:cs="Courier New"/>
          <w:b/>
          <w:bCs/>
          <w:sz w:val="24"/>
          <w:szCs w:val="24"/>
          <w:lang w:eastAsia="el-GR"/>
        </w:rPr>
        <w:br/>
      </w:r>
      <w:r w:rsidR="00047C1E" w:rsidRPr="00552E6E">
        <w:rPr>
          <w:rFonts w:ascii="Courier New" w:hAnsi="Courier New" w:cs="Courier New"/>
          <w:b/>
          <w:bCs/>
          <w:sz w:val="24"/>
          <w:szCs w:val="24"/>
          <w:lang w:eastAsia="el-GR"/>
        </w:rPr>
        <w:br/>
      </w:r>
    </w:p>
    <w:p w14:paraId="5D1983E6" w14:textId="13AAB3E1" w:rsidR="00552E6E" w:rsidRPr="00552E6E" w:rsidRDefault="00A4162C" w:rsidP="00C65581">
      <w:pPr>
        <w:tabs>
          <w:tab w:val="left" w:pos="2304"/>
        </w:tabs>
        <w:jc w:val="left"/>
        <w:rPr>
          <w:rFonts w:ascii="Courier New" w:hAnsi="Courier New" w:cs="Courier New"/>
          <w:b/>
          <w:bCs/>
          <w:sz w:val="24"/>
          <w:szCs w:val="24"/>
          <w:lang w:eastAsia="el-GR"/>
        </w:rPr>
      </w:pPr>
      <w:r>
        <w:rPr>
          <w:rFonts w:ascii="Courier New" w:hAnsi="Courier New" w:cs="Courier New"/>
          <w:b/>
          <w:bCs/>
          <w:sz w:val="24"/>
          <w:szCs w:val="24"/>
          <w:lang w:val="en-US" w:eastAsia="el-GR"/>
        </w:rPr>
        <w:t>pspnet_eval.py:</w:t>
      </w:r>
    </w:p>
    <w:p w14:paraId="6D74A626" w14:textId="77777777" w:rsidR="00A4162C" w:rsidRPr="00A4162C" w:rsidRDefault="00A4162C" w:rsidP="00A4162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BCBEC4"/>
          <w:lang w:val="en-US" w:eastAsia="en-US"/>
        </w:rPr>
      </w:pP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np</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torch</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torch.nn</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proofErr w:type="spellStart"/>
      <w:r w:rsidRPr="00A4162C">
        <w:rPr>
          <w:rFonts w:ascii="Courier New" w:hAnsi="Courier New" w:cs="Courier New"/>
          <w:color w:val="BCBEC4"/>
          <w:lang w:val="en-US" w:eastAsia="en-US"/>
        </w:rPr>
        <w:t>nn</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torch.utils.data</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DataLoader</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cityscapes_dataset</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Cityscapes</w:t>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from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proofErr w:type="spellStart"/>
      <w:r w:rsidRPr="00A4162C">
        <w:rPr>
          <w:rFonts w:ascii="Courier New" w:hAnsi="Courier New" w:cs="Courier New"/>
          <w:color w:val="BCBEC4"/>
          <w:lang w:val="en-US" w:eastAsia="en-US"/>
        </w:rPr>
        <w:t>os</w:t>
      </w:r>
      <w:proofErr w:type="spellEnd"/>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import </w:t>
      </w:r>
      <w:r w:rsidRPr="00A4162C">
        <w:rPr>
          <w:rFonts w:ascii="Courier New" w:hAnsi="Courier New" w:cs="Courier New"/>
          <w:color w:val="BCBEC4"/>
          <w:lang w:val="en-US" w:eastAsia="en-US"/>
        </w:rPr>
        <w:t>cv2</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proofErr w:type="spellStart"/>
      <w:r w:rsidRPr="00A4162C">
        <w:rPr>
          <w:rFonts w:ascii="Courier New" w:hAnsi="Courier New" w:cs="Courier New"/>
          <w:color w:val="56A8F5"/>
          <w:lang w:val="en-US" w:eastAsia="en-US"/>
        </w:rPr>
        <w:t>calculate_metrics</w:t>
      </w:r>
      <w:proofErr w:type="spellEnd"/>
      <w:r w:rsidRPr="00A4162C">
        <w:rPr>
          <w:rFonts w:ascii="Courier New" w:hAnsi="Courier New" w:cs="Courier New"/>
          <w:color w:val="BCBEC4"/>
          <w:lang w:val="en-US" w:eastAsia="en-US"/>
        </w:rPr>
        <w:t xml:space="preserve">(pred, target,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i/>
          <w:iCs/>
          <w:color w:val="5F826B"/>
          <w:lang w:val="en-US" w:eastAsia="en-US"/>
        </w:rPr>
        <w:t>"""</w:t>
      </w:r>
      <w:r w:rsidRPr="00A4162C">
        <w:rPr>
          <w:rFonts w:ascii="Courier New" w:hAnsi="Courier New" w:cs="Courier New"/>
          <w:i/>
          <w:iCs/>
          <w:color w:val="5F826B"/>
          <w:lang w:val="en-US" w:eastAsia="en-US"/>
        </w:rPr>
        <w:br/>
        <w:t xml:space="preserve">    Calculate mean </w:t>
      </w:r>
      <w:proofErr w:type="spellStart"/>
      <w:r w:rsidRPr="00A4162C">
        <w:rPr>
          <w:rFonts w:ascii="Courier New" w:hAnsi="Courier New" w:cs="Courier New"/>
          <w:i/>
          <w:iCs/>
          <w:color w:val="5F826B"/>
          <w:lang w:val="en-US" w:eastAsia="en-US"/>
        </w:rPr>
        <w:t>IoU</w:t>
      </w:r>
      <w:proofErr w:type="spellEnd"/>
      <w:r w:rsidRPr="00A4162C">
        <w:rPr>
          <w:rFonts w:ascii="Courier New" w:hAnsi="Courier New" w:cs="Courier New"/>
          <w:i/>
          <w:iCs/>
          <w:color w:val="5F826B"/>
          <w:lang w:val="en-US" w:eastAsia="en-US"/>
        </w:rPr>
        <w:t xml:space="preserve"> (Intersection over Union) and pixel accuracy</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Args</w:t>
      </w:r>
      <w:proofErr w:type="spellEnd"/>
      <w:r w:rsidRPr="00A4162C">
        <w:rPr>
          <w:rFonts w:ascii="Courier New" w:hAnsi="Courier New" w:cs="Courier New"/>
          <w:i/>
          <w:iCs/>
          <w:color w:val="5F826B"/>
          <w:lang w:val="en-US" w:eastAsia="en-US"/>
        </w:rPr>
        <w:t>:</w:t>
      </w:r>
      <w:r w:rsidRPr="00A4162C">
        <w:rPr>
          <w:rFonts w:ascii="Courier New" w:hAnsi="Courier New" w:cs="Courier New"/>
          <w:i/>
          <w:iCs/>
          <w:color w:val="5F826B"/>
          <w:lang w:val="en-US" w:eastAsia="en-US"/>
        </w:rPr>
        <w:br/>
        <w:t xml:space="preserve">        pred: Predicted labels</w:t>
      </w:r>
      <w:r w:rsidRPr="00A4162C">
        <w:rPr>
          <w:rFonts w:ascii="Courier New" w:hAnsi="Courier New" w:cs="Courier New"/>
          <w:i/>
          <w:iCs/>
          <w:color w:val="5F826B"/>
          <w:lang w:val="en-US" w:eastAsia="en-US"/>
        </w:rPr>
        <w:br/>
        <w:t xml:space="preserve">        target: Ground truth labels</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num_classes</w:t>
      </w:r>
      <w:proofErr w:type="spellEnd"/>
      <w:r w:rsidRPr="00A4162C">
        <w:rPr>
          <w:rFonts w:ascii="Courier New" w:hAnsi="Courier New" w:cs="Courier New"/>
          <w:i/>
          <w:iCs/>
          <w:color w:val="5F826B"/>
          <w:lang w:val="en-US" w:eastAsia="en-US"/>
        </w:rPr>
        <w:t>: Number of classes</w:t>
      </w:r>
      <w:r w:rsidRPr="00A4162C">
        <w:rPr>
          <w:rFonts w:ascii="Courier New" w:hAnsi="Courier New" w:cs="Courier New"/>
          <w:i/>
          <w:iCs/>
          <w:color w:val="5F826B"/>
          <w:lang w:val="en-US" w:eastAsia="en-US"/>
        </w:rPr>
        <w:br/>
        <w:t xml:space="preserve">    Returns:</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mean_iou</w:t>
      </w:r>
      <w:proofErr w:type="spellEnd"/>
      <w:r w:rsidRPr="00A4162C">
        <w:rPr>
          <w:rFonts w:ascii="Courier New" w:hAnsi="Courier New" w:cs="Courier New"/>
          <w:i/>
          <w:iCs/>
          <w:color w:val="5F826B"/>
          <w:lang w:val="en-US" w:eastAsia="en-US"/>
        </w:rPr>
        <w:t xml:space="preserve">: Mean </w:t>
      </w:r>
      <w:proofErr w:type="spellStart"/>
      <w:r w:rsidRPr="00A4162C">
        <w:rPr>
          <w:rFonts w:ascii="Courier New" w:hAnsi="Courier New" w:cs="Courier New"/>
          <w:i/>
          <w:iCs/>
          <w:color w:val="5F826B"/>
          <w:lang w:val="en-US" w:eastAsia="en-US"/>
        </w:rPr>
        <w:t>IoU</w:t>
      </w:r>
      <w:proofErr w:type="spellEnd"/>
      <w:r w:rsidRPr="00A4162C">
        <w:rPr>
          <w:rFonts w:ascii="Courier New" w:hAnsi="Courier New" w:cs="Courier New"/>
          <w:i/>
          <w:iCs/>
          <w:color w:val="5F826B"/>
          <w:lang w:val="en-US" w:eastAsia="en-US"/>
        </w:rPr>
        <w:t xml:space="preserve"> score</w:t>
      </w:r>
      <w:r w:rsidRPr="00A4162C">
        <w:rPr>
          <w:rFonts w:ascii="Courier New" w:hAnsi="Courier New" w:cs="Courier New"/>
          <w:i/>
          <w:iCs/>
          <w:color w:val="5F826B"/>
          <w:lang w:val="en-US" w:eastAsia="en-US"/>
        </w:rPr>
        <w:br/>
        <w:t xml:space="preserve">        </w:t>
      </w:r>
      <w:proofErr w:type="spellStart"/>
      <w:r w:rsidRPr="00A4162C">
        <w:rPr>
          <w:rFonts w:ascii="Courier New" w:hAnsi="Courier New" w:cs="Courier New"/>
          <w:i/>
          <w:iCs/>
          <w:color w:val="5F826B"/>
          <w:lang w:val="en-US" w:eastAsia="en-US"/>
        </w:rPr>
        <w:t>pixel_acc</w:t>
      </w:r>
      <w:proofErr w:type="spellEnd"/>
      <w:r w:rsidRPr="00A4162C">
        <w:rPr>
          <w:rFonts w:ascii="Courier New" w:hAnsi="Courier New" w:cs="Courier New"/>
          <w:i/>
          <w:iCs/>
          <w:color w:val="5F826B"/>
          <w:lang w:val="en-US" w:eastAsia="en-US"/>
        </w:rPr>
        <w:t>: Pixel accuracy</w:t>
      </w:r>
      <w:r w:rsidRPr="00A4162C">
        <w:rPr>
          <w:rFonts w:ascii="Courier New" w:hAnsi="Courier New" w:cs="Courier New"/>
          <w:i/>
          <w:iCs/>
          <w:color w:val="5F826B"/>
          <w:lang w:val="en-US" w:eastAsia="en-US"/>
        </w:rPr>
        <w:br/>
        <w:t xml:space="preserve">    """</w:t>
      </w:r>
      <w:r w:rsidRPr="00A4162C">
        <w:rPr>
          <w:rFonts w:ascii="Courier New" w:hAnsi="Courier New" w:cs="Courier New"/>
          <w:i/>
          <w:iCs/>
          <w:color w:val="5F826B"/>
          <w:lang w:val="en-US" w:eastAsia="en-US"/>
        </w:rPr>
        <w:br/>
        <w:t xml:space="preserve">    </w:t>
      </w:r>
      <w:r w:rsidRPr="00A4162C">
        <w:rPr>
          <w:rFonts w:ascii="Courier New" w:hAnsi="Courier New" w:cs="Courier New"/>
          <w:color w:val="7A7E85"/>
          <w:lang w:val="en-US" w:eastAsia="en-US"/>
        </w:rPr>
        <w:t># Initialize confusion matrix</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np.zeros</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Populate confusion matrix</w:t>
      </w:r>
      <w:r w:rsidRPr="00A4162C">
        <w:rPr>
          <w:rFonts w:ascii="Courier New" w:hAnsi="Courier New" w:cs="Courier New"/>
          <w:color w:val="7A7E85"/>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t, p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zip(</w:t>
      </w:r>
      <w:proofErr w:type="spellStart"/>
      <w:r w:rsidRPr="00A4162C">
        <w:rPr>
          <w:rFonts w:ascii="Courier New" w:hAnsi="Courier New" w:cs="Courier New"/>
          <w:color w:val="BCBEC4"/>
          <w:lang w:val="en-US" w:eastAsia="en-US"/>
        </w:rPr>
        <w:t>target.flatten</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pred.flatten</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t &lt;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7A7E85"/>
          <w:lang w:val="en-US" w:eastAsia="en-US"/>
        </w:rPr>
        <w:t># Ignore index 255</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[t, p] += </w:t>
      </w:r>
      <w:r w:rsidRPr="00A4162C">
        <w:rPr>
          <w:rFonts w:ascii="Courier New" w:hAnsi="Courier New" w:cs="Courier New"/>
          <w:color w:val="2AACB8"/>
          <w:lang w:val="en-US" w:eastAsia="en-US"/>
        </w:rPr>
        <w:t>1</w:t>
      </w:r>
      <w:r w:rsidRPr="00A4162C">
        <w:rPr>
          <w:rFonts w:ascii="Courier New" w:hAnsi="Courier New" w:cs="Courier New"/>
          <w:color w:val="2AACB8"/>
          <w:lang w:val="en-US" w:eastAsia="en-US"/>
        </w:rPr>
        <w:br/>
      </w:r>
      <w:r w:rsidRPr="00A4162C">
        <w:rPr>
          <w:rFonts w:ascii="Courier New" w:hAnsi="Courier New" w:cs="Courier New"/>
          <w:color w:val="2AACB8"/>
          <w:lang w:val="en-US" w:eastAsia="en-US"/>
        </w:rPr>
        <w:br/>
        <w:t xml:space="preserve">    </w:t>
      </w:r>
      <w:r w:rsidRPr="00A4162C">
        <w:rPr>
          <w:rFonts w:ascii="Courier New" w:hAnsi="Courier New" w:cs="Courier New"/>
          <w:color w:val="7A7E85"/>
          <w:lang w:val="en-US" w:eastAsia="en-US"/>
        </w:rPr>
        <w:t xml:space="preserve"># Calculate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t xml:space="preserve"> for each class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intersection = </w:t>
      </w:r>
      <w:proofErr w:type="spellStart"/>
      <w:r w:rsidRPr="00A4162C">
        <w:rPr>
          <w:rFonts w:ascii="Courier New" w:hAnsi="Courier New" w:cs="Courier New"/>
          <w:color w:val="BCBEC4"/>
          <w:lang w:val="en-US" w:eastAsia="en-US"/>
        </w:rPr>
        <w:t>np.diag</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union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axis=</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axis=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 - intersection</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t xml:space="preserve"> = intersection / (union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Calculate mean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pixel accuracy</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(intersection) / (</w:t>
      </w:r>
      <w:proofErr w:type="spellStart"/>
      <w:r w:rsidRPr="00A4162C">
        <w:rPr>
          <w:rFonts w:ascii="Courier New" w:hAnsi="Courier New" w:cs="Courier New"/>
          <w:color w:val="BCBEC4"/>
          <w:lang w:val="en-US" w:eastAsia="en-US"/>
        </w:rPr>
        <w:t>np.sum</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confusion_matrix</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1e-10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return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iou</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def </w:t>
      </w:r>
      <w:proofErr w:type="spellStart"/>
      <w:r w:rsidRPr="00A4162C">
        <w:rPr>
          <w:rFonts w:ascii="Courier New" w:hAnsi="Courier New" w:cs="Courier New"/>
          <w:color w:val="BCBEC4"/>
          <w:lang w:val="en-US" w:eastAsia="en-US"/>
        </w:rPr>
        <w:t>evaluate_model</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Set device</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device</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torch.device</w:t>
      </w:r>
      <w:proofErr w:type="spellEnd"/>
      <w:r w:rsidRPr="00A4162C">
        <w:rPr>
          <w:rFonts w:ascii="Courier New" w:hAnsi="Courier New" w:cs="Courier New"/>
          <w:color w:val="BCBEC4"/>
          <w:lang w:val="en-US" w:eastAsia="en-US"/>
        </w:rPr>
        <w:t>(</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cuda</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 xml:space="preserve">if </w:t>
      </w:r>
      <w:proofErr w:type="spellStart"/>
      <w:r w:rsidRPr="00A4162C">
        <w:rPr>
          <w:rFonts w:ascii="Courier New" w:hAnsi="Courier New" w:cs="Courier New"/>
          <w:color w:val="BCBEC4"/>
          <w:lang w:val="en-US" w:eastAsia="en-US"/>
        </w:rPr>
        <w:t>torch.cuda.is_available</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else </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cpu</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validation dataset</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dataset_val</w:t>
      </w:r>
      <w:proofErr w:type="spellEnd"/>
      <w:r w:rsidRPr="00A4162C">
        <w:rPr>
          <w:rFonts w:ascii="Courier New" w:hAnsi="Courier New" w:cs="Courier New"/>
          <w:color w:val="BCBEC4"/>
          <w:lang w:val="en-US" w:eastAsia="en-US"/>
        </w:rPr>
        <w:t xml:space="preserve"> = Cityscapes(</w:t>
      </w:r>
      <w:r w:rsidRPr="00A4162C">
        <w:rPr>
          <w:rFonts w:ascii="Courier New" w:hAnsi="Courier New" w:cs="Courier New"/>
          <w:color w:val="BCBEC4"/>
          <w:lang w:val="en-US" w:eastAsia="en-US"/>
        </w:rPr>
        <w:br/>
        <w:t xml:space="preserve">        split=</w:t>
      </w:r>
      <w:r w:rsidRPr="00A4162C">
        <w:rPr>
          <w:rFonts w:ascii="Courier New" w:hAnsi="Courier New" w:cs="Courier New"/>
          <w:color w:val="6AAB73"/>
          <w:lang w:val="en-US" w:eastAsia="en-US"/>
        </w:rPr>
        <w:t>'</w:t>
      </w:r>
      <w:proofErr w:type="spellStart"/>
      <w:r w:rsidRPr="00A4162C">
        <w:rPr>
          <w:rFonts w:ascii="Courier New" w:hAnsi="Courier New" w:cs="Courier New"/>
          <w:color w:val="6AAB73"/>
          <w:lang w:val="en-US" w:eastAsia="en-US"/>
        </w:rPr>
        <w:t>val</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data_root=</w:t>
      </w:r>
      <w:r w:rsidRPr="00A4162C">
        <w:rPr>
          <w:rFonts w:ascii="Courier New" w:hAnsi="Courier New" w:cs="Courier New"/>
          <w:color w:val="6AAB73"/>
          <w:lang w:val="en-US" w:eastAsia="en-US"/>
        </w:rPr>
        <w:t>'/content/drive/MyDrive/CV_1-PYRAMIDS-files/cityscapes_dataset/'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data_list=</w:t>
      </w:r>
      <w:r w:rsidRPr="00A4162C">
        <w:rPr>
          <w:rFonts w:ascii="Courier New" w:hAnsi="Courier New" w:cs="Courier New"/>
          <w:color w:val="6AAB73"/>
          <w:lang w:val="en-US" w:eastAsia="en-US"/>
        </w:rPr>
        <w:t>'/content/drive/MyDrive/CV_1-PYRAMIDS-files/cityscapes_dataset/list/cityscapes/fine_val.txt'</w:t>
      </w:r>
      <w:r w:rsidRPr="00A4162C">
        <w:rPr>
          <w:rFonts w:ascii="Courier New" w:hAnsi="Courier New" w:cs="Courier New"/>
          <w:color w:val="6AAB73"/>
          <w:lang w:val="en-US" w:eastAsia="en-US"/>
        </w:rPr>
        <w:br/>
        <w:t xml:space="preserve">    </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Create </w:t>
      </w:r>
      <w:proofErr w:type="spellStart"/>
      <w:r w:rsidRPr="00A4162C">
        <w:rPr>
          <w:rFonts w:ascii="Courier New" w:hAnsi="Courier New" w:cs="Courier New"/>
          <w:color w:val="7A7E85"/>
          <w:lang w:val="en-US" w:eastAsia="en-US"/>
        </w:rPr>
        <w:t>dataloader</w:t>
      </w:r>
      <w:proofErr w:type="spellEnd"/>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DataLoader</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dataset_val</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batch_size</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shuffle=</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num_workers</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4</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model</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 xml:space="preserve">35  </w:t>
      </w:r>
      <w:r w:rsidRPr="00A4162C">
        <w:rPr>
          <w:rFonts w:ascii="Courier New" w:hAnsi="Courier New" w:cs="Courier New"/>
          <w:color w:val="7A7E85"/>
          <w:lang w:val="en-US" w:eastAsia="en-US"/>
        </w:rPr>
        <w:t># Number of classes in Cityscapes dataset</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model = </w:t>
      </w:r>
      <w:proofErr w:type="spellStart"/>
      <w:r w:rsidRPr="00A4162C">
        <w:rPr>
          <w:rFonts w:ascii="Courier New" w:hAnsi="Courier New" w:cs="Courier New"/>
          <w:color w:val="BCBEC4"/>
          <w:lang w:val="en-US" w:eastAsia="en-US"/>
        </w:rPr>
        <w:t>PSPNet</w:t>
      </w:r>
      <w:proofErr w:type="spellEnd"/>
      <w:r w:rsidRPr="00A4162C">
        <w:rPr>
          <w:rFonts w:ascii="Courier New" w:hAnsi="Courier New" w:cs="Courier New"/>
          <w:color w:val="BCBEC4"/>
          <w:lang w:val="en-US" w:eastAsia="en-US"/>
        </w:rPr>
        <w:t>(layers=</w:t>
      </w:r>
      <w:r w:rsidRPr="00A4162C">
        <w:rPr>
          <w:rFonts w:ascii="Courier New" w:hAnsi="Courier New" w:cs="Courier New"/>
          <w:color w:val="2AACB8"/>
          <w:lang w:val="en-US" w:eastAsia="en-US"/>
        </w:rPr>
        <w:t>50</w:t>
      </w:r>
      <w:r w:rsidRPr="00A4162C">
        <w:rPr>
          <w:rFonts w:ascii="Courier New" w:hAnsi="Courier New" w:cs="Courier New"/>
          <w:color w:val="BCBEC4"/>
          <w:lang w:val="en-US" w:eastAsia="en-US"/>
        </w:rPr>
        <w:t>, bins=(</w:t>
      </w:r>
      <w:r w:rsidRPr="00A4162C">
        <w:rPr>
          <w:rFonts w:ascii="Courier New" w:hAnsi="Courier New" w:cs="Courier New"/>
          <w:color w:val="2AACB8"/>
          <w:lang w:val="en-US" w:eastAsia="en-US"/>
        </w:rPr>
        <w:t>2</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3</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6</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dropout=</w:t>
      </w:r>
      <w:r w:rsidRPr="00A4162C">
        <w:rPr>
          <w:rFonts w:ascii="Courier New" w:hAnsi="Courier New" w:cs="Courier New"/>
          <w:color w:val="2AACB8"/>
          <w:lang w:val="en-US" w:eastAsia="en-US"/>
        </w:rPr>
        <w:t>0.1</w:t>
      </w:r>
      <w:r w:rsidRPr="00A4162C">
        <w:rPr>
          <w:rFonts w:ascii="Courier New" w:hAnsi="Courier New" w:cs="Courier New"/>
          <w:color w:val="BCBEC4"/>
          <w:lang w:val="en-US" w:eastAsia="en-US"/>
        </w:rPr>
        <w:t>, classes=</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zoom_factor</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8</w:t>
      </w:r>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use_ppm</w:t>
      </w:r>
      <w:proofErr w:type="spellEnd"/>
      <w:r w:rsidRPr="00A4162C">
        <w:rPr>
          <w:rFonts w:ascii="Courier New" w:hAnsi="Courier New" w:cs="Courier New"/>
          <w:color w:val="BCBEC4"/>
          <w:lang w:val="en-US" w:eastAsia="en-US"/>
        </w:rPr>
        <w:t>=</w:t>
      </w:r>
      <w:r w:rsidRPr="00A4162C">
        <w:rPr>
          <w:rFonts w:ascii="Courier New" w:hAnsi="Courier New" w:cs="Courier New"/>
          <w:color w:val="CF8E6D"/>
          <w:lang w:val="en-US" w:eastAsia="en-US"/>
        </w:rPr>
        <w:t>True</w:t>
      </w:r>
      <w:r w:rsidRPr="00A4162C">
        <w:rPr>
          <w:rFonts w:ascii="Courier New" w:hAnsi="Courier New" w:cs="Courier New"/>
          <w:color w:val="BCBEC4"/>
          <w:lang w:val="en-US" w:eastAsia="en-US"/>
        </w:rPr>
        <w:t>, pretrained=</w:t>
      </w:r>
      <w:r w:rsidRPr="00A4162C">
        <w:rPr>
          <w:rFonts w:ascii="Courier New" w:hAnsi="Courier New" w:cs="Courier New"/>
          <w:color w:val="CF8E6D"/>
          <w:lang w:val="en-US" w:eastAsia="en-US"/>
        </w:rPr>
        <w:t>False</w:t>
      </w:r>
      <w:r w:rsidRPr="00A4162C">
        <w:rPr>
          <w:rFonts w:ascii="Courier New" w:hAnsi="Courier New" w:cs="Courier New"/>
          <w:color w:val="BCBEC4"/>
          <w:lang w:val="en-US" w:eastAsia="en-US"/>
        </w:rPr>
        <w:t>).to(device)</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Load trained weights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model.load_state_dict</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torch.load</w:t>
      </w:r>
      <w:proofErr w:type="spellEnd"/>
      <w:r w:rsidRPr="00A4162C">
        <w:rPr>
          <w:rFonts w:ascii="Courier New" w:hAnsi="Courier New" w:cs="Courier New"/>
          <w:color w:val="BCBEC4"/>
          <w:lang w:val="en-US" w:eastAsia="en-US"/>
        </w:rPr>
        <w:t>(</w:t>
      </w:r>
      <w:r w:rsidRPr="00A4162C">
        <w:rPr>
          <w:rFonts w:ascii="Courier New" w:hAnsi="Courier New" w:cs="Courier New"/>
          <w:color w:val="6AAB73"/>
          <w:lang w:val="en-US" w:eastAsia="en-US"/>
        </w:rPr>
        <w:t>'train_epoch_200_CPU.pth'</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model.eval</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Initialize metrics storage</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 xml:space="preserve"> = []</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np.zeros</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len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proofErr w:type="spellStart"/>
      <w:r w:rsidRPr="00A4162C">
        <w:rPr>
          <w:rFonts w:ascii="Courier New" w:hAnsi="Courier New" w:cs="Courier New"/>
          <w:color w:val="BCBEC4"/>
          <w:lang w:val="en-US" w:eastAsia="en-US"/>
        </w:rPr>
        <w:t>torch.no_grad</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(images, labels)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w:t>
      </w:r>
      <w:proofErr w:type="spellStart"/>
      <w:r w:rsidRPr="00A4162C">
        <w:rPr>
          <w:rFonts w:ascii="Courier New" w:hAnsi="Courier New" w:cs="Courier New"/>
          <w:color w:val="BCBEC4"/>
          <w:lang w:val="en-US" w:eastAsia="en-US"/>
        </w:rPr>
        <w:t>val_dataloader</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Forward pass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images = images.to(device)</w:t>
      </w:r>
      <w:r w:rsidRPr="00A4162C">
        <w:rPr>
          <w:rFonts w:ascii="Courier New" w:hAnsi="Courier New" w:cs="Courier New"/>
          <w:color w:val="BCBEC4"/>
          <w:lang w:val="en-US" w:eastAsia="en-US"/>
        </w:rPr>
        <w:br/>
        <w:t xml:space="preserve">            labels = labels.to(device)</w:t>
      </w:r>
      <w:r w:rsidRPr="00A4162C">
        <w:rPr>
          <w:rFonts w:ascii="Courier New" w:hAnsi="Courier New" w:cs="Courier New"/>
          <w:color w:val="BCBEC4"/>
          <w:lang w:val="en-US" w:eastAsia="en-US"/>
        </w:rPr>
        <w:br/>
        <w:t xml:space="preserve">            outputs = model(images)</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Get predictions</w:t>
      </w:r>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 xml:space="preserve">_, predictions = </w:t>
      </w:r>
      <w:proofErr w:type="spellStart"/>
      <w:r w:rsidRPr="00A4162C">
        <w:rPr>
          <w:rFonts w:ascii="Courier New" w:hAnsi="Courier New" w:cs="Courier New"/>
          <w:color w:val="BCBEC4"/>
          <w:lang w:val="en-US" w:eastAsia="en-US"/>
        </w:rPr>
        <w:t>outputs.max</w:t>
      </w:r>
      <w:proofErr w:type="spellEnd"/>
      <w:r w:rsidRPr="00A4162C">
        <w:rPr>
          <w:rFonts w:ascii="Courier New" w:hAnsi="Courier New" w:cs="Courier New"/>
          <w:color w:val="BCBEC4"/>
          <w:lang w:val="en-US" w:eastAsia="en-US"/>
        </w:rPr>
        <w:t>(</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 xml:space="preserve">, </w:t>
      </w:r>
      <w:proofErr w:type="spellStart"/>
      <w:r w:rsidRPr="00A4162C">
        <w:rPr>
          <w:rFonts w:ascii="Courier New" w:hAnsi="Courier New" w:cs="Courier New"/>
          <w:color w:val="BCBEC4"/>
          <w:lang w:val="en-US" w:eastAsia="en-US"/>
        </w:rPr>
        <w:t>iou_per_class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calculate_metrics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predictions[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cpu</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labels[</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cpu</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numpy</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num_classes</w:t>
      </w:r>
      <w:proofErr w:type="spellEnd"/>
      <w:r w:rsidRPr="00A4162C">
        <w:rPr>
          <w:rFonts w:ascii="Courier New" w:hAnsi="Courier New" w:cs="Courier New"/>
          <w:color w:val="BCBEC4"/>
          <w:lang w:val="en-US" w:eastAsia="en-US"/>
        </w:rPr>
        <w:br/>
        <w:t xml:space="preserve">            )</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Store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all_ious.append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mean_iou</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all_pixel_accs.append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pixel_acc</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iou_per_class</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BCBEC4"/>
          <w:lang w:val="en-US" w:eastAsia="en-US"/>
        </w:rPr>
        <w:t xml:space="preserve">) % </w:t>
      </w:r>
      <w:r w:rsidRPr="00A4162C">
        <w:rPr>
          <w:rFonts w:ascii="Courier New" w:hAnsi="Courier New" w:cs="Courier New"/>
          <w:color w:val="2AACB8"/>
          <w:lang w:val="en-US" w:eastAsia="en-US"/>
        </w:rPr>
        <w:t xml:space="preserve">10 </w:t>
      </w:r>
      <w:r w:rsidRPr="00A4162C">
        <w:rPr>
          <w:rFonts w:ascii="Courier New" w:hAnsi="Courier New" w:cs="Courier New"/>
          <w:color w:val="BCBEC4"/>
          <w:lang w:val="en-US" w:eastAsia="en-US"/>
        </w:rPr>
        <w:t xml:space="preserve">== </w:t>
      </w:r>
      <w:r w:rsidRPr="00A4162C">
        <w:rPr>
          <w:rFonts w:ascii="Courier New" w:hAnsi="Courier New" w:cs="Courier New"/>
          <w:color w:val="2AACB8"/>
          <w:lang w:val="en-US" w:eastAsia="en-US"/>
        </w:rPr>
        <w:t>0</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f'Processed</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 xml:space="preserve">i + </w:t>
      </w:r>
      <w:r w:rsidRPr="00A4162C">
        <w:rPr>
          <w:rFonts w:ascii="Courier New" w:hAnsi="Courier New" w:cs="Courier New"/>
          <w:color w:val="2AACB8"/>
          <w:lang w:val="en-US" w:eastAsia="en-US"/>
        </w:rPr>
        <w:t>1</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images'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final metrics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final_mean_iou</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final_mean_pixel_acc</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np.mean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final_class_ious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class_ious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num_images</w:t>
      </w:r>
      <w:proofErr w:type="spellEnd"/>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Calculate standard deviations</w:t>
      </w:r>
      <w:r w:rsidRPr="00A4162C">
        <w:rPr>
          <w:rFonts w:ascii="Courier New" w:hAnsi="Courier New" w:cs="Courier New"/>
          <w:color w:val="7A7E85"/>
          <w:lang w:val="en-US" w:eastAsia="en-US"/>
        </w:rPr>
        <w:br/>
        <w:t xml:space="preserve">    </w:t>
      </w:r>
      <w:proofErr w:type="spellStart"/>
      <w:r w:rsidRPr="00A4162C">
        <w:rPr>
          <w:rFonts w:ascii="Courier New" w:hAnsi="Courier New" w:cs="Courier New"/>
          <w:color w:val="BCBEC4"/>
          <w:lang w:val="en-US" w:eastAsia="en-US"/>
        </w:rPr>
        <w:t>iou_std</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np.std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pixel_acc_std</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np.std</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all_pixel_accs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Final</w:t>
      </w:r>
      <w:proofErr w:type="spellEnd"/>
      <w:r w:rsidRPr="00A4162C">
        <w:rPr>
          <w:rFonts w:ascii="Courier New" w:hAnsi="Courier New" w:cs="Courier New"/>
          <w:color w:val="6AAB73"/>
          <w:lang w:val="en-US" w:eastAsia="en-US"/>
        </w:rPr>
        <w:t xml:space="preserve"> Results:"</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f"Mean</w:t>
      </w:r>
      <w:proofErr w:type="spellEnd"/>
      <w:r w:rsidRPr="00A4162C">
        <w:rPr>
          <w:rFonts w:ascii="Courier New" w:hAnsi="Courier New" w:cs="Courier New"/>
          <w:color w:val="6AAB73"/>
          <w:lang w:val="en-US" w:eastAsia="en-US"/>
        </w:rPr>
        <w:t xml:space="preserve"> </w:t>
      </w:r>
      <w:proofErr w:type="spellStart"/>
      <w:r w:rsidRPr="00A4162C">
        <w:rPr>
          <w:rFonts w:ascii="Courier New" w:hAnsi="Courier New" w:cs="Courier New"/>
          <w:color w:val="6AAB73"/>
          <w:lang w:val="en-US" w:eastAsia="en-US"/>
        </w:rPr>
        <w:t>IoU</w:t>
      </w:r>
      <w:proofErr w:type="spellEnd"/>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iou_std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proofErr w:type="spellStart"/>
      <w:r w:rsidRPr="00A4162C">
        <w:rPr>
          <w:rFonts w:ascii="Courier New" w:hAnsi="Courier New" w:cs="Courier New"/>
          <w:color w:val="6AAB73"/>
          <w:lang w:val="en-US" w:eastAsia="en-US"/>
        </w:rPr>
        <w:t>f"Mean</w:t>
      </w:r>
      <w:proofErr w:type="spellEnd"/>
      <w:r w:rsidRPr="00A4162C">
        <w:rPr>
          <w:rFonts w:ascii="Courier New" w:hAnsi="Courier New" w:cs="Courier New"/>
          <w:color w:val="6AAB73"/>
          <w:lang w:val="en-US" w:eastAsia="en-US"/>
        </w:rPr>
        <w:t xml:space="preserve"> Pixel Accuracy: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final_mean_pixel_acc</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pixel_acc_std</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7A7E85"/>
          <w:lang w:val="en-US" w:eastAsia="en-US"/>
        </w:rPr>
        <w:t xml:space="preserve"># Print per-class </w:t>
      </w:r>
      <w:proofErr w:type="spellStart"/>
      <w:r w:rsidRPr="00A4162C">
        <w:rPr>
          <w:rFonts w:ascii="Courier New" w:hAnsi="Courier New" w:cs="Courier New"/>
          <w:color w:val="7A7E85"/>
          <w:lang w:val="en-US" w:eastAsia="en-US"/>
        </w:rPr>
        <w:t>IoU</w:t>
      </w:r>
      <w:proofErr w:type="spellEnd"/>
      <w:r w:rsidRPr="00A4162C">
        <w:rPr>
          <w:rFonts w:ascii="Courier New" w:hAnsi="Courier New" w:cs="Courier New"/>
          <w:color w:val="7A7E85"/>
          <w:lang w:val="en-US" w:eastAsia="en-US"/>
        </w:rPr>
        <w:br/>
        <w:t xml:space="preserve">    </w:t>
      </w:r>
      <w:r w:rsidRPr="00A4162C">
        <w:rPr>
          <w:rFonts w:ascii="Courier New" w:hAnsi="Courier New" w:cs="Courier New"/>
          <w:color w:val="BCBEC4"/>
          <w:lang w:val="en-US" w:eastAsia="en-US"/>
        </w:rPr>
        <w:t>print(</w:t>
      </w:r>
      <w:r w:rsidRPr="00A4162C">
        <w:rPr>
          <w:rFonts w:ascii="Courier New" w:hAnsi="Courier New" w:cs="Courier New"/>
          <w:color w:val="6AAB73"/>
          <w:lang w:val="en-US" w:eastAsia="en-US"/>
        </w:rPr>
        <w:t>"</w:t>
      </w:r>
      <w:r w:rsidRPr="00A4162C">
        <w:rPr>
          <w:rFonts w:ascii="Courier New" w:hAnsi="Courier New" w:cs="Courier New"/>
          <w:color w:val="CF8E6D"/>
          <w:lang w:val="en-US" w:eastAsia="en-US"/>
        </w:rPr>
        <w:t>\</w:t>
      </w:r>
      <w:proofErr w:type="spellStart"/>
      <w:r w:rsidRPr="00A4162C">
        <w:rPr>
          <w:rFonts w:ascii="Courier New" w:hAnsi="Courier New" w:cs="Courier New"/>
          <w:color w:val="CF8E6D"/>
          <w:lang w:val="en-US" w:eastAsia="en-US"/>
        </w:rPr>
        <w:t>n</w:t>
      </w:r>
      <w:r w:rsidRPr="00A4162C">
        <w:rPr>
          <w:rFonts w:ascii="Courier New" w:hAnsi="Courier New" w:cs="Courier New"/>
          <w:color w:val="6AAB73"/>
          <w:lang w:val="en-US" w:eastAsia="en-US"/>
        </w:rPr>
        <w:t>Per</w:t>
      </w:r>
      <w:proofErr w:type="spellEnd"/>
      <w:r w:rsidRPr="00A4162C">
        <w:rPr>
          <w:rFonts w:ascii="Courier New" w:hAnsi="Courier New" w:cs="Courier New"/>
          <w:color w:val="6AAB73"/>
          <w:lang w:val="en-US" w:eastAsia="en-US"/>
        </w:rPr>
        <w:t xml:space="preserve">-class </w:t>
      </w:r>
      <w:proofErr w:type="spellStart"/>
      <w:r w:rsidRPr="00A4162C">
        <w:rPr>
          <w:rFonts w:ascii="Courier New" w:hAnsi="Courier New" w:cs="Courier New"/>
          <w:color w:val="6AAB73"/>
          <w:lang w:val="en-US" w:eastAsia="en-US"/>
        </w:rPr>
        <w:t>IoU</w:t>
      </w:r>
      <w:proofErr w:type="spellEnd"/>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with </w:t>
      </w:r>
      <w:r w:rsidRPr="00A4162C">
        <w:rPr>
          <w:rFonts w:ascii="Courier New" w:hAnsi="Courier New" w:cs="Courier New"/>
          <w:color w:val="BCBEC4"/>
          <w:lang w:val="en-US" w:eastAsia="en-US"/>
        </w:rPr>
        <w:t>open(</w:t>
      </w:r>
      <w:r w:rsidRPr="00A4162C">
        <w:rPr>
          <w:rFonts w:ascii="Courier New" w:hAnsi="Courier New" w:cs="Courier New"/>
          <w:color w:val="6AAB73"/>
          <w:lang w:val="en-US" w:eastAsia="en-US"/>
        </w:rPr>
        <w:t>'cityscapes_names.txt'</w:t>
      </w:r>
      <w:r w:rsidRPr="00A4162C">
        <w:rPr>
          <w:rFonts w:ascii="Courier New" w:hAnsi="Courier New" w:cs="Courier New"/>
          <w:color w:val="BCBEC4"/>
          <w:lang w:val="en-US" w:eastAsia="en-US"/>
        </w:rPr>
        <w:t xml:space="preserve">, </w:t>
      </w:r>
      <w:r w:rsidRPr="00A4162C">
        <w:rPr>
          <w:rFonts w:ascii="Courier New" w:hAnsi="Courier New" w:cs="Courier New"/>
          <w:color w:val="6AAB73"/>
          <w:lang w:val="en-US" w:eastAsia="en-US"/>
        </w:rPr>
        <w:t>'r'</w:t>
      </w:r>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as </w:t>
      </w:r>
      <w:r w:rsidRPr="00A4162C">
        <w:rPr>
          <w:rFonts w:ascii="Courier New" w:hAnsi="Courier New" w:cs="Courier New"/>
          <w:color w:val="BCBEC4"/>
          <w:lang w:val="en-US" w:eastAsia="en-US"/>
        </w:rPr>
        <w:t>f:</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 xml:space="preserve"> = [</w:t>
      </w:r>
      <w:proofErr w:type="spellStart"/>
      <w:r w:rsidRPr="00A4162C">
        <w:rPr>
          <w:rFonts w:ascii="Courier New" w:hAnsi="Courier New" w:cs="Courier New"/>
          <w:color w:val="BCBEC4"/>
          <w:lang w:val="en-US" w:eastAsia="en-US"/>
        </w:rPr>
        <w:t>line.strip</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line </w:t>
      </w:r>
      <w:r w:rsidRPr="00A4162C">
        <w:rPr>
          <w:rFonts w:ascii="Courier New" w:hAnsi="Courier New" w:cs="Courier New"/>
          <w:color w:val="CF8E6D"/>
          <w:lang w:val="en-US" w:eastAsia="en-US"/>
        </w:rPr>
        <w:t xml:space="preserve">in </w:t>
      </w:r>
      <w:proofErr w:type="spellStart"/>
      <w:r w:rsidRPr="00A4162C">
        <w:rPr>
          <w:rFonts w:ascii="Courier New" w:hAnsi="Courier New" w:cs="Courier New"/>
          <w:color w:val="BCBEC4"/>
          <w:lang w:val="en-US" w:eastAsia="en-US"/>
        </w:rPr>
        <w:t>f.readlines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for </w:t>
      </w:r>
      <w:r w:rsidRPr="00A4162C">
        <w:rPr>
          <w:rFonts w:ascii="Courier New" w:hAnsi="Courier New" w:cs="Courier New"/>
          <w:color w:val="BCBEC4"/>
          <w:lang w:val="en-US" w:eastAsia="en-US"/>
        </w:rPr>
        <w:t xml:space="preserve">i, </w:t>
      </w:r>
      <w:proofErr w:type="spellStart"/>
      <w:r w:rsidRPr="00A4162C">
        <w:rPr>
          <w:rFonts w:ascii="Courier New" w:hAnsi="Courier New" w:cs="Courier New"/>
          <w:color w:val="BCBEC4"/>
          <w:lang w:val="en-US" w:eastAsia="en-US"/>
        </w:rPr>
        <w:t>class_iou</w:t>
      </w:r>
      <w:proofErr w:type="spellEnd"/>
      <w:r w:rsidRPr="00A4162C">
        <w:rPr>
          <w:rFonts w:ascii="Courier New" w:hAnsi="Courier New" w:cs="Courier New"/>
          <w:color w:val="BCBEC4"/>
          <w:lang w:val="en-US" w:eastAsia="en-US"/>
        </w:rPr>
        <w:t xml:space="preserve"> </w:t>
      </w:r>
      <w:r w:rsidRPr="00A4162C">
        <w:rPr>
          <w:rFonts w:ascii="Courier New" w:hAnsi="Courier New" w:cs="Courier New"/>
          <w:color w:val="CF8E6D"/>
          <w:lang w:val="en-US" w:eastAsia="en-US"/>
        </w:rPr>
        <w:t xml:space="preserve">in </w:t>
      </w:r>
      <w:r w:rsidRPr="00A4162C">
        <w:rPr>
          <w:rFonts w:ascii="Courier New" w:hAnsi="Courier New" w:cs="Courier New"/>
          <w:color w:val="BCBEC4"/>
          <w:lang w:val="en-US" w:eastAsia="en-US"/>
        </w:rPr>
        <w:t>enumerate(</w:t>
      </w:r>
      <w:proofErr w:type="spellStart"/>
      <w:r w:rsidRPr="00A4162C">
        <w:rPr>
          <w:rFonts w:ascii="Courier New" w:hAnsi="Courier New" w:cs="Courier New"/>
          <w:color w:val="BCBEC4"/>
          <w:lang w:val="en-US" w:eastAsia="en-US"/>
        </w:rPr>
        <w:t>final_class_ious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i &lt; </w:t>
      </w:r>
      <w:proofErr w:type="spellStart"/>
      <w:r w:rsidRPr="00A4162C">
        <w:rPr>
          <w:rFonts w:ascii="Courier New" w:hAnsi="Courier New" w:cs="Courier New"/>
          <w:color w:val="BCBEC4"/>
          <w:lang w:val="en-US" w:eastAsia="en-US"/>
        </w:rPr>
        <w:t>len</w:t>
      </w:r>
      <w:proofErr w:type="spellEnd"/>
      <w:r w:rsidRPr="00A4162C">
        <w:rPr>
          <w:rFonts w:ascii="Courier New" w:hAnsi="Courier New" w:cs="Courier New"/>
          <w:color w:val="BCBEC4"/>
          <w:lang w:val="en-US" w:eastAsia="en-US"/>
        </w:rPr>
        <w:t>(</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print(</w:t>
      </w:r>
      <w:r w:rsidRPr="00A4162C">
        <w:rPr>
          <w:rFonts w:ascii="Courier New" w:hAnsi="Courier New" w:cs="Courier New"/>
          <w:color w:val="6AAB73"/>
          <w:lang w:val="en-US" w:eastAsia="en-US"/>
        </w:rPr>
        <w:t>f"</w:t>
      </w:r>
      <w:r w:rsidRPr="00A4162C">
        <w:rPr>
          <w:rFonts w:ascii="Courier New" w:hAnsi="Courier New" w:cs="Courier New"/>
          <w:color w:val="CF8E6D"/>
          <w:lang w:val="en-US" w:eastAsia="en-US"/>
        </w:rPr>
        <w:t>{</w:t>
      </w:r>
      <w:proofErr w:type="spellStart"/>
      <w:r w:rsidRPr="00A4162C">
        <w:rPr>
          <w:rFonts w:ascii="Courier New" w:hAnsi="Courier New" w:cs="Courier New"/>
          <w:color w:val="BCBEC4"/>
          <w:lang w:val="en-US" w:eastAsia="en-US"/>
        </w:rPr>
        <w:t>class_names</w:t>
      </w:r>
      <w:proofErr w:type="spellEnd"/>
      <w:r w:rsidRPr="00A4162C">
        <w:rPr>
          <w:rFonts w:ascii="Courier New" w:hAnsi="Courier New" w:cs="Courier New"/>
          <w:color w:val="BCBEC4"/>
          <w:lang w:val="en-US" w:eastAsia="en-US"/>
        </w:rPr>
        <w:t>[i]</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 xml:space="preserve">: </w:t>
      </w:r>
      <w:r w:rsidRPr="00A4162C">
        <w:rPr>
          <w:rFonts w:ascii="Courier New" w:hAnsi="Courier New" w:cs="Courier New"/>
          <w:color w:val="CF8E6D"/>
          <w:lang w:val="en-US" w:eastAsia="en-US"/>
        </w:rPr>
        <w:t>{</w:t>
      </w:r>
      <w:r w:rsidRPr="00A4162C">
        <w:rPr>
          <w:rFonts w:ascii="Courier New" w:hAnsi="Courier New" w:cs="Courier New"/>
          <w:color w:val="BCBEC4"/>
          <w:lang w:val="en-US" w:eastAsia="en-US"/>
        </w:rPr>
        <w:t>class_iou</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.4f</w:t>
      </w:r>
      <w:r w:rsidRPr="00A4162C">
        <w:rPr>
          <w:rFonts w:ascii="Courier New" w:hAnsi="Courier New" w:cs="Courier New"/>
          <w:color w:val="CF8E6D"/>
          <w:lang w:val="en-US" w:eastAsia="en-US"/>
        </w:rPr>
        <w:t>}</w:t>
      </w:r>
      <w:r w:rsidRPr="00A4162C">
        <w:rPr>
          <w:rFonts w:ascii="Courier New" w:hAnsi="Courier New" w:cs="Courier New"/>
          <w:color w:val="6AAB73"/>
          <w:lang w:val="en-US" w:eastAsia="en-US"/>
        </w:rPr>
        <w:t>"</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BCBEC4"/>
          <w:lang w:val="en-US" w:eastAsia="en-US"/>
        </w:rPr>
        <w:br/>
      </w:r>
      <w:r w:rsidRPr="00A4162C">
        <w:rPr>
          <w:rFonts w:ascii="Courier New" w:hAnsi="Courier New" w:cs="Courier New"/>
          <w:color w:val="CF8E6D"/>
          <w:lang w:val="en-US" w:eastAsia="en-US"/>
        </w:rPr>
        <w:t xml:space="preserve">if </w:t>
      </w:r>
      <w:r w:rsidRPr="00A4162C">
        <w:rPr>
          <w:rFonts w:ascii="Courier New" w:hAnsi="Courier New" w:cs="Courier New"/>
          <w:color w:val="BCBEC4"/>
          <w:lang w:val="en-US" w:eastAsia="en-US"/>
        </w:rPr>
        <w:t xml:space="preserve">__name__ == </w:t>
      </w:r>
      <w:r w:rsidRPr="00A4162C">
        <w:rPr>
          <w:rFonts w:ascii="Courier New" w:hAnsi="Courier New" w:cs="Courier New"/>
          <w:color w:val="6AAB73"/>
          <w:lang w:val="en-US" w:eastAsia="en-US"/>
        </w:rPr>
        <w:t>'__main__'</w:t>
      </w:r>
      <w:r w:rsidRPr="00A4162C">
        <w:rPr>
          <w:rFonts w:ascii="Courier New" w:hAnsi="Courier New" w:cs="Courier New"/>
          <w:color w:val="BCBEC4"/>
          <w:lang w:val="en-US" w:eastAsia="en-US"/>
        </w:rPr>
        <w:t>:</w:t>
      </w:r>
      <w:r w:rsidRPr="00A4162C">
        <w:rPr>
          <w:rFonts w:ascii="Courier New" w:hAnsi="Courier New" w:cs="Courier New"/>
          <w:color w:val="BCBEC4"/>
          <w:lang w:val="en-US" w:eastAsia="en-US"/>
        </w:rPr>
        <w:br/>
        <w:t xml:space="preserve">    </w:t>
      </w:r>
      <w:proofErr w:type="spellStart"/>
      <w:r w:rsidRPr="00A4162C">
        <w:rPr>
          <w:rFonts w:ascii="Courier New" w:hAnsi="Courier New" w:cs="Courier New"/>
          <w:color w:val="BCBEC4"/>
          <w:lang w:val="en-US" w:eastAsia="en-US"/>
        </w:rPr>
        <w:t>evaluate_model</w:t>
      </w:r>
      <w:proofErr w:type="spellEnd"/>
      <w:r w:rsidRPr="00A4162C">
        <w:rPr>
          <w:rFonts w:ascii="Courier New" w:hAnsi="Courier New" w:cs="Courier New"/>
          <w:color w:val="BCBEC4"/>
          <w:lang w:val="en-US" w:eastAsia="en-US"/>
        </w:rPr>
        <w:t>()</w:t>
      </w:r>
    </w:p>
    <w:p w14:paraId="4D354268" w14:textId="77777777" w:rsidR="00A22192" w:rsidRDefault="00A22192" w:rsidP="00C65581">
      <w:pPr>
        <w:tabs>
          <w:tab w:val="left" w:pos="2304"/>
        </w:tabs>
        <w:jc w:val="left"/>
        <w:rPr>
          <w:rFonts w:ascii="Courier New" w:hAnsi="Courier New" w:cs="Courier New"/>
          <w:b/>
          <w:bCs/>
          <w:sz w:val="24"/>
          <w:szCs w:val="24"/>
          <w:lang w:val="en-US" w:eastAsia="el-GR"/>
        </w:rPr>
      </w:pPr>
    </w:p>
    <w:p w14:paraId="5644F956" w14:textId="72235CFB" w:rsidR="001F4AE7" w:rsidRDefault="00A22192" w:rsidP="00C65581">
      <w:pPr>
        <w:tabs>
          <w:tab w:val="left" w:pos="2304"/>
        </w:tabs>
        <w:jc w:val="left"/>
        <w:rPr>
          <w:rFonts w:ascii="Courier New" w:hAnsi="Courier New" w:cs="Courier New"/>
          <w:b/>
          <w:bCs/>
          <w:sz w:val="24"/>
          <w:szCs w:val="24"/>
          <w:lang w:val="en-US" w:eastAsia="el-GR"/>
        </w:rPr>
      </w:pPr>
      <w:r>
        <w:rPr>
          <w:rFonts w:ascii="Courier New" w:hAnsi="Courier New" w:cs="Courier New"/>
          <w:b/>
          <w:bCs/>
          <w:sz w:val="24"/>
          <w:szCs w:val="24"/>
          <w:lang w:val="en-US" w:eastAsia="el-GR"/>
        </w:rPr>
        <w:t>cityscapes_dataset.py</w:t>
      </w:r>
      <w:r w:rsidR="00C65581" w:rsidRPr="00552E6E">
        <w:rPr>
          <w:rFonts w:ascii="Courier New" w:hAnsi="Courier New" w:cs="Courier New"/>
          <w:b/>
          <w:bCs/>
          <w:sz w:val="24"/>
          <w:szCs w:val="24"/>
          <w:lang w:val="en-US" w:eastAsia="el-GR"/>
        </w:rPr>
        <w:tab/>
      </w:r>
    </w:p>
    <w:p w14:paraId="6318789E" w14:textId="45E52EEC" w:rsidR="003978AB" w:rsidRDefault="00A22192" w:rsidP="00A2219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CF8E6D"/>
          <w:lang w:val="en-US" w:eastAsia="en-US"/>
        </w:rPr>
      </w:pPr>
      <w:r>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CF8E6D"/>
          <w:lang w:val="en-US" w:eastAsia="en-US"/>
        </w:rPr>
        <w:t>elif</w:t>
      </w:r>
      <w:proofErr w:type="spellEnd"/>
      <w:r w:rsidRPr="00A22192">
        <w:rPr>
          <w:rFonts w:ascii="Courier New" w:hAnsi="Courier New" w:cs="Courier New"/>
          <w:color w:val="CF8E6D"/>
          <w:lang w:val="en-US" w:eastAsia="en-US"/>
        </w:rPr>
        <w:t xml:space="preserve"> </w:t>
      </w:r>
      <w:r w:rsidRPr="00A22192">
        <w:rPr>
          <w:rFonts w:ascii="Courier New" w:hAnsi="Courier New" w:cs="Courier New"/>
          <w:color w:val="BCBEC4"/>
          <w:lang w:val="en-US" w:eastAsia="en-US"/>
        </w:rPr>
        <w:t xml:space="preserve">split == </w:t>
      </w:r>
      <w:r w:rsidRPr="00A22192">
        <w:rPr>
          <w:rFonts w:ascii="Courier New" w:hAnsi="Courier New" w:cs="Courier New"/>
          <w:color w:val="6AAB73"/>
          <w:lang w:val="en-US" w:eastAsia="en-US"/>
        </w:rPr>
        <w:t>'</w:t>
      </w:r>
      <w:proofErr w:type="spellStart"/>
      <w:r w:rsidRPr="00A22192">
        <w:rPr>
          <w:rFonts w:ascii="Courier New" w:hAnsi="Courier New" w:cs="Courier New"/>
          <w:color w:val="6AAB73"/>
          <w:lang w:val="en-US" w:eastAsia="en-US"/>
        </w:rPr>
        <w:t>val</w:t>
      </w:r>
      <w:proofErr w:type="spellEnd"/>
      <w:r w:rsidRPr="00A22192">
        <w:rPr>
          <w:rFonts w:ascii="Courier New" w:hAnsi="Courier New" w:cs="Courier New"/>
          <w:color w:val="6AAB73"/>
          <w:lang w:val="en-US" w:eastAsia="en-US"/>
        </w:rPr>
        <w:t>'</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.transform</w:t>
      </w:r>
      <w:proofErr w:type="spellEnd"/>
      <w:r w:rsidRPr="00A22192">
        <w:rPr>
          <w:rFonts w:ascii="Courier New" w:hAnsi="Courier New" w:cs="Courier New"/>
          <w:color w:val="BCBEC4"/>
          <w:lang w:val="en-US" w:eastAsia="en-US"/>
        </w:rPr>
        <w:t xml:space="preserve"> = </w:t>
      </w:r>
      <w:proofErr w:type="spellStart"/>
      <w:r w:rsidRPr="00A22192">
        <w:rPr>
          <w:rFonts w:ascii="Courier New" w:hAnsi="Courier New" w:cs="Courier New"/>
          <w:color w:val="BCBEC4"/>
          <w:lang w:val="en-US" w:eastAsia="en-US"/>
        </w:rPr>
        <w:t>tfs.Compose</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tfs.Crop</w:t>
      </w:r>
      <w:proofErr w:type="spellEnd"/>
      <w:r w:rsidRPr="00A22192">
        <w:rPr>
          <w:rFonts w:ascii="Courier New" w:hAnsi="Courier New" w:cs="Courier New"/>
          <w:color w:val="BCBEC4"/>
          <w:lang w:val="en-US" w:eastAsia="en-US"/>
        </w:rPr>
        <w:t>([</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r w:rsidRPr="00A22192">
        <w:rPr>
          <w:rFonts w:ascii="Courier New" w:hAnsi="Courier New" w:cs="Courier New"/>
          <w:color w:val="2AACB8"/>
          <w:lang w:val="en-US" w:eastAsia="en-US"/>
        </w:rPr>
        <w:t>713</w:t>
      </w:r>
      <w:r w:rsidRPr="00A22192">
        <w:rPr>
          <w:rFonts w:ascii="Courier New" w:hAnsi="Courier New" w:cs="Courier New"/>
          <w:color w:val="BCBEC4"/>
          <w:lang w:val="en-US" w:eastAsia="en-US"/>
        </w:rPr>
        <w:t xml:space="preserve">], </w:t>
      </w:r>
      <w:proofErr w:type="spellStart"/>
      <w:r w:rsidRPr="00A22192">
        <w:rPr>
          <w:rFonts w:ascii="Courier New" w:hAnsi="Courier New" w:cs="Courier New"/>
          <w:color w:val="AA4926"/>
          <w:lang w:val="en-US" w:eastAsia="en-US"/>
        </w:rPr>
        <w:t>crop_type</w:t>
      </w:r>
      <w:proofErr w:type="spellEnd"/>
      <w:r w:rsidRPr="00A22192">
        <w:rPr>
          <w:rFonts w:ascii="Courier New" w:hAnsi="Courier New" w:cs="Courier New"/>
          <w:color w:val="BCBEC4"/>
          <w:lang w:val="en-US" w:eastAsia="en-US"/>
        </w:rPr>
        <w:t>=</w:t>
      </w:r>
      <w:r w:rsidRPr="00A22192">
        <w:rPr>
          <w:rFonts w:ascii="Courier New" w:hAnsi="Courier New" w:cs="Courier New"/>
          <w:color w:val="6AAB73"/>
          <w:lang w:val="en-US" w:eastAsia="en-US"/>
        </w:rPr>
        <w:t>'center'</w:t>
      </w:r>
      <w:r w:rsidRPr="00A22192">
        <w:rPr>
          <w:rFonts w:ascii="Courier New" w:hAnsi="Courier New" w:cs="Courier New"/>
          <w:color w:val="BCBEC4"/>
          <w:lang w:val="en-US" w:eastAsia="en-US"/>
        </w:rPr>
        <w:t xml:space="preserve">, </w:t>
      </w:r>
      <w:r w:rsidRPr="00A22192">
        <w:rPr>
          <w:rFonts w:ascii="Courier New" w:hAnsi="Courier New" w:cs="Courier New"/>
          <w:color w:val="AA4926"/>
          <w:lang w:val="en-US" w:eastAsia="en-US"/>
        </w:rPr>
        <w:t>padding</w:t>
      </w:r>
      <w:r w:rsidRPr="00A22192">
        <w:rPr>
          <w:rFonts w:ascii="Courier New" w:hAnsi="Courier New" w:cs="Courier New"/>
          <w:color w:val="BCBEC4"/>
          <w:lang w:val="en-US" w:eastAsia="en-US"/>
        </w:rPr>
        <w:t xml:space="preserve">=mean, </w:t>
      </w:r>
      <w:proofErr w:type="spellStart"/>
      <w:r w:rsidRPr="00A22192">
        <w:rPr>
          <w:rFonts w:ascii="Courier New" w:hAnsi="Courier New" w:cs="Courier New"/>
          <w:color w:val="AA4926"/>
          <w:lang w:val="en-US" w:eastAsia="en-US"/>
        </w:rPr>
        <w:t>ignore_label</w:t>
      </w:r>
      <w:proofErr w:type="spellEnd"/>
      <w:r w:rsidRPr="00A22192">
        <w:rPr>
          <w:rFonts w:ascii="Courier New" w:hAnsi="Courier New" w:cs="Courier New"/>
          <w:color w:val="BCBEC4"/>
          <w:lang w:val="en-US" w:eastAsia="en-US"/>
        </w:rPr>
        <w:t>=</w:t>
      </w:r>
      <w:r w:rsidRPr="00A22192">
        <w:rPr>
          <w:rFonts w:ascii="Courier New" w:hAnsi="Courier New" w:cs="Courier New"/>
          <w:color w:val="2AACB8"/>
          <w:lang w:val="en-US" w:eastAsia="en-US"/>
        </w:rPr>
        <w:t>255</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tfs.ToTensor</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proofErr w:type="spellStart"/>
      <w:r w:rsidRPr="00A22192">
        <w:rPr>
          <w:rFonts w:ascii="Courier New" w:hAnsi="Courier New" w:cs="Courier New"/>
          <w:color w:val="BCBEC4"/>
          <w:lang w:val="en-US" w:eastAsia="en-US"/>
        </w:rPr>
        <w:t>tfs.Normalize</w:t>
      </w:r>
      <w:proofErr w:type="spellEnd"/>
      <w:r w:rsidRPr="00A22192">
        <w:rPr>
          <w:rFonts w:ascii="Courier New" w:hAnsi="Courier New" w:cs="Courier New"/>
          <w:color w:val="BCBEC4"/>
          <w:lang w:val="en-US" w:eastAsia="en-US"/>
        </w:rPr>
        <w:t>(</w:t>
      </w:r>
      <w:r w:rsidRPr="00A22192">
        <w:rPr>
          <w:rFonts w:ascii="Courier New" w:hAnsi="Courier New" w:cs="Courier New"/>
          <w:color w:val="AA4926"/>
          <w:lang w:val="en-US" w:eastAsia="en-US"/>
        </w:rPr>
        <w:t>mean</w:t>
      </w:r>
      <w:r w:rsidRPr="00A22192">
        <w:rPr>
          <w:rFonts w:ascii="Courier New" w:hAnsi="Courier New" w:cs="Courier New"/>
          <w:color w:val="BCBEC4"/>
          <w:lang w:val="en-US" w:eastAsia="en-US"/>
        </w:rPr>
        <w:t xml:space="preserve">=mean, </w:t>
      </w:r>
      <w:r w:rsidRPr="00A22192">
        <w:rPr>
          <w:rFonts w:ascii="Courier New" w:hAnsi="Courier New" w:cs="Courier New"/>
          <w:color w:val="AA4926"/>
          <w:lang w:val="en-US" w:eastAsia="en-US"/>
        </w:rPr>
        <w:t>std</w:t>
      </w:r>
      <w:r w:rsidRPr="00A22192">
        <w:rPr>
          <w:rFonts w:ascii="Courier New" w:hAnsi="Courier New" w:cs="Courier New"/>
          <w:color w:val="BCBEC4"/>
          <w:lang w:val="en-US" w:eastAsia="en-US"/>
        </w:rPr>
        <w:t>=std)])</w:t>
      </w:r>
      <w:r w:rsidRPr="00A22192">
        <w:rPr>
          <w:rFonts w:ascii="Courier New" w:hAnsi="Courier New" w:cs="Courier New"/>
          <w:color w:val="BCBEC4"/>
          <w:lang w:val="en-US" w:eastAsia="en-US"/>
        </w:rPr>
        <w:br/>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def </w:t>
      </w:r>
      <w:r w:rsidRPr="00A22192">
        <w:rPr>
          <w:rFonts w:ascii="Courier New" w:hAnsi="Courier New" w:cs="Courier New"/>
          <w:color w:val="B200B2"/>
          <w:lang w:val="en-US" w:eastAsia="en-US"/>
        </w:rPr>
        <w:t>__</w:t>
      </w:r>
      <w:proofErr w:type="spellStart"/>
      <w:r w:rsidRPr="00A22192">
        <w:rPr>
          <w:rFonts w:ascii="Courier New" w:hAnsi="Courier New" w:cs="Courier New"/>
          <w:color w:val="B200B2"/>
          <w:lang w:val="en-US" w:eastAsia="en-US"/>
        </w:rPr>
        <w:t>len</w:t>
      </w:r>
      <w:proofErr w:type="spellEnd"/>
      <w:r w:rsidRPr="00A22192">
        <w:rPr>
          <w:rFonts w:ascii="Courier New" w:hAnsi="Courier New" w:cs="Courier New"/>
          <w:color w:val="B200B2"/>
          <w:lang w:val="en-US" w:eastAsia="en-US"/>
        </w:rPr>
        <w:t>__</w:t>
      </w:r>
      <w:r w:rsidRPr="00A22192">
        <w:rPr>
          <w:rFonts w:ascii="Courier New" w:hAnsi="Courier New" w:cs="Courier New"/>
          <w:color w:val="BCBEC4"/>
          <w:lang w:val="en-US" w:eastAsia="en-US"/>
        </w:rPr>
        <w:t>(</w:t>
      </w:r>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t xml:space="preserve">        </w:t>
      </w:r>
      <w:r w:rsidRPr="00A22192">
        <w:rPr>
          <w:rFonts w:ascii="Courier New" w:hAnsi="Courier New" w:cs="Courier New"/>
          <w:color w:val="CF8E6D"/>
          <w:lang w:val="en-US" w:eastAsia="en-US"/>
        </w:rPr>
        <w:t xml:space="preserve">return </w:t>
      </w:r>
      <w:proofErr w:type="spellStart"/>
      <w:r w:rsidRPr="00A22192">
        <w:rPr>
          <w:rFonts w:ascii="Courier New" w:hAnsi="Courier New" w:cs="Courier New"/>
          <w:color w:val="8888C6"/>
          <w:lang w:val="en-US" w:eastAsia="en-US"/>
        </w:rPr>
        <w:t>len</w:t>
      </w:r>
      <w:proofErr w:type="spellEnd"/>
      <w:r w:rsidRPr="00A22192">
        <w:rPr>
          <w:rFonts w:ascii="Courier New" w:hAnsi="Courier New" w:cs="Courier New"/>
          <w:color w:val="BCBEC4"/>
          <w:lang w:val="en-US" w:eastAsia="en-US"/>
        </w:rPr>
        <w:t>(</w:t>
      </w:r>
      <w:proofErr w:type="spellStart"/>
      <w:r w:rsidRPr="00A22192">
        <w:rPr>
          <w:rFonts w:ascii="Courier New" w:hAnsi="Courier New" w:cs="Courier New"/>
          <w:color w:val="94558D"/>
          <w:lang w:val="en-US" w:eastAsia="en-US"/>
        </w:rPr>
        <w:t>self</w:t>
      </w:r>
      <w:r w:rsidRPr="00A22192">
        <w:rPr>
          <w:rFonts w:ascii="Courier New" w:hAnsi="Courier New" w:cs="Courier New"/>
          <w:color w:val="BCBEC4"/>
          <w:lang w:val="en-US" w:eastAsia="en-US"/>
        </w:rPr>
        <w:t>.data_list</w:t>
      </w:r>
      <w:proofErr w:type="spellEnd"/>
      <w:r w:rsidRPr="00A22192">
        <w:rPr>
          <w:rFonts w:ascii="Courier New" w:hAnsi="Courier New" w:cs="Courier New"/>
          <w:color w:val="BCBEC4"/>
          <w:lang w:val="en-US" w:eastAsia="en-US"/>
        </w:rPr>
        <w:t>)</w:t>
      </w:r>
      <w:r w:rsidRPr="00A22192">
        <w:rPr>
          <w:rFonts w:ascii="Courier New" w:hAnsi="Courier New" w:cs="Courier New"/>
          <w:color w:val="BCBEC4"/>
          <w:lang w:val="en-US" w:eastAsia="en-US"/>
        </w:rPr>
        <w:br/>
      </w:r>
      <w:r>
        <w:rPr>
          <w:rFonts w:ascii="Courier New" w:hAnsi="Courier New" w:cs="Courier New"/>
          <w:color w:val="CF8E6D"/>
          <w:lang w:val="en-US" w:eastAsia="en-US"/>
        </w:rPr>
        <w:t>...</w:t>
      </w:r>
    </w:p>
    <w:p w14:paraId="5AA9FB1A" w14:textId="293D7DB9" w:rsidR="003978AB" w:rsidRPr="003978AB" w:rsidRDefault="003978AB" w:rsidP="003978AB">
      <w:pPr>
        <w:suppressAutoHyphens w:val="0"/>
        <w:jc w:val="left"/>
        <w:rPr>
          <w:rFonts w:ascii="Courier New" w:hAnsi="Courier New" w:cs="Courier New"/>
          <w:color w:val="CF8E6D"/>
          <w:lang w:val="en-US" w:eastAsia="en-US"/>
        </w:rPr>
      </w:pPr>
    </w:p>
    <w:p w14:paraId="0476B4D8" w14:textId="77777777" w:rsidR="003978AB" w:rsidRDefault="003978AB" w:rsidP="003978AB">
      <w:pPr>
        <w:suppressAutoHyphens w:val="0"/>
        <w:jc w:val="left"/>
        <w:rPr>
          <w:rFonts w:ascii="Courier New" w:hAnsi="Courier New" w:cs="Courier New"/>
          <w:color w:val="CF8E6D"/>
          <w:lang w:val="en-US" w:eastAsia="en-US"/>
        </w:rPr>
      </w:pPr>
    </w:p>
    <w:p w14:paraId="188FD4B9" w14:textId="371019E4" w:rsidR="003978AB" w:rsidRPr="003978AB" w:rsidRDefault="003978AB" w:rsidP="003978AB">
      <w:pPr>
        <w:suppressAutoHyphens w:val="0"/>
        <w:jc w:val="left"/>
        <w:rPr>
          <w:rFonts w:ascii="Courier New" w:hAnsi="Courier New" w:cs="Courier New"/>
          <w:b/>
          <w:bCs/>
          <w:sz w:val="24"/>
          <w:szCs w:val="24"/>
          <w:lang w:val="en-US" w:eastAsia="en-US"/>
        </w:rPr>
      </w:pPr>
      <w:r w:rsidRPr="003978AB">
        <w:rPr>
          <w:rFonts w:ascii="Courier New" w:hAnsi="Courier New" w:cs="Courier New"/>
          <w:b/>
          <w:bCs/>
          <w:sz w:val="24"/>
          <w:szCs w:val="24"/>
          <w:lang w:val="en-US" w:eastAsia="en-US"/>
        </w:rPr>
        <w:t>Output:</w:t>
      </w:r>
    </w:p>
    <w:p w14:paraId="1D699A16" w14:textId="572478E8" w:rsidR="003978AB" w:rsidRDefault="003978AB" w:rsidP="003978AB">
      <w:pPr>
        <w:suppressAutoHyphens w:val="0"/>
        <w:jc w:val="left"/>
        <w:rPr>
          <w:rFonts w:ascii="Courier New" w:hAnsi="Courier New" w:cs="Courier New"/>
          <w:color w:val="CF8E6D"/>
          <w:lang w:val="en-US" w:eastAsia="en-US"/>
        </w:rPr>
      </w:pPr>
    </w:p>
    <w:p w14:paraId="309A0B71" w14:textId="4F862931" w:rsidR="003978AB" w:rsidRPr="003978AB" w:rsidRDefault="003978AB" w:rsidP="003978AB">
      <w:pPr>
        <w:shd w:val="clear" w:color="auto" w:fill="F0F0F0"/>
        <w:jc w:val="left"/>
        <w:rPr>
          <w:lang w:val="en-US"/>
        </w:rPr>
      </w:pP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10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20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30</w:t>
      </w:r>
      <w:r w:rsidRPr="003978AB">
        <w:rPr>
          <w:rFonts w:ascii="Courier New" w:hAnsi="Courier New" w:cs="Courier New"/>
          <w:color w:val="444444"/>
          <w:lang w:val="en-US"/>
        </w:rPr>
        <w:t>/</w:t>
      </w:r>
      <w:r w:rsidRPr="003978AB">
        <w:rPr>
          <w:rFonts w:ascii="Courier New" w:hAnsi="Courier New" w:cs="Courier New"/>
          <w:color w:val="880000"/>
          <w:lang w:val="en-US"/>
        </w:rPr>
        <w:t>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Pr>
          <w:rFonts w:ascii="Courier New" w:hAnsi="Courier New" w:cs="Courier New"/>
          <w:color w:val="444444"/>
          <w:lang w:val="en-US"/>
        </w:rPr>
        <w:t>...</w:t>
      </w:r>
      <w:r>
        <w:rPr>
          <w:rFonts w:ascii="Courier New" w:hAnsi="Courier New" w:cs="Courier New"/>
          <w:color w:val="444444"/>
          <w:lang w:val="en-US"/>
        </w:rPr>
        <w:br/>
      </w:r>
      <w:r w:rsidRPr="003978AB">
        <w:rPr>
          <w:rFonts w:ascii="Courier New" w:hAnsi="Courier New" w:cs="Courier New"/>
          <w:color w:val="444444"/>
          <w:lang w:val="en-US"/>
        </w:rPr>
        <w:t xml:space="preserve">Processed </w:t>
      </w:r>
      <w:r w:rsidRPr="003978AB">
        <w:rPr>
          <w:rFonts w:ascii="Courier New" w:hAnsi="Courier New" w:cs="Courier New"/>
          <w:color w:val="880000"/>
          <w:lang w:val="en-US"/>
        </w:rPr>
        <w:t>470/500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480/500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490/500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t xml:space="preserve">Processed </w:t>
      </w:r>
      <w:r w:rsidRPr="003978AB">
        <w:rPr>
          <w:rFonts w:ascii="Courier New" w:hAnsi="Courier New" w:cs="Courier New"/>
          <w:color w:val="880000"/>
          <w:lang w:val="en-US"/>
        </w:rPr>
        <w:t>500/500</w:t>
      </w:r>
      <w:r w:rsidRPr="003978AB">
        <w:rPr>
          <w:rFonts w:ascii="Courier New" w:hAnsi="Courier New" w:cs="Courier New"/>
          <w:color w:val="444444"/>
          <w:lang w:val="en-US"/>
        </w:rPr>
        <w:t xml:space="preserve"> images</w:t>
      </w:r>
      <w:r w:rsidRPr="003978AB">
        <w:rPr>
          <w:rFonts w:ascii="Courier New" w:hAnsi="Courier New" w:cs="Courier New"/>
          <w:color w:val="444444"/>
          <w:lang w:val="en-US"/>
        </w:rPr>
        <w:br/>
      </w:r>
      <w:r w:rsidRPr="003978AB">
        <w:rPr>
          <w:rFonts w:ascii="Courier New" w:hAnsi="Courier New" w:cs="Courier New"/>
          <w:color w:val="444444"/>
          <w:lang w:val="en-US"/>
        </w:rPr>
        <w:br/>
        <w:t>Final Results:</w:t>
      </w:r>
      <w:r w:rsidRPr="003978AB">
        <w:rPr>
          <w:rFonts w:ascii="Courier New" w:hAnsi="Courier New" w:cs="Courier New"/>
          <w:color w:val="444444"/>
          <w:lang w:val="en-US"/>
        </w:rPr>
        <w:br/>
        <w:t xml:space="preserve">Mean </w:t>
      </w:r>
      <w:proofErr w:type="spellStart"/>
      <w:r w:rsidRPr="003978AB">
        <w:rPr>
          <w:rFonts w:ascii="Courier New" w:hAnsi="Courier New" w:cs="Courier New"/>
          <w:color w:val="444444"/>
          <w:lang w:val="en-US"/>
        </w:rPr>
        <w:t>IoU</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2231</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0452</w:t>
      </w:r>
      <w:r w:rsidRPr="003978AB">
        <w:rPr>
          <w:rFonts w:ascii="Courier New" w:hAnsi="Courier New" w:cs="Courier New"/>
          <w:color w:val="444444"/>
          <w:lang w:val="en-US"/>
        </w:rPr>
        <w:br/>
        <w:t xml:space="preserve">Mean Pixel Accuracy: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9238</w:t>
      </w:r>
      <w:r w:rsidRPr="003978AB">
        <w:rPr>
          <w:rFonts w:ascii="Courier New" w:hAnsi="Courier New" w:cs="Courier New"/>
          <w:color w:val="444444"/>
          <w:lang w:val="en-US"/>
        </w:rPr>
        <w:t xml:space="preserve"> ±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0910</w:t>
      </w:r>
      <w:r w:rsidRPr="003978AB">
        <w:rPr>
          <w:rFonts w:ascii="Courier New" w:hAnsi="Courier New" w:cs="Courier New"/>
          <w:color w:val="444444"/>
          <w:lang w:val="en-US"/>
        </w:rPr>
        <w:br/>
      </w:r>
      <w:r w:rsidRPr="003978AB">
        <w:rPr>
          <w:rFonts w:ascii="Courier New" w:hAnsi="Courier New" w:cs="Courier New"/>
          <w:color w:val="444444"/>
          <w:lang w:val="en-US"/>
        </w:rPr>
        <w:br/>
        <w:t xml:space="preserve">Per-class </w:t>
      </w:r>
      <w:proofErr w:type="spellStart"/>
      <w:r w:rsidRPr="003978AB">
        <w:rPr>
          <w:rFonts w:ascii="Courier New" w:hAnsi="Courier New" w:cs="Courier New"/>
          <w:color w:val="444444"/>
          <w:lang w:val="en-US"/>
        </w:rPr>
        <w:t>IoU</w:t>
      </w:r>
      <w:proofErr w:type="spellEnd"/>
      <w:r w:rsidRPr="003978AB">
        <w:rPr>
          <w:rFonts w:ascii="Courier New" w:hAnsi="Courier New" w:cs="Courier New"/>
          <w:color w:val="444444"/>
          <w:lang w:val="en-US"/>
        </w:rPr>
        <w:t>:</w:t>
      </w:r>
      <w:r w:rsidRPr="003978AB">
        <w:rPr>
          <w:rFonts w:ascii="Courier New" w:hAnsi="Courier New" w:cs="Courier New"/>
          <w:color w:val="444444"/>
          <w:lang w:val="en-US"/>
        </w:rPr>
        <w:br/>
        <w:t xml:space="preserve">unlabeled: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ego vehicle: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9329</w:t>
      </w:r>
      <w:r w:rsidRPr="003978AB">
        <w:rPr>
          <w:rFonts w:ascii="Courier New" w:hAnsi="Courier New" w:cs="Courier New"/>
          <w:color w:val="444444"/>
          <w:lang w:val="en-US"/>
        </w:rPr>
        <w:br/>
        <w:t xml:space="preserve">rectification border: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out of </w:t>
      </w:r>
      <w:proofErr w:type="spellStart"/>
      <w:r w:rsidRPr="003978AB">
        <w:rPr>
          <w:rFonts w:ascii="Courier New" w:hAnsi="Courier New" w:cs="Courier New"/>
          <w:color w:val="444444"/>
          <w:lang w:val="en-US"/>
        </w:rPr>
        <w:t>roi</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static: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2085</w:t>
      </w:r>
      <w:r w:rsidRPr="003978AB">
        <w:rPr>
          <w:rFonts w:ascii="Courier New" w:hAnsi="Courier New" w:cs="Courier New"/>
          <w:color w:val="444444"/>
          <w:lang w:val="en-US"/>
        </w:rPr>
        <w:br/>
        <w:t xml:space="preserve">dynamic: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0542</w:t>
      </w:r>
      <w:r w:rsidRPr="003978AB">
        <w:rPr>
          <w:rFonts w:ascii="Courier New" w:hAnsi="Courier New" w:cs="Courier New"/>
          <w:color w:val="444444"/>
          <w:lang w:val="en-US"/>
        </w:rPr>
        <w:br/>
        <w:t xml:space="preserve">ground: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0319</w:t>
      </w:r>
      <w:r w:rsidRPr="003978AB">
        <w:rPr>
          <w:rFonts w:ascii="Courier New" w:hAnsi="Courier New" w:cs="Courier New"/>
          <w:color w:val="444444"/>
          <w:lang w:val="en-US"/>
        </w:rPr>
        <w:br/>
        <w:t xml:space="preserve">road: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9452</w:t>
      </w:r>
      <w:r w:rsidRPr="003978AB">
        <w:rPr>
          <w:rFonts w:ascii="Courier New" w:hAnsi="Courier New" w:cs="Courier New"/>
          <w:color w:val="444444"/>
          <w:lang w:val="en-US"/>
        </w:rPr>
        <w:br/>
        <w:t xml:space="preserve">sidewalk: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5173</w:t>
      </w:r>
      <w:r w:rsidRPr="003978AB">
        <w:rPr>
          <w:rFonts w:ascii="Courier New" w:hAnsi="Courier New" w:cs="Courier New"/>
          <w:color w:val="444444"/>
          <w:lang w:val="en-US"/>
        </w:rPr>
        <w:br/>
        <w:t xml:space="preserve">parking: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0295</w:t>
      </w:r>
      <w:r w:rsidRPr="003978AB">
        <w:rPr>
          <w:rFonts w:ascii="Courier New" w:hAnsi="Courier New" w:cs="Courier New"/>
          <w:color w:val="444444"/>
          <w:lang w:val="en-US"/>
        </w:rPr>
        <w:br/>
        <w:t xml:space="preserve">rail track: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0017</w:t>
      </w:r>
      <w:r w:rsidRPr="003978AB">
        <w:rPr>
          <w:rFonts w:ascii="Courier New" w:hAnsi="Courier New" w:cs="Courier New"/>
          <w:color w:val="444444"/>
          <w:lang w:val="en-US"/>
        </w:rPr>
        <w:br/>
        <w:t xml:space="preserve">building: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7532</w:t>
      </w:r>
      <w:r w:rsidRPr="003978AB">
        <w:rPr>
          <w:rFonts w:ascii="Courier New" w:hAnsi="Courier New" w:cs="Courier New"/>
          <w:color w:val="444444"/>
          <w:lang w:val="en-US"/>
        </w:rPr>
        <w:br/>
        <w:t xml:space="preserve">wall: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0570</w:t>
      </w:r>
      <w:r w:rsidRPr="003978AB">
        <w:rPr>
          <w:rFonts w:ascii="Courier New" w:hAnsi="Courier New" w:cs="Courier New"/>
          <w:color w:val="444444"/>
          <w:lang w:val="en-US"/>
        </w:rPr>
        <w:br/>
        <w:t xml:space="preserve">fence: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0512</w:t>
      </w:r>
      <w:r w:rsidRPr="003978AB">
        <w:rPr>
          <w:rFonts w:ascii="Courier New" w:hAnsi="Courier New" w:cs="Courier New"/>
          <w:color w:val="444444"/>
          <w:lang w:val="en-US"/>
        </w:rPr>
        <w:br/>
        <w:t xml:space="preserve">guard rail: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bridge: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0058</w:t>
      </w:r>
      <w:r w:rsidRPr="003978AB">
        <w:rPr>
          <w:rFonts w:ascii="Courier New" w:hAnsi="Courier New" w:cs="Courier New"/>
          <w:color w:val="444444"/>
          <w:lang w:val="en-US"/>
        </w:rPr>
        <w:br/>
        <w:t xml:space="preserve">tunnel: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pole: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3725</w:t>
      </w:r>
      <w:r w:rsidRPr="003978AB">
        <w:rPr>
          <w:rFonts w:ascii="Courier New" w:hAnsi="Courier New" w:cs="Courier New"/>
          <w:color w:val="444444"/>
          <w:lang w:val="en-US"/>
        </w:rPr>
        <w:br/>
      </w:r>
      <w:proofErr w:type="spellStart"/>
      <w:r w:rsidRPr="003978AB">
        <w:rPr>
          <w:rFonts w:ascii="Courier New" w:hAnsi="Courier New" w:cs="Courier New"/>
          <w:color w:val="444444"/>
          <w:lang w:val="en-US"/>
        </w:rPr>
        <w:t>polegroup</w:t>
      </w:r>
      <w:proofErr w:type="spellEnd"/>
      <w:r w:rsidRPr="003978AB">
        <w:rPr>
          <w:rFonts w:ascii="Courier New" w:hAnsi="Courier New" w:cs="Courier New"/>
          <w:color w:val="444444"/>
          <w:lang w:val="en-US"/>
        </w:rPr>
        <w:t xml:space="preserv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0061</w:t>
      </w:r>
      <w:r w:rsidRPr="003978AB">
        <w:rPr>
          <w:rFonts w:ascii="Courier New" w:hAnsi="Courier New" w:cs="Courier New"/>
          <w:color w:val="444444"/>
          <w:lang w:val="en-US"/>
        </w:rPr>
        <w:br/>
        <w:t xml:space="preserve">traffic light: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2265</w:t>
      </w:r>
      <w:r w:rsidRPr="003978AB">
        <w:rPr>
          <w:rFonts w:ascii="Courier New" w:hAnsi="Courier New" w:cs="Courier New"/>
          <w:color w:val="444444"/>
          <w:lang w:val="en-US"/>
        </w:rPr>
        <w:br/>
        <w:t xml:space="preserve">traffic sign: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4504</w:t>
      </w:r>
      <w:r w:rsidRPr="003978AB">
        <w:rPr>
          <w:rFonts w:ascii="Courier New" w:hAnsi="Courier New" w:cs="Courier New"/>
          <w:color w:val="444444"/>
          <w:lang w:val="en-US"/>
        </w:rPr>
        <w:br/>
        <w:t xml:space="preserve">vegetation: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8094</w:t>
      </w:r>
      <w:r w:rsidRPr="003978AB">
        <w:rPr>
          <w:rFonts w:ascii="Courier New" w:hAnsi="Courier New" w:cs="Courier New"/>
          <w:color w:val="444444"/>
          <w:lang w:val="en-US"/>
        </w:rPr>
        <w:br/>
        <w:t xml:space="preserve">terrain: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1214</w:t>
      </w:r>
      <w:r w:rsidRPr="003978AB">
        <w:rPr>
          <w:rFonts w:ascii="Courier New" w:hAnsi="Courier New" w:cs="Courier New"/>
          <w:color w:val="444444"/>
          <w:lang w:val="en-US"/>
        </w:rPr>
        <w:br/>
        <w:t xml:space="preserve">sky: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5351</w:t>
      </w:r>
      <w:r w:rsidRPr="003978AB">
        <w:rPr>
          <w:rFonts w:ascii="Courier New" w:hAnsi="Courier New" w:cs="Courier New"/>
          <w:color w:val="444444"/>
          <w:lang w:val="en-US"/>
        </w:rPr>
        <w:br/>
        <w:t xml:space="preserve">person: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3542</w:t>
      </w:r>
      <w:r w:rsidRPr="003978AB">
        <w:rPr>
          <w:rFonts w:ascii="Courier New" w:hAnsi="Courier New" w:cs="Courier New"/>
          <w:color w:val="444444"/>
          <w:lang w:val="en-US"/>
        </w:rPr>
        <w:br/>
        <w:t xml:space="preserve">rider: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1604</w:t>
      </w:r>
      <w:r w:rsidRPr="003978AB">
        <w:rPr>
          <w:rFonts w:ascii="Courier New" w:hAnsi="Courier New" w:cs="Courier New"/>
          <w:color w:val="444444"/>
          <w:lang w:val="en-US"/>
        </w:rPr>
        <w:br/>
        <w:t xml:space="preserve">car: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7562</w:t>
      </w:r>
      <w:r w:rsidRPr="003978AB">
        <w:rPr>
          <w:rFonts w:ascii="Courier New" w:hAnsi="Courier New" w:cs="Courier New"/>
          <w:color w:val="444444"/>
          <w:lang w:val="en-US"/>
        </w:rPr>
        <w:br/>
        <w:t xml:space="preserve">truck: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0525</w:t>
      </w:r>
      <w:r w:rsidRPr="003978AB">
        <w:rPr>
          <w:rFonts w:ascii="Courier New" w:hAnsi="Courier New" w:cs="Courier New"/>
          <w:color w:val="444444"/>
          <w:lang w:val="en-US"/>
        </w:rPr>
        <w:br/>
        <w:t xml:space="preserve">bus: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0808</w:t>
      </w:r>
      <w:r w:rsidRPr="003978AB">
        <w:rPr>
          <w:rFonts w:ascii="Courier New" w:hAnsi="Courier New" w:cs="Courier New"/>
          <w:color w:val="444444"/>
          <w:lang w:val="en-US"/>
        </w:rPr>
        <w:br/>
        <w:t xml:space="preserve">caravan: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0021</w:t>
      </w:r>
      <w:r w:rsidRPr="003978AB">
        <w:rPr>
          <w:rFonts w:ascii="Courier New" w:hAnsi="Courier New" w:cs="Courier New"/>
          <w:color w:val="444444"/>
          <w:lang w:val="en-US"/>
        </w:rPr>
        <w:br/>
        <w:t xml:space="preserve">trailer: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r w:rsidRPr="003978AB">
        <w:rPr>
          <w:rFonts w:ascii="Courier New" w:hAnsi="Courier New" w:cs="Courier New"/>
          <w:color w:val="444444"/>
          <w:lang w:val="en-US"/>
        </w:rPr>
        <w:br/>
        <w:t xml:space="preserve">train: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0106</w:t>
      </w:r>
      <w:r w:rsidRPr="003978AB">
        <w:rPr>
          <w:rFonts w:ascii="Courier New" w:hAnsi="Courier New" w:cs="Courier New"/>
          <w:color w:val="444444"/>
          <w:lang w:val="en-US"/>
        </w:rPr>
        <w:br/>
        <w:t xml:space="preserve">motorcycle: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0351</w:t>
      </w:r>
      <w:r w:rsidRPr="003978AB">
        <w:rPr>
          <w:rFonts w:ascii="Courier New" w:hAnsi="Courier New" w:cs="Courier New"/>
          <w:color w:val="444444"/>
          <w:lang w:val="en-US"/>
        </w:rPr>
        <w:br/>
        <w:t xml:space="preserve">bicycle: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2471</w:t>
      </w:r>
      <w:r w:rsidRPr="003978AB">
        <w:rPr>
          <w:rFonts w:ascii="Courier New" w:hAnsi="Courier New" w:cs="Courier New"/>
          <w:color w:val="444444"/>
          <w:lang w:val="en-US"/>
        </w:rPr>
        <w:br/>
        <w:t xml:space="preserve">license plate: </w:t>
      </w:r>
      <w:r w:rsidRPr="003978AB">
        <w:rPr>
          <w:rFonts w:ascii="Courier New" w:hAnsi="Courier New" w:cs="Courier New"/>
          <w:color w:val="880000"/>
          <w:lang w:val="en-US"/>
        </w:rPr>
        <w:t>0</w:t>
      </w:r>
      <w:r w:rsidRPr="003978AB">
        <w:rPr>
          <w:rFonts w:ascii="Courier New" w:hAnsi="Courier New" w:cs="Courier New"/>
          <w:color w:val="444444"/>
          <w:lang w:val="en-US"/>
        </w:rPr>
        <w:t>.</w:t>
      </w:r>
      <w:r w:rsidRPr="003978AB">
        <w:rPr>
          <w:rFonts w:ascii="Courier New" w:hAnsi="Courier New" w:cs="Courier New"/>
          <w:color w:val="880000"/>
          <w:lang w:val="en-US"/>
        </w:rPr>
        <w:t>0000</w:t>
      </w:r>
    </w:p>
    <w:p w14:paraId="1BC3405B" w14:textId="3A4CD527" w:rsidR="003978AB" w:rsidRPr="003978AB" w:rsidRDefault="003978AB" w:rsidP="003978AB">
      <w:pPr>
        <w:rPr>
          <w:lang w:val="en-US" w:eastAsia="en-US"/>
        </w:rPr>
      </w:pPr>
    </w:p>
    <w:p w14:paraId="2D30D842" w14:textId="0662381B" w:rsidR="00A4162C" w:rsidRPr="003978AB" w:rsidRDefault="00A4162C" w:rsidP="003978AB">
      <w:pPr>
        <w:suppressAutoHyphens w:val="0"/>
        <w:jc w:val="left"/>
        <w:rPr>
          <w:rFonts w:ascii="Courier New" w:hAnsi="Courier New" w:cs="Courier New"/>
          <w:color w:val="CF8E6D"/>
          <w:lang w:val="en-US" w:eastAsia="en-US"/>
        </w:rPr>
      </w:pPr>
    </w:p>
    <w:sectPr w:rsidR="00A4162C" w:rsidRPr="003978AB" w:rsidSect="003813F8">
      <w:headerReference w:type="even" r:id="rId25"/>
      <w:headerReference w:type="default" r:id="rId26"/>
      <w:footerReference w:type="even" r:id="rId27"/>
      <w:footerReference w:type="default" r:id="rId28"/>
      <w:headerReference w:type="first" r:id="rId29"/>
      <w:footerReference w:type="first" r:id="rId30"/>
      <w:type w:val="oddPage"/>
      <w:pgSz w:w="11906" w:h="16838" w:code="9"/>
      <w:pgMar w:top="1701" w:right="1133" w:bottom="1701"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2A70B" w14:textId="77777777" w:rsidR="00314E5A" w:rsidRDefault="00314E5A">
      <w:r>
        <w:separator/>
      </w:r>
    </w:p>
  </w:endnote>
  <w:endnote w:type="continuationSeparator" w:id="0">
    <w:p w14:paraId="16FD7E82" w14:textId="77777777" w:rsidR="00314E5A" w:rsidRDefault="00314E5A">
      <w:r>
        <w:continuationSeparator/>
      </w:r>
    </w:p>
  </w:endnote>
  <w:endnote w:type="continuationNotice" w:id="1">
    <w:p w14:paraId="70BD7A71" w14:textId="77777777" w:rsidR="00314E5A" w:rsidRDefault="00314E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Garamond Pro">
    <w:panose1 w:val="00000000000000000000"/>
    <w:charset w:val="00"/>
    <w:family w:val="roman"/>
    <w:notTrueType/>
    <w:pitch w:val="variable"/>
    <w:sig w:usb0="00000007" w:usb1="00000001" w:usb2="00000000" w:usb3="00000000" w:csb0="00000093" w:csb1="00000000"/>
  </w:font>
  <w:font w:name="FreeSans">
    <w:altName w:val="Yu Gothic"/>
    <w:charset w:val="80"/>
    <w:family w:val="swiss"/>
    <w:pitch w:val="default"/>
  </w:font>
  <w:font w:name="Arial Narrow">
    <w:charset w:val="00"/>
    <w:family w:val="swiss"/>
    <w:pitch w:val="variable"/>
    <w:sig w:usb0="00000287" w:usb1="00000800" w:usb2="00000000" w:usb3="00000000" w:csb0="0000009F" w:csb1="00000000"/>
  </w:font>
  <w:font w:name="GR-Soft_Helv">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G Times (WN)">
    <w:altName w:val="Times New Roman"/>
    <w:charset w:val="00"/>
    <w:family w:val="roman"/>
    <w:pitch w:val="variable"/>
  </w:font>
  <w:font w:name="HellasArial">
    <w:altName w:val="Times New Roman"/>
    <w:charset w:val="00"/>
    <w:family w:val="roman"/>
    <w:pitch w:val="default"/>
  </w:font>
  <w:font w:name="DejaVu Sans">
    <w:charset w:val="A1"/>
    <w:family w:val="swiss"/>
    <w:pitch w:val="variable"/>
    <w:sig w:usb0="E7002EFF" w:usb1="D200FDFF" w:usb2="0A246029" w:usb3="00000000" w:csb0="000001FF" w:csb1="00000000"/>
  </w:font>
  <w:font w:name="HellasTimes">
    <w:altName w:val="Courier New"/>
    <w:charset w:val="00"/>
    <w:family w:val="roman"/>
    <w:pitch w:val="variable"/>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8FCB" w14:textId="77777777" w:rsidR="008B10C3" w:rsidRDefault="008B10C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39C20" w14:textId="77777777" w:rsidR="00B30B2A" w:rsidRDefault="00B30B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C8EE" w14:textId="77777777" w:rsidR="008B10C3" w:rsidRDefault="008B10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D5701" w14:textId="77777777" w:rsidR="00314E5A" w:rsidRDefault="00314E5A">
      <w:r>
        <w:separator/>
      </w:r>
    </w:p>
  </w:footnote>
  <w:footnote w:type="continuationSeparator" w:id="0">
    <w:p w14:paraId="615631EA" w14:textId="77777777" w:rsidR="00314E5A" w:rsidRDefault="00314E5A">
      <w:r>
        <w:continuationSeparator/>
      </w:r>
    </w:p>
  </w:footnote>
  <w:footnote w:type="continuationNotice" w:id="1">
    <w:p w14:paraId="389D7550" w14:textId="77777777" w:rsidR="00314E5A" w:rsidRDefault="00314E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B7FD5" w14:textId="77777777" w:rsidR="008B10C3" w:rsidRDefault="008B10C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FD334" w14:textId="77777777" w:rsidR="00B30B2A" w:rsidRDefault="00B30B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5F70C" w14:textId="77777777" w:rsidR="008B10C3" w:rsidRDefault="008B10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Heading4"/>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pStyle w:val="Heading5"/>
      <w:lvlText w:val="%4.%5"/>
      <w:lvlJc w:val="left"/>
      <w:pPr>
        <w:tabs>
          <w:tab w:val="num" w:pos="1008"/>
        </w:tabs>
        <w:ind w:left="1008" w:hanging="1008"/>
      </w:pPr>
      <w:rPr>
        <w:rFonts w:ascii="Times New Roman" w:hAnsi="Times New Roman" w:cs="Times New Roman" w:hint="default"/>
        <w:b/>
        <w:i w:val="0"/>
        <w:sz w:val="24"/>
      </w:rPr>
    </w:lvl>
    <w:lvl w:ilvl="5">
      <w:start w:val="1"/>
      <w:numFmt w:val="decimal"/>
      <w:pStyle w:val="Heading6"/>
      <w:lvlText w:val="%4.%5.%6"/>
      <w:lvlJc w:val="left"/>
      <w:pPr>
        <w:tabs>
          <w:tab w:val="num" w:pos="1152"/>
        </w:tabs>
        <w:ind w:left="1152" w:hanging="1152"/>
      </w:pPr>
      <w:rPr>
        <w:rFonts w:hint="default"/>
      </w:rPr>
    </w:lvl>
    <w:lvl w:ilvl="6">
      <w:start w:val="1"/>
      <w:numFmt w:val="decimal"/>
      <w:pStyle w:val="Heading7"/>
      <w:lvlText w:val="%4.%5.%6.%7"/>
      <w:lvlJc w:val="left"/>
      <w:pPr>
        <w:tabs>
          <w:tab w:val="num" w:pos="1296"/>
        </w:tabs>
        <w:ind w:left="1296" w:hanging="1296"/>
      </w:pPr>
      <w:rPr>
        <w:rFonts w:hint="default"/>
      </w:rPr>
    </w:lvl>
    <w:lvl w:ilvl="7">
      <w:start w:val="1"/>
      <w:numFmt w:val="decimal"/>
      <w:pStyle w:val="Heading8"/>
      <w:lvlText w:val="%4.%5.%6.%7.%8"/>
      <w:lvlJc w:val="left"/>
      <w:pPr>
        <w:tabs>
          <w:tab w:val="num" w:pos="1440"/>
        </w:tabs>
        <w:ind w:left="1440" w:hanging="1440"/>
      </w:pPr>
      <w:rPr>
        <w:rFonts w:hint="default"/>
      </w:rPr>
    </w:lvl>
    <w:lvl w:ilvl="8">
      <w:start w:val="1"/>
      <w:numFmt w:val="decimal"/>
      <w:pStyle w:val="Heading9"/>
      <w:lvlText w:val="%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Bullet1"/>
      <w:lvlText w:val=""/>
      <w:lvlJc w:val="left"/>
      <w:pPr>
        <w:tabs>
          <w:tab w:val="num" w:pos="644"/>
        </w:tabs>
        <w:ind w:left="644" w:hanging="360"/>
      </w:pPr>
      <w:rPr>
        <w:rFonts w:ascii="Symbol" w:hAnsi="Symbol" w:cs="Symbol"/>
      </w:rPr>
    </w:lvl>
  </w:abstractNum>
  <w:abstractNum w:abstractNumId="2" w15:restartNumberingAfterBreak="0">
    <w:nsid w:val="00000003"/>
    <w:multiLevelType w:val="singleLevel"/>
    <w:tmpl w:val="00000003"/>
    <w:name w:val="WW8Num3"/>
    <w:lvl w:ilvl="0">
      <w:start w:val="1"/>
      <w:numFmt w:val="upperRoman"/>
      <w:pStyle w:val="ListNumbermylist"/>
      <w:lvlText w:val="%1."/>
      <w:lvlJc w:val="left"/>
      <w:pPr>
        <w:tabs>
          <w:tab w:val="num" w:pos="720"/>
        </w:tabs>
        <w:ind w:left="720" w:hanging="720"/>
      </w:pPr>
    </w:lvl>
  </w:abstractNum>
  <w:abstractNum w:abstractNumId="3" w15:restartNumberingAfterBreak="0">
    <w:nsid w:val="00000004"/>
    <w:multiLevelType w:val="multilevel"/>
    <w:tmpl w:val="00000004"/>
    <w:name w:val="WW8Num4"/>
    <w:lvl w:ilvl="0">
      <w:start w:val="1"/>
      <w:numFmt w:val="decimal"/>
      <w:pStyle w:val="ProjectTitle"/>
      <w:lvlText w:val="(%1)"/>
      <w:lvlJc w:val="left"/>
      <w:pPr>
        <w:tabs>
          <w:tab w:val="num" w:pos="720"/>
        </w:tabs>
        <w:ind w:left="720" w:hanging="360"/>
      </w:pPr>
      <w:rPr>
        <w:b/>
        <w:i w:val="0"/>
      </w:rPr>
    </w:lvl>
    <w:lvl w:ilvl="1">
      <w:start w:val="1"/>
      <w:numFmt w:val="decimal"/>
      <w:lvlText w:val="%2."/>
      <w:lvlJc w:val="left"/>
      <w:pPr>
        <w:tabs>
          <w:tab w:val="num" w:pos="927"/>
        </w:tabs>
        <w:ind w:left="567" w:firstLine="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15:restartNumberingAfterBreak="0">
    <w:nsid w:val="00000005"/>
    <w:multiLevelType w:val="multilevel"/>
    <w:tmpl w:val="00000005"/>
    <w:name w:val="WW8Num5"/>
    <w:lvl w:ilvl="0">
      <w:start w:val="10"/>
      <w:numFmt w:val="decimal"/>
      <w:pStyle w:val="21"/>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6"/>
    <w:multiLevelType w:val="singleLevel"/>
    <w:tmpl w:val="00000006"/>
    <w:name w:val="WW8Num6"/>
    <w:lvl w:ilvl="0">
      <w:start w:val="1"/>
      <w:numFmt w:val="bullet"/>
      <w:pStyle w:val="ListCharacter"/>
      <w:lvlText w:val=""/>
      <w:lvlJc w:val="left"/>
      <w:pPr>
        <w:tabs>
          <w:tab w:val="num" w:pos="360"/>
        </w:tabs>
        <w:ind w:left="360" w:hanging="360"/>
      </w:pPr>
      <w:rPr>
        <w:rFonts w:ascii="Symbol" w:hAnsi="Symbol" w:cs="Symbol"/>
        <w:b/>
      </w:rPr>
    </w:lvl>
  </w:abstractNum>
  <w:abstractNum w:abstractNumId="6" w15:restartNumberingAfterBreak="0">
    <w:nsid w:val="00000007"/>
    <w:multiLevelType w:val="singleLevel"/>
    <w:tmpl w:val="00000007"/>
    <w:name w:val="WW8Num7"/>
    <w:lvl w:ilvl="0">
      <w:start w:val="109"/>
      <w:numFmt w:val="decimal"/>
      <w:pStyle w:val="31"/>
      <w:lvlText w:val="%1."/>
      <w:lvlJc w:val="left"/>
      <w:pPr>
        <w:tabs>
          <w:tab w:val="num" w:pos="360"/>
        </w:tabs>
        <w:ind w:left="360" w:hanging="360"/>
      </w:pPr>
      <w:rPr>
        <w:b/>
        <w:i w:val="0"/>
      </w:rPr>
    </w:lvl>
  </w:abstractNum>
  <w:abstractNum w:abstractNumId="7" w15:restartNumberingAfterBreak="0">
    <w:nsid w:val="00000008"/>
    <w:multiLevelType w:val="singleLevel"/>
    <w:tmpl w:val="00000008"/>
    <w:name w:val="WW8Num8"/>
    <w:lvl w:ilvl="0">
      <w:start w:val="130"/>
      <w:numFmt w:val="decimal"/>
      <w:pStyle w:val="1"/>
      <w:lvlText w:val="%1."/>
      <w:lvlJc w:val="left"/>
      <w:pPr>
        <w:tabs>
          <w:tab w:val="num" w:pos="360"/>
        </w:tabs>
        <w:ind w:left="360" w:hanging="360"/>
      </w:pPr>
      <w:rPr>
        <w:rFonts w:ascii="Courier New" w:hAnsi="Courier New" w:cs="Courier New"/>
      </w:rPr>
    </w:lvl>
  </w:abstractNum>
  <w:abstractNum w:abstractNumId="8" w15:restartNumberingAfterBreak="0">
    <w:nsid w:val="00000009"/>
    <w:multiLevelType w:val="singleLevel"/>
    <w:tmpl w:val="00000009"/>
    <w:name w:val="WW8Num9"/>
    <w:lvl w:ilvl="0">
      <w:start w:val="1"/>
      <w:numFmt w:val="bullet"/>
      <w:pStyle w:val="51"/>
      <w:lvlText w:val=""/>
      <w:lvlJc w:val="left"/>
      <w:pPr>
        <w:tabs>
          <w:tab w:val="num" w:pos="360"/>
        </w:tabs>
        <w:ind w:left="360" w:hanging="360"/>
      </w:pPr>
      <w:rPr>
        <w:rFonts w:ascii="Symbol" w:hAnsi="Symbol" w:cs="Times New Roman"/>
      </w:rPr>
    </w:lvl>
  </w:abstractNum>
  <w:abstractNum w:abstractNumId="9" w15:restartNumberingAfterBreak="0">
    <w:nsid w:val="0000000A"/>
    <w:multiLevelType w:val="multilevel"/>
    <w:tmpl w:val="0000000A"/>
    <w:name w:val="WW8Num10"/>
    <w:lvl w:ilvl="0">
      <w:start w:val="10"/>
      <w:numFmt w:val="decimal"/>
      <w:pStyle w:val="10"/>
      <w:lvlText w:val="%1."/>
      <w:lvlJc w:val="left"/>
      <w:pPr>
        <w:tabs>
          <w:tab w:val="num" w:pos="780"/>
        </w:tabs>
        <w:ind w:left="780" w:hanging="42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B"/>
    <w:multiLevelType w:val="multilevel"/>
    <w:tmpl w:val="0000000B"/>
    <w:name w:val="WW8Num11"/>
    <w:lvl w:ilvl="0">
      <w:start w:val="1"/>
      <w:numFmt w:val="decimal"/>
      <w:pStyle w:val="Heading1a"/>
      <w:lvlText w:val="%1"/>
      <w:lvlJc w:val="left"/>
      <w:pPr>
        <w:tabs>
          <w:tab w:val="num" w:pos="432"/>
        </w:tabs>
        <w:ind w:left="432" w:hanging="432"/>
      </w:pPr>
    </w:lvl>
    <w:lvl w:ilvl="1">
      <w:start w:val="1"/>
      <w:numFmt w:val="decimal"/>
      <w:lvlText w:val="%1.%2"/>
      <w:lvlJc w:val="left"/>
      <w:pPr>
        <w:tabs>
          <w:tab w:val="num" w:pos="576"/>
        </w:tabs>
        <w:ind w:left="576" w:hanging="576"/>
      </w:pPr>
      <w:rPr>
        <w:sz w:val="3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0C"/>
    <w:multiLevelType w:val="singleLevel"/>
    <w:tmpl w:val="0000000C"/>
    <w:name w:val="WW8Num12"/>
    <w:lvl w:ilvl="0">
      <w:start w:val="1"/>
      <w:numFmt w:val="decimal"/>
      <w:pStyle w:val="TableFooter"/>
      <w:lvlText w:val="Σχήμα %1)"/>
      <w:lvlJc w:val="left"/>
      <w:pPr>
        <w:tabs>
          <w:tab w:val="num" w:pos="1021"/>
        </w:tabs>
        <w:ind w:left="1021" w:hanging="1021"/>
      </w:pPr>
    </w:lvl>
  </w:abstractNum>
  <w:abstractNum w:abstractNumId="12" w15:restartNumberingAfterBreak="0">
    <w:nsid w:val="0000000D"/>
    <w:multiLevelType w:val="singleLevel"/>
    <w:tmpl w:val="0000000D"/>
    <w:name w:val="WW8Num13"/>
    <w:lvl w:ilvl="0">
      <w:start w:val="1"/>
      <w:numFmt w:val="decimal"/>
      <w:lvlText w:val="[%1]."/>
      <w:lvlJc w:val="left"/>
      <w:pPr>
        <w:tabs>
          <w:tab w:val="num" w:pos="0"/>
        </w:tabs>
        <w:ind w:left="720" w:hanging="360"/>
      </w:pPr>
      <w:rPr>
        <w:lang w:val="el-GR"/>
      </w:rPr>
    </w:lvl>
  </w:abstractNum>
  <w:abstractNum w:abstractNumId="13" w15:restartNumberingAfterBreak="0">
    <w:nsid w:val="0000000E"/>
    <w:multiLevelType w:val="singleLevel"/>
    <w:tmpl w:val="0000000E"/>
    <w:name w:val="WW8Num14"/>
    <w:lvl w:ilvl="0">
      <w:start w:val="1"/>
      <w:numFmt w:val="bullet"/>
      <w:pStyle w:val="510"/>
      <w:lvlText w:val=""/>
      <w:lvlJc w:val="left"/>
      <w:pPr>
        <w:tabs>
          <w:tab w:val="num" w:pos="360"/>
        </w:tabs>
        <w:ind w:left="360" w:hanging="360"/>
      </w:pPr>
      <w:rPr>
        <w:rFonts w:ascii="Wingdings" w:hAnsi="Wingdings" w:cs="Times New Roman"/>
      </w:rPr>
    </w:lvl>
  </w:abstractNum>
  <w:abstractNum w:abstractNumId="14" w15:restartNumberingAfterBreak="0">
    <w:nsid w:val="0000000F"/>
    <w:multiLevelType w:val="singleLevel"/>
    <w:tmpl w:val="0000000F"/>
    <w:name w:val="WW8Num15"/>
    <w:lvl w:ilvl="0">
      <w:start w:val="1"/>
      <w:numFmt w:val="bullet"/>
      <w:pStyle w:val="ListBullet1"/>
      <w:lvlText w:val=""/>
      <w:lvlJc w:val="left"/>
      <w:pPr>
        <w:tabs>
          <w:tab w:val="num" w:pos="360"/>
        </w:tabs>
        <w:ind w:left="360" w:hanging="360"/>
      </w:pPr>
      <w:rPr>
        <w:rFonts w:ascii="Wingdings" w:hAnsi="Wingdings" w:cs="Wingdings"/>
      </w:rPr>
    </w:lvl>
  </w:abstractNum>
  <w:abstractNum w:abstractNumId="15" w15:restartNumberingAfterBreak="0">
    <w:nsid w:val="00000010"/>
    <w:multiLevelType w:val="singleLevel"/>
    <w:tmpl w:val="00000010"/>
    <w:name w:val="WW8Num16"/>
    <w:lvl w:ilvl="0">
      <w:start w:val="1"/>
      <w:numFmt w:val="decimal"/>
      <w:pStyle w:val="figureFooter"/>
      <w:lvlText w:val="%1."/>
      <w:lvlJc w:val="left"/>
      <w:pPr>
        <w:tabs>
          <w:tab w:val="num" w:pos="360"/>
        </w:tabs>
        <w:ind w:left="360" w:hanging="360"/>
      </w:pPr>
    </w:lvl>
  </w:abstractNum>
  <w:abstractNum w:abstractNumId="16" w15:restartNumberingAfterBreak="0">
    <w:nsid w:val="00000011"/>
    <w:multiLevelType w:val="singleLevel"/>
    <w:tmpl w:val="00000011"/>
    <w:name w:val="WW8Num17"/>
    <w:lvl w:ilvl="0">
      <w:start w:val="1"/>
      <w:numFmt w:val="bullet"/>
      <w:pStyle w:val="myparagraph"/>
      <w:lvlText w:val=""/>
      <w:lvlJc w:val="left"/>
      <w:pPr>
        <w:tabs>
          <w:tab w:val="num" w:pos="360"/>
        </w:tabs>
        <w:ind w:left="360" w:hanging="360"/>
      </w:pPr>
      <w:rPr>
        <w:rFonts w:ascii="Symbol" w:hAnsi="Symbol" w:cs="Symbol"/>
      </w:rPr>
    </w:lvl>
  </w:abstractNum>
  <w:abstractNum w:abstractNumId="17" w15:restartNumberingAfterBreak="0">
    <w:nsid w:val="00000012"/>
    <w:multiLevelType w:val="singleLevel"/>
    <w:tmpl w:val="00000012"/>
    <w:name w:val="WW8Num18"/>
    <w:lvl w:ilvl="0">
      <w:start w:val="130"/>
      <w:numFmt w:val="decimal"/>
      <w:pStyle w:val="41"/>
      <w:lvlText w:val="%1."/>
      <w:lvlJc w:val="left"/>
      <w:pPr>
        <w:tabs>
          <w:tab w:val="num" w:pos="360"/>
        </w:tabs>
        <w:ind w:left="360" w:hanging="360"/>
      </w:pPr>
      <w:rPr>
        <w:b/>
        <w:i w:val="0"/>
      </w:rPr>
    </w:lvl>
  </w:abstractNum>
  <w:abstractNum w:abstractNumId="18" w15:restartNumberingAfterBreak="0">
    <w:nsid w:val="00000013"/>
    <w:multiLevelType w:val="multilevel"/>
    <w:tmpl w:val="00000013"/>
    <w:name w:val="WW8Num19"/>
    <w:lvl w:ilvl="0">
      <w:start w:val="10"/>
      <w:numFmt w:val="decimal"/>
      <w:pStyle w:val="310"/>
      <w:lvlText w:val="%1."/>
      <w:lvlJc w:val="left"/>
      <w:pPr>
        <w:tabs>
          <w:tab w:val="num" w:pos="1140"/>
        </w:tabs>
        <w:ind w:left="1140" w:hanging="42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19" w15:restartNumberingAfterBreak="0">
    <w:nsid w:val="00000014"/>
    <w:multiLevelType w:val="multilevel"/>
    <w:tmpl w:val="00000014"/>
    <w:name w:val="WW8Num20"/>
    <w:lvl w:ilvl="0">
      <w:start w:val="9"/>
      <w:numFmt w:val="bullet"/>
      <w:pStyle w:val="410"/>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Times New Roman"/>
      </w:rPr>
    </w:lvl>
    <w:lvl w:ilvl="3">
      <w:start w:val="1"/>
      <w:numFmt w:val="bullet"/>
      <w:lvlText w:val=""/>
      <w:lvlJc w:val="left"/>
      <w:pPr>
        <w:tabs>
          <w:tab w:val="num" w:pos="2880"/>
        </w:tabs>
        <w:ind w:left="2880" w:hanging="360"/>
      </w:pPr>
      <w:rPr>
        <w:rFonts w:ascii="Wingdings" w:hAnsi="Wingdings" w:cs="Times New Roman"/>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Times New Roman"/>
      </w:rPr>
    </w:lvl>
    <w:lvl w:ilvl="6">
      <w:start w:val="1"/>
      <w:numFmt w:val="bullet"/>
      <w:lvlText w:val=""/>
      <w:lvlJc w:val="left"/>
      <w:pPr>
        <w:tabs>
          <w:tab w:val="num" w:pos="5040"/>
        </w:tabs>
        <w:ind w:left="5040" w:hanging="360"/>
      </w:pPr>
      <w:rPr>
        <w:rFonts w:ascii="Wingdings" w:hAnsi="Wingdings" w:cs="Times New Roman"/>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Times New Roman"/>
      </w:rPr>
    </w:lvl>
  </w:abstractNum>
  <w:abstractNum w:abstractNumId="20" w15:restartNumberingAfterBreak="0">
    <w:nsid w:val="00000015"/>
    <w:multiLevelType w:val="singleLevel"/>
    <w:tmpl w:val="00000015"/>
    <w:name w:val="WW8Num21"/>
    <w:lvl w:ilvl="0">
      <w:start w:val="1"/>
      <w:numFmt w:val="lowerRoman"/>
      <w:pStyle w:val="xl43"/>
      <w:lvlText w:val="%1)"/>
      <w:lvlJc w:val="left"/>
      <w:pPr>
        <w:tabs>
          <w:tab w:val="num" w:pos="0"/>
        </w:tabs>
        <w:ind w:left="644" w:hanging="360"/>
      </w:pPr>
      <w:rPr>
        <w:b w:val="0"/>
        <w:i w:val="0"/>
      </w:rPr>
    </w:lvl>
  </w:abstractNum>
  <w:abstractNum w:abstractNumId="21" w15:restartNumberingAfterBreak="0">
    <w:nsid w:val="00000016"/>
    <w:multiLevelType w:val="singleLevel"/>
    <w:tmpl w:val="00000016"/>
    <w:name w:val="WW8Num22"/>
    <w:lvl w:ilvl="0">
      <w:start w:val="1"/>
      <w:numFmt w:val="lowerRoman"/>
      <w:pStyle w:val="Biblioheader"/>
      <w:lvlText w:val="%1)"/>
      <w:lvlJc w:val="left"/>
      <w:pPr>
        <w:tabs>
          <w:tab w:val="num" w:pos="0"/>
        </w:tabs>
        <w:ind w:left="644" w:hanging="360"/>
      </w:pPr>
      <w:rPr>
        <w:b w:val="0"/>
        <w:i w:val="0"/>
      </w:rPr>
    </w:lvl>
  </w:abstractNum>
  <w:abstractNum w:abstractNumId="22" w15:restartNumberingAfterBreak="0">
    <w:nsid w:val="00000017"/>
    <w:multiLevelType w:val="singleLevel"/>
    <w:tmpl w:val="00000017"/>
    <w:name w:val="WW8Num23"/>
    <w:lvl w:ilvl="0">
      <w:start w:val="1"/>
      <w:numFmt w:val="decimal"/>
      <w:pStyle w:val="abstractbody"/>
      <w:lvlText w:val="%1)"/>
      <w:lvlJc w:val="left"/>
      <w:pPr>
        <w:tabs>
          <w:tab w:val="num" w:pos="360"/>
        </w:tabs>
        <w:ind w:left="360" w:hanging="360"/>
      </w:pPr>
    </w:lvl>
  </w:abstractNum>
  <w:abstractNum w:abstractNumId="23" w15:restartNumberingAfterBreak="0">
    <w:nsid w:val="00000018"/>
    <w:multiLevelType w:val="multilevel"/>
    <w:tmpl w:val="00000018"/>
    <w:name w:val="WW8Num2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4" w15:restartNumberingAfterBreak="0">
    <w:nsid w:val="00000019"/>
    <w:multiLevelType w:val="multilevel"/>
    <w:tmpl w:val="00000019"/>
    <w:name w:val="WW8Num2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5" w15:restartNumberingAfterBreak="0">
    <w:nsid w:val="0000001A"/>
    <w:multiLevelType w:val="multilevel"/>
    <w:tmpl w:val="0000001A"/>
    <w:name w:val="WW8Num26"/>
    <w:lvl w:ilvl="0">
      <w:start w:val="1"/>
      <w:numFmt w:val="decimal"/>
      <w:lvlText w:val="%1."/>
      <w:lvlJc w:val="left"/>
      <w:pPr>
        <w:tabs>
          <w:tab w:val="num" w:pos="720"/>
        </w:tabs>
        <w:ind w:left="720" w:hanging="360"/>
      </w:pPr>
      <w:rPr>
        <w:rFonts w:ascii="Calibri" w:hAnsi="Calibri" w:cs="Calibri"/>
        <w:b w:val="0"/>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26" w15:restartNumberingAfterBreak="0">
    <w:nsid w:val="0000001B"/>
    <w:multiLevelType w:val="multilevel"/>
    <w:tmpl w:val="0000001B"/>
    <w:name w:val="WW8Num2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7" w15:restartNumberingAfterBreak="0">
    <w:nsid w:val="0000001C"/>
    <w:multiLevelType w:val="multilevel"/>
    <w:tmpl w:val="0000001C"/>
    <w:name w:val="WW8Num2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8" w15:restartNumberingAfterBreak="0">
    <w:nsid w:val="0000001D"/>
    <w:multiLevelType w:val="multilevel"/>
    <w:tmpl w:val="0000001D"/>
    <w:name w:val="WW8Num2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0" w15:restartNumberingAfterBreak="0">
    <w:nsid w:val="0000001F"/>
    <w:multiLevelType w:val="multilevel"/>
    <w:tmpl w:val="5FACA90C"/>
    <w:lvl w:ilvl="0">
      <w:start w:val="1"/>
      <w:numFmt w:val="decimal"/>
      <w:lvlText w:val="%1."/>
      <w:lvlJc w:val="left"/>
      <w:pPr>
        <w:tabs>
          <w:tab w:val="num" w:pos="432"/>
        </w:tabs>
        <w:ind w:left="432" w:hanging="432"/>
      </w:pPr>
      <w:rPr>
        <w:rFonts w:ascii="Times New Roman" w:hAnsi="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00"/>
        <w:szCs w:val="20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b/>
        <w:i/>
        <w:iCs/>
        <w:sz w:val="36"/>
        <w:szCs w:val="36"/>
      </w:rPr>
    </w:lvl>
    <w:lvl w:ilvl="2">
      <w:start w:val="1"/>
      <w:numFmt w:val="decimal"/>
      <w:lvlText w:val="%1.%2.%3"/>
      <w:lvlJc w:val="left"/>
      <w:pPr>
        <w:tabs>
          <w:tab w:val="num" w:pos="1146"/>
        </w:tabs>
        <w:ind w:left="1146" w:hanging="720"/>
      </w:pPr>
      <w:rPr>
        <w:rFonts w:hint="default"/>
        <w:b/>
        <w:sz w:val="32"/>
        <w:szCs w:val="32"/>
      </w:rPr>
    </w:lvl>
    <w:lvl w:ilvl="3">
      <w:start w:val="1"/>
      <w:numFmt w:val="decimal"/>
      <w:lvlText w:val="%1.%2.%3.%4"/>
      <w:lvlJc w:val="left"/>
      <w:pPr>
        <w:tabs>
          <w:tab w:val="num" w:pos="1854"/>
        </w:tabs>
        <w:ind w:left="1854" w:hanging="864"/>
      </w:pPr>
      <w:rPr>
        <w:rFonts w:hint="default"/>
        <w:b/>
        <w:i/>
        <w:sz w:val="28"/>
        <w:szCs w:val="28"/>
        <w:u w:val="none"/>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00000020"/>
    <w:multiLevelType w:val="multilevel"/>
    <w:tmpl w:val="00000020"/>
    <w:name w:val="WW8Num3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2" w15:restartNumberingAfterBreak="0">
    <w:nsid w:val="00000021"/>
    <w:multiLevelType w:val="multilevel"/>
    <w:tmpl w:val="00000021"/>
    <w:name w:val="WW8Num3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3" w15:restartNumberingAfterBreak="0">
    <w:nsid w:val="00000022"/>
    <w:multiLevelType w:val="multilevel"/>
    <w:tmpl w:val="00000022"/>
    <w:name w:val="WW8Num34"/>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4" w15:restartNumberingAfterBreak="0">
    <w:nsid w:val="00000023"/>
    <w:multiLevelType w:val="multilevel"/>
    <w:tmpl w:val="00000023"/>
    <w:name w:val="WW8Num3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5" w15:restartNumberingAfterBreak="0">
    <w:nsid w:val="00000024"/>
    <w:multiLevelType w:val="multilevel"/>
    <w:tmpl w:val="00000024"/>
    <w:name w:val="WW8Num36"/>
    <w:lvl w:ilvl="0">
      <w:start w:val="1"/>
      <w:numFmt w:val="decimal"/>
      <w:lvlText w:val="%1."/>
      <w:lvlJc w:val="left"/>
      <w:pPr>
        <w:tabs>
          <w:tab w:val="num" w:pos="720"/>
        </w:tabs>
        <w:ind w:left="720" w:hanging="360"/>
      </w:pPr>
      <w:rPr>
        <w:rFonts w:cs="Courier New"/>
        <w:sz w:val="21"/>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36" w15:restartNumberingAfterBreak="0">
    <w:nsid w:val="00000025"/>
    <w:multiLevelType w:val="multilevel"/>
    <w:tmpl w:val="00000025"/>
    <w:name w:val="WW8Num3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7" w15:restartNumberingAfterBreak="0">
    <w:nsid w:val="00000026"/>
    <w:multiLevelType w:val="multilevel"/>
    <w:tmpl w:val="00000026"/>
    <w:name w:val="WW8Num3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8" w15:restartNumberingAfterBreak="0">
    <w:nsid w:val="00000027"/>
    <w:multiLevelType w:val="multilevel"/>
    <w:tmpl w:val="00000027"/>
    <w:name w:val="WW8Num3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39" w15:restartNumberingAfterBreak="0">
    <w:nsid w:val="00000028"/>
    <w:multiLevelType w:val="multilevel"/>
    <w:tmpl w:val="00000028"/>
    <w:name w:val="WW8Num40"/>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0" w15:restartNumberingAfterBreak="0">
    <w:nsid w:val="00000029"/>
    <w:multiLevelType w:val="multilevel"/>
    <w:tmpl w:val="00000029"/>
    <w:name w:val="WW8Num41"/>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1" w15:restartNumberingAfterBreak="0">
    <w:nsid w:val="0000002A"/>
    <w:multiLevelType w:val="multilevel"/>
    <w:tmpl w:val="0000002A"/>
    <w:name w:val="WW8Num42"/>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2" w15:restartNumberingAfterBreak="0">
    <w:nsid w:val="0000002B"/>
    <w:multiLevelType w:val="multilevel"/>
    <w:tmpl w:val="0000002B"/>
    <w:name w:val="WW8Num43"/>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3" w15:restartNumberingAfterBreak="0">
    <w:nsid w:val="0000002C"/>
    <w:multiLevelType w:val="multilevel"/>
    <w:tmpl w:val="0000002C"/>
    <w:name w:val="WW8Num4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44" w15:restartNumberingAfterBreak="0">
    <w:nsid w:val="0000002D"/>
    <w:multiLevelType w:val="multilevel"/>
    <w:tmpl w:val="0000002D"/>
    <w:name w:val="WW8Num45"/>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5" w15:restartNumberingAfterBreak="0">
    <w:nsid w:val="0000002E"/>
    <w:multiLevelType w:val="multilevel"/>
    <w:tmpl w:val="0000002E"/>
    <w:name w:val="WW8Num46"/>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6" w15:restartNumberingAfterBreak="0">
    <w:nsid w:val="0000002F"/>
    <w:multiLevelType w:val="multilevel"/>
    <w:tmpl w:val="0000002F"/>
    <w:name w:val="WW8Num47"/>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7" w15:restartNumberingAfterBreak="0">
    <w:nsid w:val="00000030"/>
    <w:multiLevelType w:val="multilevel"/>
    <w:tmpl w:val="00000030"/>
    <w:name w:val="WW8Num48"/>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8" w15:restartNumberingAfterBreak="0">
    <w:nsid w:val="00000031"/>
    <w:multiLevelType w:val="multilevel"/>
    <w:tmpl w:val="00000031"/>
    <w:name w:val="WW8Num49"/>
    <w:lvl w:ilvl="0">
      <w:start w:val="1"/>
      <w:numFmt w:val="decimal"/>
      <w:lvlText w:val="%1."/>
      <w:lvlJc w:val="left"/>
      <w:pPr>
        <w:tabs>
          <w:tab w:val="num" w:pos="720"/>
        </w:tabs>
        <w:ind w:left="720" w:hanging="360"/>
      </w:pPr>
      <w:rPr>
        <w:rFonts w:cs="Courier New"/>
        <w:sz w:val="24"/>
        <w:szCs w:val="24"/>
      </w:rPr>
    </w:lvl>
    <w:lvl w:ilvl="1">
      <w:start w:val="1"/>
      <w:numFmt w:val="decimal"/>
      <w:lvlText w:val="%2."/>
      <w:lvlJc w:val="left"/>
      <w:pPr>
        <w:tabs>
          <w:tab w:val="num" w:pos="1440"/>
        </w:tabs>
        <w:ind w:left="1440" w:hanging="360"/>
      </w:pPr>
      <w:rPr>
        <w:rFonts w:cs="Courier New"/>
        <w:sz w:val="24"/>
        <w:szCs w:val="24"/>
      </w:rPr>
    </w:lvl>
    <w:lvl w:ilvl="2">
      <w:start w:val="1"/>
      <w:numFmt w:val="decimal"/>
      <w:lvlText w:val="%3."/>
      <w:lvlJc w:val="left"/>
      <w:pPr>
        <w:tabs>
          <w:tab w:val="num" w:pos="2160"/>
        </w:tabs>
        <w:ind w:left="2160" w:hanging="360"/>
      </w:pPr>
      <w:rPr>
        <w:rFonts w:cs="Courier New"/>
        <w:sz w:val="24"/>
        <w:szCs w:val="24"/>
      </w:rPr>
    </w:lvl>
    <w:lvl w:ilvl="3">
      <w:start w:val="1"/>
      <w:numFmt w:val="decimal"/>
      <w:lvlText w:val="%4."/>
      <w:lvlJc w:val="left"/>
      <w:pPr>
        <w:tabs>
          <w:tab w:val="num" w:pos="2517"/>
        </w:tabs>
        <w:ind w:left="2880" w:hanging="360"/>
      </w:pPr>
      <w:rPr>
        <w:rFonts w:cs="Courier New"/>
        <w:sz w:val="24"/>
        <w:szCs w:val="24"/>
      </w:rPr>
    </w:lvl>
    <w:lvl w:ilvl="4">
      <w:start w:val="1"/>
      <w:numFmt w:val="decimal"/>
      <w:lvlText w:val="%5."/>
      <w:lvlJc w:val="left"/>
      <w:pPr>
        <w:tabs>
          <w:tab w:val="num" w:pos="3238"/>
        </w:tabs>
        <w:ind w:left="3600" w:hanging="360"/>
      </w:pPr>
      <w:rPr>
        <w:rFonts w:cs="Courier New"/>
        <w:sz w:val="24"/>
        <w:szCs w:val="24"/>
      </w:rPr>
    </w:lvl>
    <w:lvl w:ilvl="5">
      <w:start w:val="1"/>
      <w:numFmt w:val="decimal"/>
      <w:lvlText w:val="%6."/>
      <w:lvlJc w:val="left"/>
      <w:pPr>
        <w:tabs>
          <w:tab w:val="num" w:pos="3958"/>
        </w:tabs>
        <w:ind w:left="4320" w:hanging="360"/>
      </w:pPr>
      <w:rPr>
        <w:rFonts w:cs="Courier New"/>
        <w:sz w:val="24"/>
        <w:szCs w:val="24"/>
      </w:rPr>
    </w:lvl>
    <w:lvl w:ilvl="6">
      <w:start w:val="1"/>
      <w:numFmt w:val="decimal"/>
      <w:lvlText w:val="%7."/>
      <w:lvlJc w:val="left"/>
      <w:pPr>
        <w:tabs>
          <w:tab w:val="num" w:pos="4678"/>
        </w:tabs>
        <w:ind w:left="5040" w:hanging="360"/>
      </w:pPr>
      <w:rPr>
        <w:rFonts w:cs="Courier New"/>
        <w:sz w:val="24"/>
        <w:szCs w:val="24"/>
      </w:rPr>
    </w:lvl>
    <w:lvl w:ilvl="7">
      <w:start w:val="1"/>
      <w:numFmt w:val="decimal"/>
      <w:lvlText w:val="%8."/>
      <w:lvlJc w:val="left"/>
      <w:pPr>
        <w:tabs>
          <w:tab w:val="num" w:pos="5398"/>
        </w:tabs>
        <w:ind w:left="5760" w:hanging="360"/>
      </w:pPr>
      <w:rPr>
        <w:rFonts w:cs="Courier New"/>
        <w:sz w:val="24"/>
        <w:szCs w:val="24"/>
      </w:rPr>
    </w:lvl>
    <w:lvl w:ilvl="8">
      <w:start w:val="1"/>
      <w:numFmt w:val="decimal"/>
      <w:lvlText w:val="%9."/>
      <w:lvlJc w:val="left"/>
      <w:pPr>
        <w:tabs>
          <w:tab w:val="num" w:pos="6118"/>
        </w:tabs>
        <w:ind w:left="6480" w:hanging="360"/>
      </w:pPr>
      <w:rPr>
        <w:rFonts w:cs="Courier New"/>
        <w:sz w:val="24"/>
        <w:szCs w:val="24"/>
      </w:rPr>
    </w:lvl>
  </w:abstractNum>
  <w:abstractNum w:abstractNumId="49"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08EA2AF6"/>
    <w:multiLevelType w:val="hybridMultilevel"/>
    <w:tmpl w:val="4B8A3A22"/>
    <w:lvl w:ilvl="0" w:tplc="9B5465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1" w15:restartNumberingAfterBreak="0">
    <w:nsid w:val="0AA80F06"/>
    <w:multiLevelType w:val="hybridMultilevel"/>
    <w:tmpl w:val="4614D448"/>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E862E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24A176C4"/>
    <w:multiLevelType w:val="multilevel"/>
    <w:tmpl w:val="3174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455993"/>
    <w:multiLevelType w:val="hybridMultilevel"/>
    <w:tmpl w:val="38E61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ACA50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D3A38ED"/>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38740018"/>
    <w:multiLevelType w:val="hybridMultilevel"/>
    <w:tmpl w:val="0E762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7A54E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BD57C8E"/>
    <w:multiLevelType w:val="multilevel"/>
    <w:tmpl w:val="468E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8F532B"/>
    <w:multiLevelType w:val="multilevel"/>
    <w:tmpl w:val="989E7A64"/>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51992AB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121E63"/>
    <w:multiLevelType w:val="multilevel"/>
    <w:tmpl w:val="CFE8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A8213F"/>
    <w:multiLevelType w:val="multilevel"/>
    <w:tmpl w:val="7218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4E5B8A"/>
    <w:multiLevelType w:val="hybridMultilevel"/>
    <w:tmpl w:val="02FCF1F6"/>
    <w:lvl w:ilvl="0" w:tplc="0B064978">
      <w:start w:val="1"/>
      <w:numFmt w:val="decimal"/>
      <w:lvlText w:val="%1"/>
      <w:lvlJc w:val="left"/>
      <w:pPr>
        <w:ind w:left="720" w:hanging="360"/>
      </w:pPr>
      <w:rPr>
        <w:rFonts w:ascii="Times New Roman" w:hAnsi="Times New Roman" w:hint="default"/>
        <w:b w:val="0"/>
        <w:i w:val="0"/>
        <w:caps w:val="0"/>
        <w:strike w:val="0"/>
        <w:dstrike w:val="0"/>
        <w:vanish w:val="0"/>
        <w:sz w:val="200"/>
        <w:vertAlign w:val="baseli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45737AA"/>
    <w:multiLevelType w:val="multilevel"/>
    <w:tmpl w:val="989E7A64"/>
    <w:numStyleLink w:val="Style1"/>
  </w:abstractNum>
  <w:abstractNum w:abstractNumId="66" w15:restartNumberingAfterBreak="0">
    <w:nsid w:val="6AB335D7"/>
    <w:multiLevelType w:val="multilevel"/>
    <w:tmpl w:val="29FAD97C"/>
    <w:lvl w:ilvl="0">
      <w:start w:val="1"/>
      <w:numFmt w:val="decimal"/>
      <w:lvlText w:val="%1"/>
      <w:lvlJc w:val="left"/>
      <w:pPr>
        <w:tabs>
          <w:tab w:val="num" w:pos="432"/>
        </w:tabs>
        <w:ind w:left="432" w:hanging="432"/>
      </w:pPr>
      <w:rPr>
        <w:rFonts w:hint="default"/>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lvlText w:val="%4"/>
      <w:lvlJc w:val="left"/>
      <w:pPr>
        <w:tabs>
          <w:tab w:val="num" w:pos="1854"/>
        </w:tabs>
        <w:ind w:left="1854" w:hanging="864"/>
      </w:pPr>
      <w:rPr>
        <w:rFonts w:ascii="Times New Roman" w:hAnsi="Times New Roman" w:cs="Times New Roman" w:hint="default"/>
        <w:b w:val="0"/>
        <w:i/>
        <w:sz w:val="200"/>
        <w:szCs w:val="200"/>
        <w:u w:val="none"/>
        <w:lang w:bidi="x-none"/>
      </w:rPr>
    </w:lvl>
    <w:lvl w:ilvl="4">
      <w:start w:val="1"/>
      <w:numFmt w:val="decimal"/>
      <w:lvlText w:val="%4.%5"/>
      <w:lvlJc w:val="left"/>
      <w:pPr>
        <w:tabs>
          <w:tab w:val="num" w:pos="1008"/>
        </w:tabs>
        <w:ind w:left="1008" w:hanging="1008"/>
      </w:pPr>
      <w:rPr>
        <w:rFonts w:ascii="Times New Roman" w:hAnsi="Times New Roman" w:cs="Times New Roman" w:hint="default"/>
        <w:b/>
        <w:i w:val="0"/>
        <w:sz w:val="24"/>
      </w:rPr>
    </w:lvl>
    <w:lvl w:ilvl="5">
      <w:start w:val="1"/>
      <w:numFmt w:val="decimal"/>
      <w:lvlText w:val="%4.%5.%6"/>
      <w:lvlJc w:val="left"/>
      <w:pPr>
        <w:tabs>
          <w:tab w:val="num" w:pos="1152"/>
        </w:tabs>
        <w:ind w:left="1152" w:hanging="1152"/>
      </w:pPr>
      <w:rPr>
        <w:rFonts w:hint="default"/>
      </w:rPr>
    </w:lvl>
    <w:lvl w:ilvl="6">
      <w:start w:val="1"/>
      <w:numFmt w:val="decimal"/>
      <w:lvlText w:val="%4.%5.%6.%7"/>
      <w:lvlJc w:val="left"/>
      <w:pPr>
        <w:tabs>
          <w:tab w:val="num" w:pos="1296"/>
        </w:tabs>
        <w:ind w:left="1296" w:hanging="1296"/>
      </w:pPr>
      <w:rPr>
        <w:rFonts w:hint="default"/>
      </w:rPr>
    </w:lvl>
    <w:lvl w:ilvl="7">
      <w:start w:val="1"/>
      <w:numFmt w:val="decimal"/>
      <w:lvlText w:val="%4.%5.%6.%7.%8"/>
      <w:lvlJc w:val="left"/>
      <w:pPr>
        <w:tabs>
          <w:tab w:val="num" w:pos="1440"/>
        </w:tabs>
        <w:ind w:left="1440" w:hanging="1440"/>
      </w:pPr>
      <w:rPr>
        <w:rFonts w:hint="default"/>
      </w:rPr>
    </w:lvl>
    <w:lvl w:ilvl="8">
      <w:start w:val="1"/>
      <w:numFmt w:val="decimal"/>
      <w:lvlText w:val="%4.%5.%6.%7.%8.%9"/>
      <w:lvlJc w:val="left"/>
      <w:pPr>
        <w:tabs>
          <w:tab w:val="num" w:pos="1584"/>
        </w:tabs>
        <w:ind w:left="1584" w:hanging="1584"/>
      </w:pPr>
      <w:rPr>
        <w:rFonts w:hint="default"/>
      </w:rPr>
    </w:lvl>
  </w:abstractNum>
  <w:num w:numId="1" w16cid:durableId="319429331">
    <w:abstractNumId w:val="0"/>
  </w:num>
  <w:num w:numId="2" w16cid:durableId="1007247454">
    <w:abstractNumId w:val="1"/>
  </w:num>
  <w:num w:numId="3" w16cid:durableId="1305811097">
    <w:abstractNumId w:val="2"/>
  </w:num>
  <w:num w:numId="4" w16cid:durableId="1388261750">
    <w:abstractNumId w:val="3"/>
  </w:num>
  <w:num w:numId="5" w16cid:durableId="936987773">
    <w:abstractNumId w:val="4"/>
  </w:num>
  <w:num w:numId="6" w16cid:durableId="90198292">
    <w:abstractNumId w:val="5"/>
  </w:num>
  <w:num w:numId="7" w16cid:durableId="1088846621">
    <w:abstractNumId w:val="6"/>
  </w:num>
  <w:num w:numId="8" w16cid:durableId="32198670">
    <w:abstractNumId w:val="7"/>
  </w:num>
  <w:num w:numId="9" w16cid:durableId="3948209">
    <w:abstractNumId w:val="8"/>
  </w:num>
  <w:num w:numId="10" w16cid:durableId="1750273140">
    <w:abstractNumId w:val="9"/>
  </w:num>
  <w:num w:numId="11" w16cid:durableId="1117528728">
    <w:abstractNumId w:val="10"/>
  </w:num>
  <w:num w:numId="12" w16cid:durableId="225843550">
    <w:abstractNumId w:val="11"/>
  </w:num>
  <w:num w:numId="13" w16cid:durableId="628364586">
    <w:abstractNumId w:val="12"/>
  </w:num>
  <w:num w:numId="14" w16cid:durableId="1839268823">
    <w:abstractNumId w:val="13"/>
  </w:num>
  <w:num w:numId="15" w16cid:durableId="719867979">
    <w:abstractNumId w:val="14"/>
  </w:num>
  <w:num w:numId="16" w16cid:durableId="307051361">
    <w:abstractNumId w:val="15"/>
  </w:num>
  <w:num w:numId="17" w16cid:durableId="1528716165">
    <w:abstractNumId w:val="16"/>
  </w:num>
  <w:num w:numId="18" w16cid:durableId="1552568915">
    <w:abstractNumId w:val="17"/>
  </w:num>
  <w:num w:numId="19" w16cid:durableId="546918771">
    <w:abstractNumId w:val="18"/>
  </w:num>
  <w:num w:numId="20" w16cid:durableId="303394194">
    <w:abstractNumId w:val="19"/>
  </w:num>
  <w:num w:numId="21" w16cid:durableId="1317807056">
    <w:abstractNumId w:val="20"/>
  </w:num>
  <w:num w:numId="22" w16cid:durableId="591552242">
    <w:abstractNumId w:val="21"/>
  </w:num>
  <w:num w:numId="23" w16cid:durableId="429013435">
    <w:abstractNumId w:val="22"/>
  </w:num>
  <w:num w:numId="24" w16cid:durableId="1091317418">
    <w:abstractNumId w:val="30"/>
  </w:num>
  <w:num w:numId="25" w16cid:durableId="1668094618">
    <w:abstractNumId w:val="51"/>
  </w:num>
  <w:num w:numId="26" w16cid:durableId="269900885">
    <w:abstractNumId w:val="50"/>
  </w:num>
  <w:num w:numId="27" w16cid:durableId="977030483">
    <w:abstractNumId w:val="54"/>
  </w:num>
  <w:num w:numId="28" w16cid:durableId="1654599681">
    <w:abstractNumId w:val="64"/>
  </w:num>
  <w:num w:numId="29" w16cid:durableId="1967419892">
    <w:abstractNumId w:val="58"/>
  </w:num>
  <w:num w:numId="30" w16cid:durableId="2089571787">
    <w:abstractNumId w:val="61"/>
  </w:num>
  <w:num w:numId="31" w16cid:durableId="875504336">
    <w:abstractNumId w:val="55"/>
  </w:num>
  <w:num w:numId="32" w16cid:durableId="1004749693">
    <w:abstractNumId w:val="0"/>
  </w:num>
  <w:num w:numId="33" w16cid:durableId="1728607247">
    <w:abstractNumId w:val="0"/>
  </w:num>
  <w:num w:numId="34" w16cid:durableId="1876650474">
    <w:abstractNumId w:val="0"/>
  </w:num>
  <w:num w:numId="35" w16cid:durableId="1453015721">
    <w:abstractNumId w:val="0"/>
  </w:num>
  <w:num w:numId="36" w16cid:durableId="1982080872">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7" w16cid:durableId="1602178730">
    <w:abstractNumId w:val="0"/>
  </w:num>
  <w:num w:numId="38" w16cid:durableId="538322003">
    <w:abstractNumId w:val="0"/>
  </w:num>
  <w:num w:numId="39" w16cid:durableId="747457672">
    <w:abstractNumId w:val="66"/>
  </w:num>
  <w:num w:numId="40" w16cid:durableId="2068458056">
    <w:abstractNumId w:val="5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16cid:durableId="2001614064">
    <w:abstractNumId w:val="52"/>
  </w:num>
  <w:num w:numId="42" w16cid:durableId="42992284">
    <w:abstractNumId w:val="65"/>
  </w:num>
  <w:num w:numId="43" w16cid:durableId="1379629057">
    <w:abstractNumId w:val="60"/>
  </w:num>
  <w:num w:numId="44" w16cid:durableId="73941553">
    <w:abstractNumId w:val="56"/>
  </w:num>
  <w:num w:numId="45" w16cid:durableId="1761024418">
    <w:abstractNumId w:val="57"/>
  </w:num>
  <w:num w:numId="46" w16cid:durableId="713313139">
    <w:abstractNumId w:val="63"/>
  </w:num>
  <w:num w:numId="47" w16cid:durableId="1473213589">
    <w:abstractNumId w:val="59"/>
  </w:num>
  <w:num w:numId="48" w16cid:durableId="919678108">
    <w:abstractNumId w:val="62"/>
  </w:num>
  <w:num w:numId="49" w16cid:durableId="1521308997">
    <w:abstractNumId w:val="5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C29"/>
    <w:rsid w:val="00015830"/>
    <w:rsid w:val="00022CA6"/>
    <w:rsid w:val="00023411"/>
    <w:rsid w:val="00023E2D"/>
    <w:rsid w:val="000332AE"/>
    <w:rsid w:val="0004061F"/>
    <w:rsid w:val="00047C1E"/>
    <w:rsid w:val="00060964"/>
    <w:rsid w:val="000613A4"/>
    <w:rsid w:val="0006177E"/>
    <w:rsid w:val="00066FB6"/>
    <w:rsid w:val="00074D6F"/>
    <w:rsid w:val="00092CA2"/>
    <w:rsid w:val="00097D93"/>
    <w:rsid w:val="000A2EFF"/>
    <w:rsid w:val="000A5DB6"/>
    <w:rsid w:val="000B191B"/>
    <w:rsid w:val="000B5388"/>
    <w:rsid w:val="000C63BF"/>
    <w:rsid w:val="000D3065"/>
    <w:rsid w:val="000D4406"/>
    <w:rsid w:val="000D63F8"/>
    <w:rsid w:val="000D6D04"/>
    <w:rsid w:val="000E4EDC"/>
    <w:rsid w:val="000F660D"/>
    <w:rsid w:val="00111149"/>
    <w:rsid w:val="001222F2"/>
    <w:rsid w:val="00124ADF"/>
    <w:rsid w:val="0012595E"/>
    <w:rsid w:val="00177E82"/>
    <w:rsid w:val="001845A5"/>
    <w:rsid w:val="001914AD"/>
    <w:rsid w:val="00197883"/>
    <w:rsid w:val="001A297A"/>
    <w:rsid w:val="001A38A4"/>
    <w:rsid w:val="001A7F6E"/>
    <w:rsid w:val="001B4C06"/>
    <w:rsid w:val="001B786F"/>
    <w:rsid w:val="001C066C"/>
    <w:rsid w:val="001C5B24"/>
    <w:rsid w:val="001D1412"/>
    <w:rsid w:val="001F0C04"/>
    <w:rsid w:val="001F4AE7"/>
    <w:rsid w:val="00206E04"/>
    <w:rsid w:val="00221F40"/>
    <w:rsid w:val="00222C0C"/>
    <w:rsid w:val="00236127"/>
    <w:rsid w:val="00250F32"/>
    <w:rsid w:val="00255852"/>
    <w:rsid w:val="00285001"/>
    <w:rsid w:val="00286B44"/>
    <w:rsid w:val="0028794B"/>
    <w:rsid w:val="00292630"/>
    <w:rsid w:val="00294F5D"/>
    <w:rsid w:val="00296673"/>
    <w:rsid w:val="002A1F2B"/>
    <w:rsid w:val="002A4698"/>
    <w:rsid w:val="002B0D36"/>
    <w:rsid w:val="002C3E55"/>
    <w:rsid w:val="002C7A38"/>
    <w:rsid w:val="002D697A"/>
    <w:rsid w:val="002E1F14"/>
    <w:rsid w:val="00301127"/>
    <w:rsid w:val="00301F28"/>
    <w:rsid w:val="00307C22"/>
    <w:rsid w:val="00312BC8"/>
    <w:rsid w:val="00314E5A"/>
    <w:rsid w:val="00321E44"/>
    <w:rsid w:val="00341488"/>
    <w:rsid w:val="00345FF1"/>
    <w:rsid w:val="00362EBE"/>
    <w:rsid w:val="00363D52"/>
    <w:rsid w:val="003718B2"/>
    <w:rsid w:val="00372085"/>
    <w:rsid w:val="003813F8"/>
    <w:rsid w:val="0038673B"/>
    <w:rsid w:val="0038752E"/>
    <w:rsid w:val="00390FF6"/>
    <w:rsid w:val="003978AB"/>
    <w:rsid w:val="003A4A79"/>
    <w:rsid w:val="003A4B66"/>
    <w:rsid w:val="003B2ABD"/>
    <w:rsid w:val="003B5AB8"/>
    <w:rsid w:val="003C1E4E"/>
    <w:rsid w:val="003D207A"/>
    <w:rsid w:val="003D65A7"/>
    <w:rsid w:val="003E2F00"/>
    <w:rsid w:val="003F40FA"/>
    <w:rsid w:val="0041635B"/>
    <w:rsid w:val="0042250C"/>
    <w:rsid w:val="0042705C"/>
    <w:rsid w:val="00434192"/>
    <w:rsid w:val="00435CEC"/>
    <w:rsid w:val="004450D3"/>
    <w:rsid w:val="0044628E"/>
    <w:rsid w:val="0045710A"/>
    <w:rsid w:val="00463B21"/>
    <w:rsid w:val="0047520A"/>
    <w:rsid w:val="00477AB9"/>
    <w:rsid w:val="00477E9D"/>
    <w:rsid w:val="004808DB"/>
    <w:rsid w:val="00491352"/>
    <w:rsid w:val="004A1A65"/>
    <w:rsid w:val="004C77B6"/>
    <w:rsid w:val="004D6FE0"/>
    <w:rsid w:val="004E010C"/>
    <w:rsid w:val="004E0758"/>
    <w:rsid w:val="004E4684"/>
    <w:rsid w:val="004F0B93"/>
    <w:rsid w:val="004F546E"/>
    <w:rsid w:val="004F7BB5"/>
    <w:rsid w:val="0050181D"/>
    <w:rsid w:val="00503A1A"/>
    <w:rsid w:val="00516DF4"/>
    <w:rsid w:val="005174C7"/>
    <w:rsid w:val="005318F7"/>
    <w:rsid w:val="0054160B"/>
    <w:rsid w:val="00552E6E"/>
    <w:rsid w:val="00554AA9"/>
    <w:rsid w:val="00556388"/>
    <w:rsid w:val="00564E29"/>
    <w:rsid w:val="00565342"/>
    <w:rsid w:val="0057291B"/>
    <w:rsid w:val="0059352B"/>
    <w:rsid w:val="005B0D43"/>
    <w:rsid w:val="005D1A1E"/>
    <w:rsid w:val="00606B81"/>
    <w:rsid w:val="00607974"/>
    <w:rsid w:val="00613CB3"/>
    <w:rsid w:val="00621D40"/>
    <w:rsid w:val="00622C29"/>
    <w:rsid w:val="00625791"/>
    <w:rsid w:val="006408BC"/>
    <w:rsid w:val="00646BC8"/>
    <w:rsid w:val="006524E5"/>
    <w:rsid w:val="00660C75"/>
    <w:rsid w:val="006610BB"/>
    <w:rsid w:val="006619A8"/>
    <w:rsid w:val="006644CC"/>
    <w:rsid w:val="00677EB2"/>
    <w:rsid w:val="00677EDB"/>
    <w:rsid w:val="006A2A62"/>
    <w:rsid w:val="006A47A9"/>
    <w:rsid w:val="006A715E"/>
    <w:rsid w:val="006B6920"/>
    <w:rsid w:val="006C0338"/>
    <w:rsid w:val="006C6CBE"/>
    <w:rsid w:val="006C6EC7"/>
    <w:rsid w:val="006C6F24"/>
    <w:rsid w:val="006D097F"/>
    <w:rsid w:val="006D14AF"/>
    <w:rsid w:val="006D3337"/>
    <w:rsid w:val="006D3928"/>
    <w:rsid w:val="006D7962"/>
    <w:rsid w:val="006F0C51"/>
    <w:rsid w:val="006F7A23"/>
    <w:rsid w:val="0070132D"/>
    <w:rsid w:val="00713AF3"/>
    <w:rsid w:val="007226E7"/>
    <w:rsid w:val="0072321A"/>
    <w:rsid w:val="00744864"/>
    <w:rsid w:val="00770B74"/>
    <w:rsid w:val="007A5B81"/>
    <w:rsid w:val="007A77C0"/>
    <w:rsid w:val="007B5D09"/>
    <w:rsid w:val="007C3169"/>
    <w:rsid w:val="007D1DB3"/>
    <w:rsid w:val="007D50D3"/>
    <w:rsid w:val="007E06EC"/>
    <w:rsid w:val="007E2CC6"/>
    <w:rsid w:val="007E4B04"/>
    <w:rsid w:val="007E5CA3"/>
    <w:rsid w:val="007F0644"/>
    <w:rsid w:val="00800D8D"/>
    <w:rsid w:val="008074D3"/>
    <w:rsid w:val="00823E69"/>
    <w:rsid w:val="008368B0"/>
    <w:rsid w:val="00840FFB"/>
    <w:rsid w:val="00857847"/>
    <w:rsid w:val="00861465"/>
    <w:rsid w:val="008645F6"/>
    <w:rsid w:val="00874AB2"/>
    <w:rsid w:val="008A23EB"/>
    <w:rsid w:val="008A6A93"/>
    <w:rsid w:val="008B10C3"/>
    <w:rsid w:val="008B5B8A"/>
    <w:rsid w:val="008C31DF"/>
    <w:rsid w:val="008C5395"/>
    <w:rsid w:val="008D4932"/>
    <w:rsid w:val="008E085F"/>
    <w:rsid w:val="008E472B"/>
    <w:rsid w:val="008E66A2"/>
    <w:rsid w:val="008F0677"/>
    <w:rsid w:val="00936C75"/>
    <w:rsid w:val="00943652"/>
    <w:rsid w:val="00945A51"/>
    <w:rsid w:val="0096521B"/>
    <w:rsid w:val="009710AE"/>
    <w:rsid w:val="00982399"/>
    <w:rsid w:val="009A1A33"/>
    <w:rsid w:val="009A328B"/>
    <w:rsid w:val="009A4B4E"/>
    <w:rsid w:val="009A7805"/>
    <w:rsid w:val="009C7102"/>
    <w:rsid w:val="009D550B"/>
    <w:rsid w:val="009E1949"/>
    <w:rsid w:val="009E2191"/>
    <w:rsid w:val="009E783C"/>
    <w:rsid w:val="00A02FA9"/>
    <w:rsid w:val="00A12358"/>
    <w:rsid w:val="00A22192"/>
    <w:rsid w:val="00A32D66"/>
    <w:rsid w:val="00A33FCF"/>
    <w:rsid w:val="00A4162C"/>
    <w:rsid w:val="00A42A8F"/>
    <w:rsid w:val="00A44B24"/>
    <w:rsid w:val="00A536C6"/>
    <w:rsid w:val="00A55018"/>
    <w:rsid w:val="00A65789"/>
    <w:rsid w:val="00A71857"/>
    <w:rsid w:val="00A730CD"/>
    <w:rsid w:val="00A808CC"/>
    <w:rsid w:val="00A8228A"/>
    <w:rsid w:val="00A859CE"/>
    <w:rsid w:val="00A94625"/>
    <w:rsid w:val="00A96BCC"/>
    <w:rsid w:val="00AA05C2"/>
    <w:rsid w:val="00AB3E09"/>
    <w:rsid w:val="00AB4B28"/>
    <w:rsid w:val="00AC19E2"/>
    <w:rsid w:val="00AD1713"/>
    <w:rsid w:val="00AD1CCF"/>
    <w:rsid w:val="00AD32CA"/>
    <w:rsid w:val="00AE128C"/>
    <w:rsid w:val="00B01A15"/>
    <w:rsid w:val="00B121FC"/>
    <w:rsid w:val="00B20944"/>
    <w:rsid w:val="00B30B2A"/>
    <w:rsid w:val="00B31546"/>
    <w:rsid w:val="00B43CE1"/>
    <w:rsid w:val="00B51119"/>
    <w:rsid w:val="00B52C74"/>
    <w:rsid w:val="00B56ADE"/>
    <w:rsid w:val="00B7314D"/>
    <w:rsid w:val="00B771CD"/>
    <w:rsid w:val="00B834BE"/>
    <w:rsid w:val="00B850FC"/>
    <w:rsid w:val="00B94E7B"/>
    <w:rsid w:val="00BA285D"/>
    <w:rsid w:val="00BB46E9"/>
    <w:rsid w:val="00BC533A"/>
    <w:rsid w:val="00BC6BC0"/>
    <w:rsid w:val="00BD00BE"/>
    <w:rsid w:val="00BD6AD2"/>
    <w:rsid w:val="00BE310C"/>
    <w:rsid w:val="00BE4BE9"/>
    <w:rsid w:val="00BF1E80"/>
    <w:rsid w:val="00C10131"/>
    <w:rsid w:val="00C154A8"/>
    <w:rsid w:val="00C21BF6"/>
    <w:rsid w:val="00C242D0"/>
    <w:rsid w:val="00C2650B"/>
    <w:rsid w:val="00C310EF"/>
    <w:rsid w:val="00C32B73"/>
    <w:rsid w:val="00C446BB"/>
    <w:rsid w:val="00C5777F"/>
    <w:rsid w:val="00C62161"/>
    <w:rsid w:val="00C65581"/>
    <w:rsid w:val="00C71D13"/>
    <w:rsid w:val="00C72CEA"/>
    <w:rsid w:val="00C73E01"/>
    <w:rsid w:val="00C82AF2"/>
    <w:rsid w:val="00C83927"/>
    <w:rsid w:val="00C8702F"/>
    <w:rsid w:val="00C94B35"/>
    <w:rsid w:val="00C94E32"/>
    <w:rsid w:val="00CA1EDF"/>
    <w:rsid w:val="00CA290E"/>
    <w:rsid w:val="00CA29A2"/>
    <w:rsid w:val="00CC128A"/>
    <w:rsid w:val="00CC3351"/>
    <w:rsid w:val="00CD3FD5"/>
    <w:rsid w:val="00CD675B"/>
    <w:rsid w:val="00CE54C8"/>
    <w:rsid w:val="00CE761D"/>
    <w:rsid w:val="00CF0ADB"/>
    <w:rsid w:val="00CF7174"/>
    <w:rsid w:val="00D01C70"/>
    <w:rsid w:val="00D07AED"/>
    <w:rsid w:val="00D144ED"/>
    <w:rsid w:val="00D20062"/>
    <w:rsid w:val="00D21D8F"/>
    <w:rsid w:val="00D32473"/>
    <w:rsid w:val="00D40C5F"/>
    <w:rsid w:val="00D41CA5"/>
    <w:rsid w:val="00D523E4"/>
    <w:rsid w:val="00D62002"/>
    <w:rsid w:val="00D62263"/>
    <w:rsid w:val="00D67762"/>
    <w:rsid w:val="00D73239"/>
    <w:rsid w:val="00D906CF"/>
    <w:rsid w:val="00DA345B"/>
    <w:rsid w:val="00DB1767"/>
    <w:rsid w:val="00DB1DD7"/>
    <w:rsid w:val="00DC0D8C"/>
    <w:rsid w:val="00DC48C7"/>
    <w:rsid w:val="00DC59D2"/>
    <w:rsid w:val="00DE5394"/>
    <w:rsid w:val="00E03AC8"/>
    <w:rsid w:val="00E06D2A"/>
    <w:rsid w:val="00E11228"/>
    <w:rsid w:val="00E15F5E"/>
    <w:rsid w:val="00E30286"/>
    <w:rsid w:val="00E30445"/>
    <w:rsid w:val="00E32FEA"/>
    <w:rsid w:val="00E448FA"/>
    <w:rsid w:val="00E6680B"/>
    <w:rsid w:val="00E71ECE"/>
    <w:rsid w:val="00E73270"/>
    <w:rsid w:val="00E761D1"/>
    <w:rsid w:val="00E77A5E"/>
    <w:rsid w:val="00E96A2C"/>
    <w:rsid w:val="00EA2D82"/>
    <w:rsid w:val="00EA4199"/>
    <w:rsid w:val="00EC42D8"/>
    <w:rsid w:val="00ED067C"/>
    <w:rsid w:val="00ED1138"/>
    <w:rsid w:val="00ED3316"/>
    <w:rsid w:val="00ED465F"/>
    <w:rsid w:val="00ED5615"/>
    <w:rsid w:val="00ED638D"/>
    <w:rsid w:val="00EE19CB"/>
    <w:rsid w:val="00EE3500"/>
    <w:rsid w:val="00EE35EA"/>
    <w:rsid w:val="00EF24B9"/>
    <w:rsid w:val="00F00CB4"/>
    <w:rsid w:val="00F015F2"/>
    <w:rsid w:val="00F04405"/>
    <w:rsid w:val="00F12442"/>
    <w:rsid w:val="00F146FD"/>
    <w:rsid w:val="00F17B89"/>
    <w:rsid w:val="00F37024"/>
    <w:rsid w:val="00F37F78"/>
    <w:rsid w:val="00F4012E"/>
    <w:rsid w:val="00F43696"/>
    <w:rsid w:val="00F50E91"/>
    <w:rsid w:val="00F7598C"/>
    <w:rsid w:val="00F805CA"/>
    <w:rsid w:val="00F8739F"/>
    <w:rsid w:val="00FA1016"/>
    <w:rsid w:val="00FA370E"/>
    <w:rsid w:val="00FA3D47"/>
    <w:rsid w:val="00FB2A76"/>
    <w:rsid w:val="00FB3EB2"/>
    <w:rsid w:val="00FB60AB"/>
    <w:rsid w:val="00FB6D8B"/>
    <w:rsid w:val="00FB6FFA"/>
    <w:rsid w:val="00FC4413"/>
    <w:rsid w:val="00FD1EB5"/>
    <w:rsid w:val="00FD28EE"/>
    <w:rsid w:val="00FE0AF5"/>
    <w:rsid w:val="00FE5A21"/>
    <w:rsid w:val="00FF2785"/>
    <w:rsid w:val="00FF401C"/>
    <w:rsid w:val="00FF5B3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75C7CEF"/>
  <w15:chartTrackingRefBased/>
  <w15:docId w15:val="{7F790102-3FBF-4F37-9CF2-3022853EF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3B"/>
    <w:pPr>
      <w:suppressAutoHyphens/>
      <w:jc w:val="both"/>
    </w:pPr>
    <w:rPr>
      <w:lang w:val="el-GR" w:eastAsia="zh-CN"/>
    </w:rPr>
  </w:style>
  <w:style w:type="paragraph" w:styleId="Heading1">
    <w:name w:val="heading 1"/>
    <w:basedOn w:val="Normal"/>
    <w:next w:val="Normal"/>
    <w:uiPriority w:val="9"/>
    <w:qFormat/>
    <w:pPr>
      <w:keepNext/>
      <w:widowControl w:val="0"/>
      <w:spacing w:before="840" w:after="480"/>
      <w:outlineLvl w:val="0"/>
    </w:pPr>
    <w:rPr>
      <w:rFonts w:ascii="Verdana" w:hAnsi="Verdana" w:cs="Verdana"/>
      <w:b/>
      <w:sz w:val="40"/>
      <w:szCs w:val="40"/>
    </w:rPr>
  </w:style>
  <w:style w:type="paragraph" w:styleId="Heading2">
    <w:name w:val="heading 2"/>
    <w:basedOn w:val="Normal"/>
    <w:next w:val="Normal"/>
    <w:uiPriority w:val="9"/>
    <w:qFormat/>
    <w:pPr>
      <w:keepNext/>
      <w:widowControl w:val="0"/>
      <w:spacing w:before="600" w:after="360"/>
      <w:outlineLvl w:val="1"/>
    </w:pPr>
    <w:rPr>
      <w:b/>
      <w:i/>
      <w:iCs/>
      <w:sz w:val="36"/>
      <w:szCs w:val="36"/>
    </w:rPr>
  </w:style>
  <w:style w:type="paragraph" w:styleId="Heading3">
    <w:name w:val="heading 3"/>
    <w:basedOn w:val="Normal"/>
    <w:next w:val="Normal"/>
    <w:qFormat/>
    <w:pPr>
      <w:keepNext/>
      <w:tabs>
        <w:tab w:val="num" w:pos="432"/>
      </w:tabs>
      <w:ind w:left="432" w:hanging="432"/>
      <w:outlineLvl w:val="2"/>
    </w:pPr>
    <w:rPr>
      <w:b/>
      <w:sz w:val="24"/>
    </w:rPr>
  </w:style>
  <w:style w:type="paragraph" w:styleId="Heading4">
    <w:name w:val="heading 4"/>
    <w:basedOn w:val="Normal"/>
    <w:next w:val="Normal"/>
    <w:qFormat/>
    <w:pPr>
      <w:keepNext/>
      <w:numPr>
        <w:ilvl w:val="3"/>
        <w:numId w:val="1"/>
      </w:numPr>
      <w:spacing w:before="240" w:after="60"/>
      <w:outlineLvl w:val="3"/>
    </w:pPr>
    <w:rPr>
      <w:rFonts w:ascii="Arial" w:hAnsi="Arial" w:cs="Arial"/>
      <w:b/>
      <w:sz w:val="24"/>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rPr>
      <w:rFonts w:hint="default"/>
      <w:b/>
      <w:i/>
      <w:sz w:val="28"/>
      <w:szCs w:val="28"/>
      <w:u w:val="single"/>
      <w:lang w:bidi="x-none"/>
    </w:rPr>
  </w:style>
  <w:style w:type="character" w:customStyle="1" w:styleId="WW8Num1z4">
    <w:name w:val="WW8Num1z4"/>
    <w:rPr>
      <w:rFonts w:ascii="Times New Roman" w:hAnsi="Times New Roman" w:cs="Times New Roman" w:hint="default"/>
      <w:b/>
      <w:i w:val="0"/>
      <w:sz w:val="24"/>
    </w:rPr>
  </w:style>
  <w:style w:type="character" w:customStyle="1" w:styleId="WW8Num2z0">
    <w:name w:val="WW8Num2z0"/>
    <w:rPr>
      <w:rFonts w:ascii="Symbol" w:hAnsi="Symbol" w:cs="Symbol"/>
    </w:rPr>
  </w:style>
  <w:style w:type="character" w:customStyle="1" w:styleId="WW8Num3z0">
    <w:name w:val="WW8Num3z0"/>
  </w:style>
  <w:style w:type="character" w:customStyle="1" w:styleId="WW8Num4z0">
    <w:name w:val="WW8Num4z0"/>
    <w:rPr>
      <w:b/>
      <w:i w:val="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b/>
    </w:rPr>
  </w:style>
  <w:style w:type="character" w:customStyle="1" w:styleId="WW8Num7z0">
    <w:name w:val="WW8Num7z0"/>
    <w:rPr>
      <w:b/>
      <w:i w:val="0"/>
    </w:rPr>
  </w:style>
  <w:style w:type="character" w:customStyle="1" w:styleId="WW8Num8z0">
    <w:name w:val="WW8Num8z0"/>
    <w:rPr>
      <w:rFonts w:ascii="Courier New" w:hAnsi="Courier New" w:cs="Courier New"/>
    </w:rPr>
  </w:style>
  <w:style w:type="character" w:customStyle="1" w:styleId="WW8Num9z0">
    <w:name w:val="WW8Num9z0"/>
    <w:rPr>
      <w:rFonts w:ascii="Symbol" w:hAnsi="Symbol" w:cs="Times New Roman"/>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rPr>
      <w:sz w:val="32"/>
    </w:rPr>
  </w:style>
  <w:style w:type="character" w:customStyle="1" w:styleId="WW8Num11z2">
    <w:name w:val="WW8Num11z2"/>
  </w:style>
  <w:style w:type="character" w:customStyle="1" w:styleId="WW8Num11z3">
    <w:name w:val="WW8Num11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rPr>
      <w:lang w:val="el-GR"/>
    </w:rPr>
  </w:style>
  <w:style w:type="character" w:customStyle="1" w:styleId="WW8Num14z0">
    <w:name w:val="WW8Num14z0"/>
    <w:rPr>
      <w:rFonts w:ascii="Wingdings" w:hAnsi="Wingdings" w:cs="Times New Roman"/>
    </w:rPr>
  </w:style>
  <w:style w:type="character" w:customStyle="1" w:styleId="WW8Num15z0">
    <w:name w:val="WW8Num15z0"/>
    <w:rPr>
      <w:rFonts w:ascii="Wingdings" w:hAnsi="Wingdings" w:cs="Wingdings"/>
    </w:rPr>
  </w:style>
  <w:style w:type="character" w:customStyle="1" w:styleId="WW8Num16z0">
    <w:name w:val="WW8Num16z0"/>
  </w:style>
  <w:style w:type="character" w:customStyle="1" w:styleId="WW8Num17z0">
    <w:name w:val="WW8Num17z0"/>
    <w:rPr>
      <w:rFonts w:ascii="Symbol" w:hAnsi="Symbol" w:cs="Symbol"/>
    </w:rPr>
  </w:style>
  <w:style w:type="character" w:customStyle="1" w:styleId="WW8Num18z0">
    <w:name w:val="WW8Num18z0"/>
    <w:rPr>
      <w:b/>
      <w:i w:val="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Times New Roman"/>
    </w:rPr>
  </w:style>
  <w:style w:type="character" w:customStyle="1" w:styleId="WW8Num21z0">
    <w:name w:val="WW8Num21z0"/>
    <w:rPr>
      <w:b w:val="0"/>
      <w:i w:val="0"/>
    </w:rPr>
  </w:style>
  <w:style w:type="character" w:customStyle="1" w:styleId="WW8Num22z0">
    <w:name w:val="WW8Num22z0"/>
    <w:rPr>
      <w:b w:val="0"/>
      <w:i w:val="0"/>
    </w:rPr>
  </w:style>
  <w:style w:type="character" w:customStyle="1" w:styleId="WW8Num23z0">
    <w:name w:val="WW8Num23z0"/>
  </w:style>
  <w:style w:type="character" w:customStyle="1" w:styleId="WW8Num24z0">
    <w:name w:val="WW8Num24z0"/>
    <w:rPr>
      <w:rFonts w:cs="Courier New"/>
      <w:sz w:val="24"/>
      <w:szCs w:val="24"/>
    </w:rPr>
  </w:style>
  <w:style w:type="character" w:customStyle="1" w:styleId="WW8Num25z0">
    <w:name w:val="WW8Num25z0"/>
    <w:rPr>
      <w:rFonts w:cs="Courier New"/>
      <w:sz w:val="24"/>
      <w:szCs w:val="24"/>
    </w:rPr>
  </w:style>
  <w:style w:type="character" w:customStyle="1" w:styleId="WW8Num26z0">
    <w:name w:val="WW8Num26z0"/>
    <w:rPr>
      <w:rFonts w:ascii="Calibri" w:hAnsi="Calibri" w:cs="Calibri"/>
      <w:b w:val="0"/>
      <w:sz w:val="21"/>
      <w:szCs w:val="24"/>
    </w:rPr>
  </w:style>
  <w:style w:type="character" w:customStyle="1" w:styleId="WW8Num26z1">
    <w:name w:val="WW8Num26z1"/>
    <w:rPr>
      <w:sz w:val="24"/>
      <w:szCs w:val="24"/>
    </w:rPr>
  </w:style>
  <w:style w:type="character" w:customStyle="1" w:styleId="WW8Num27z0">
    <w:name w:val="WW8Num27z0"/>
    <w:rPr>
      <w:rFonts w:cs="Courier New"/>
      <w:sz w:val="24"/>
      <w:szCs w:val="24"/>
    </w:rPr>
  </w:style>
  <w:style w:type="character" w:customStyle="1" w:styleId="WW8Num28z0">
    <w:name w:val="WW8Num28z0"/>
    <w:rPr>
      <w:rFonts w:cs="Courier New"/>
      <w:sz w:val="24"/>
      <w:szCs w:val="24"/>
    </w:rPr>
  </w:style>
  <w:style w:type="character" w:customStyle="1" w:styleId="WW8Num29z0">
    <w:name w:val="WW8Num29z0"/>
    <w:rPr>
      <w:rFonts w:cs="Courier New"/>
      <w:sz w:val="24"/>
      <w:szCs w:val="24"/>
    </w:rPr>
  </w:style>
  <w:style w:type="character" w:customStyle="1" w:styleId="WW8Num30z0">
    <w:name w:val="WW8Num30z0"/>
    <w:rPr>
      <w:rFonts w:cs="Courier New"/>
      <w:sz w:val="24"/>
      <w:szCs w:val="24"/>
    </w:rPr>
  </w:style>
  <w:style w:type="character" w:customStyle="1" w:styleId="WW8Num31z0">
    <w:name w:val="WW8Num31z0"/>
    <w:rPr>
      <w:rFonts w:hint="default"/>
    </w:rPr>
  </w:style>
  <w:style w:type="character" w:customStyle="1" w:styleId="WW8Num31z1">
    <w:name w:val="WW8Num31z1"/>
    <w:rPr>
      <w:rFonts w:hint="default"/>
      <w:b/>
      <w:i/>
      <w:iCs/>
      <w:sz w:val="36"/>
      <w:szCs w:val="36"/>
    </w:rPr>
  </w:style>
  <w:style w:type="character" w:customStyle="1" w:styleId="WW8Num31z2">
    <w:name w:val="WW8Num31z2"/>
    <w:rPr>
      <w:rFonts w:hint="default"/>
      <w:b/>
      <w:sz w:val="32"/>
      <w:szCs w:val="32"/>
    </w:rPr>
  </w:style>
  <w:style w:type="character" w:customStyle="1" w:styleId="WW8Num31z3">
    <w:name w:val="WW8Num31z3"/>
    <w:rPr>
      <w:rFonts w:hint="default"/>
      <w:b/>
      <w:i/>
      <w:sz w:val="28"/>
      <w:szCs w:val="28"/>
      <w:u w:val="none"/>
    </w:rPr>
  </w:style>
  <w:style w:type="character" w:customStyle="1" w:styleId="WW8Num31z4">
    <w:name w:val="WW8Num31z4"/>
    <w:rPr>
      <w:rFonts w:hint="default"/>
      <w:b/>
    </w:rPr>
  </w:style>
  <w:style w:type="character" w:customStyle="1" w:styleId="WW8Num32z0">
    <w:name w:val="WW8Num32z0"/>
    <w:rPr>
      <w:rFonts w:cs="Courier New"/>
      <w:sz w:val="24"/>
      <w:szCs w:val="24"/>
    </w:rPr>
  </w:style>
  <w:style w:type="character" w:customStyle="1" w:styleId="WW8Num33z0">
    <w:name w:val="WW8Num33z0"/>
    <w:rPr>
      <w:rFonts w:cs="Courier New"/>
      <w:sz w:val="24"/>
      <w:szCs w:val="24"/>
    </w:rPr>
  </w:style>
  <w:style w:type="character" w:customStyle="1" w:styleId="WW8Num34z0">
    <w:name w:val="WW8Num34z0"/>
    <w:rPr>
      <w:rFonts w:cs="Courier New"/>
      <w:sz w:val="24"/>
      <w:szCs w:val="24"/>
    </w:rPr>
  </w:style>
  <w:style w:type="character" w:customStyle="1" w:styleId="WW8Num35z0">
    <w:name w:val="WW8Num35z0"/>
    <w:rPr>
      <w:rFonts w:cs="Courier New"/>
      <w:sz w:val="24"/>
      <w:szCs w:val="24"/>
    </w:rPr>
  </w:style>
  <w:style w:type="character" w:customStyle="1" w:styleId="WW8Num36z0">
    <w:name w:val="WW8Num36z0"/>
    <w:rPr>
      <w:rFonts w:cs="Courier New"/>
      <w:sz w:val="21"/>
      <w:szCs w:val="24"/>
    </w:rPr>
  </w:style>
  <w:style w:type="character" w:customStyle="1" w:styleId="WW8Num36z1">
    <w:name w:val="WW8Num36z1"/>
    <w:rPr>
      <w:sz w:val="24"/>
      <w:szCs w:val="24"/>
    </w:rPr>
  </w:style>
  <w:style w:type="character" w:customStyle="1" w:styleId="WW8Num37z0">
    <w:name w:val="WW8Num37z0"/>
    <w:rPr>
      <w:rFonts w:cs="Courier New"/>
      <w:sz w:val="24"/>
      <w:szCs w:val="24"/>
    </w:rPr>
  </w:style>
  <w:style w:type="character" w:customStyle="1" w:styleId="WW8Num38z0">
    <w:name w:val="WW8Num38z0"/>
    <w:rPr>
      <w:rFonts w:cs="Courier New"/>
      <w:sz w:val="24"/>
      <w:szCs w:val="24"/>
    </w:rPr>
  </w:style>
  <w:style w:type="character" w:customStyle="1" w:styleId="WW8Num39z0">
    <w:name w:val="WW8Num39z0"/>
    <w:rPr>
      <w:rFonts w:cs="Courier New"/>
      <w:sz w:val="24"/>
      <w:szCs w:val="24"/>
    </w:rPr>
  </w:style>
  <w:style w:type="character" w:customStyle="1" w:styleId="WW8Num40z0">
    <w:name w:val="WW8Num40z0"/>
    <w:rPr>
      <w:rFonts w:cs="Courier New"/>
      <w:sz w:val="24"/>
      <w:szCs w:val="24"/>
    </w:rPr>
  </w:style>
  <w:style w:type="character" w:customStyle="1" w:styleId="WW8Num41z0">
    <w:name w:val="WW8Num41z0"/>
    <w:rPr>
      <w:rFonts w:cs="Courier New"/>
      <w:sz w:val="24"/>
      <w:szCs w:val="24"/>
    </w:rPr>
  </w:style>
  <w:style w:type="character" w:customStyle="1" w:styleId="WW8Num42z0">
    <w:name w:val="WW8Num42z0"/>
    <w:rPr>
      <w:rFonts w:cs="Courier New"/>
      <w:sz w:val="24"/>
      <w:szCs w:val="24"/>
    </w:rPr>
  </w:style>
  <w:style w:type="character" w:customStyle="1" w:styleId="WW8Num43z0">
    <w:name w:val="WW8Num43z0"/>
    <w:rPr>
      <w:rFonts w:cs="Courier New"/>
      <w:sz w:val="24"/>
      <w:szCs w:val="24"/>
    </w:rPr>
  </w:style>
  <w:style w:type="character" w:customStyle="1" w:styleId="WW8Num44z0">
    <w:name w:val="WW8Num44z0"/>
    <w:rPr>
      <w:sz w:val="24"/>
      <w:szCs w:val="24"/>
    </w:rPr>
  </w:style>
  <w:style w:type="character" w:customStyle="1" w:styleId="WW8Num45z0">
    <w:name w:val="WW8Num45z0"/>
    <w:rPr>
      <w:rFonts w:cs="Courier New"/>
      <w:sz w:val="24"/>
      <w:szCs w:val="24"/>
    </w:rPr>
  </w:style>
  <w:style w:type="character" w:customStyle="1" w:styleId="WW8Num46z0">
    <w:name w:val="WW8Num46z0"/>
    <w:rPr>
      <w:rFonts w:cs="Courier New"/>
      <w:sz w:val="24"/>
      <w:szCs w:val="24"/>
    </w:rPr>
  </w:style>
  <w:style w:type="character" w:customStyle="1" w:styleId="WW8Num47z0">
    <w:name w:val="WW8Num47z0"/>
    <w:rPr>
      <w:rFonts w:cs="Courier New"/>
      <w:sz w:val="24"/>
      <w:szCs w:val="24"/>
    </w:rPr>
  </w:style>
  <w:style w:type="character" w:customStyle="1" w:styleId="WW8Num48z0">
    <w:name w:val="WW8Num48z0"/>
    <w:rPr>
      <w:rFonts w:cs="Courier New"/>
      <w:sz w:val="24"/>
      <w:szCs w:val="24"/>
    </w:rPr>
  </w:style>
  <w:style w:type="character" w:customStyle="1" w:styleId="WW8Num49z0">
    <w:name w:val="WW8Num49z0"/>
    <w:rPr>
      <w:rFonts w:cs="Courier New"/>
      <w:sz w:val="24"/>
      <w:szCs w:val="24"/>
    </w:rPr>
  </w:style>
  <w:style w:type="character" w:customStyle="1" w:styleId="WW8Num50z0">
    <w:name w:val="WW8Num50z0"/>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Times New Roman"/>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2z1">
    <w:name w:val="WW8Num42z1"/>
    <w:rPr>
      <w:rFonts w:ascii="Times New Roman" w:hAnsi="Times New Roman" w:cs="Times New Roman"/>
      <w:sz w:val="24"/>
      <w:szCs w:val="24"/>
      <w:lang w:eastAsia="el-GR"/>
    </w:rPr>
  </w:style>
  <w:style w:type="character" w:customStyle="1" w:styleId="WW8Num42z2">
    <w:name w:val="WW8Num42z2"/>
    <w:rPr>
      <w:rFonts w:ascii="Wingdings" w:hAnsi="Wingdings" w:cs="Wingdings"/>
    </w:rPr>
  </w:style>
  <w:style w:type="character" w:customStyle="1" w:styleId="WW8Num42z4">
    <w:name w:val="WW8Num42z4"/>
    <w:rPr>
      <w:rFonts w:ascii="Courier New" w:hAnsi="Courier New" w:cs="Courier New"/>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sz w:val="24"/>
      <w:szCs w:val="24"/>
      <w:lang w:eastAsia="el-GR"/>
    </w:rPr>
  </w:style>
  <w:style w:type="character" w:customStyle="1" w:styleId="WW8Num47z1">
    <w:name w:val="WW8Num47z1"/>
    <w:rPr>
      <w:rFonts w:hint="default"/>
      <w:b/>
      <w:i/>
      <w:iCs/>
      <w:sz w:val="36"/>
      <w:szCs w:val="36"/>
    </w:rPr>
  </w:style>
  <w:style w:type="character" w:customStyle="1" w:styleId="WW8Num47z2">
    <w:name w:val="WW8Num47z2"/>
    <w:rPr>
      <w:rFonts w:hint="default"/>
      <w:b/>
      <w:sz w:val="32"/>
      <w:szCs w:val="32"/>
    </w:rPr>
  </w:style>
  <w:style w:type="character" w:customStyle="1" w:styleId="WW8Num47z3">
    <w:name w:val="WW8Num47z3"/>
    <w:rPr>
      <w:rFonts w:hint="default"/>
      <w:b/>
      <w:i/>
      <w:sz w:val="28"/>
      <w:szCs w:val="28"/>
      <w:u w:val="none"/>
    </w:rPr>
  </w:style>
  <w:style w:type="character" w:customStyle="1" w:styleId="WW8Num47z4">
    <w:name w:val="WW8Num47z4"/>
    <w:rPr>
      <w:rFonts w:hint="default"/>
      <w:b w:val="0"/>
    </w:rPr>
  </w:style>
  <w:style w:type="character" w:customStyle="1" w:styleId="WW8Num47z5">
    <w:name w:val="WW8Num47z5"/>
    <w:rPr>
      <w:rFonts w:hint="default"/>
    </w:rPr>
  </w:style>
  <w:style w:type="character" w:customStyle="1" w:styleId="WW8Num48z1">
    <w:name w:val="WW8Num48z1"/>
    <w:rPr>
      <w:sz w:val="24"/>
      <w:szCs w:val="24"/>
    </w:rPr>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1z0">
    <w:name w:val="WW8Num51z0"/>
    <w:rPr>
      <w:rFonts w:cs="Courier New"/>
      <w:sz w:val="24"/>
      <w:szCs w:val="24"/>
    </w:rPr>
  </w:style>
  <w:style w:type="character" w:customStyle="1" w:styleId="WW8Num52z0">
    <w:name w:val="WW8Num52z0"/>
    <w:rPr>
      <w:rFonts w:cs="Courier New"/>
      <w:sz w:val="24"/>
      <w:szCs w:val="24"/>
    </w:rPr>
  </w:style>
  <w:style w:type="character" w:customStyle="1" w:styleId="WW8Num53z0">
    <w:name w:val="WW8Num53z0"/>
    <w:rPr>
      <w:rFonts w:cs="Courier New"/>
      <w:sz w:val="24"/>
      <w:szCs w:val="24"/>
    </w:rPr>
  </w:style>
  <w:style w:type="character" w:customStyle="1" w:styleId="WW8Num54z0">
    <w:name w:val="WW8Num54z0"/>
    <w:rPr>
      <w:rFonts w:hint="default"/>
    </w:rPr>
  </w:style>
  <w:style w:type="character" w:customStyle="1" w:styleId="WW8Num54z1">
    <w:name w:val="WW8Num54z1"/>
    <w:rPr>
      <w:rFonts w:hint="default"/>
      <w:b/>
      <w:i/>
      <w:iCs/>
      <w:sz w:val="36"/>
      <w:szCs w:val="36"/>
    </w:rPr>
  </w:style>
  <w:style w:type="character" w:customStyle="1" w:styleId="WW8Num54z2">
    <w:name w:val="WW8Num54z2"/>
    <w:rPr>
      <w:rFonts w:hint="default"/>
      <w:b/>
      <w:sz w:val="32"/>
      <w:szCs w:val="32"/>
    </w:rPr>
  </w:style>
  <w:style w:type="character" w:customStyle="1" w:styleId="WW8Num54z3">
    <w:name w:val="WW8Num54z3"/>
    <w:rPr>
      <w:rFonts w:hint="default"/>
      <w:b/>
      <w:i/>
      <w:sz w:val="28"/>
      <w:szCs w:val="28"/>
      <w:u w:val="none"/>
    </w:rPr>
  </w:style>
  <w:style w:type="character" w:customStyle="1" w:styleId="WW8Num54z4">
    <w:name w:val="WW8Num54z4"/>
    <w:rPr>
      <w:rFonts w:hint="default"/>
      <w:b/>
    </w:rPr>
  </w:style>
  <w:style w:type="character" w:customStyle="1" w:styleId="WW8Num55z0">
    <w:name w:val="WW8Num55z0"/>
    <w:rPr>
      <w:rFonts w:cs="Courier New"/>
      <w:sz w:val="24"/>
      <w:szCs w:val="24"/>
    </w:rPr>
  </w:style>
  <w:style w:type="character" w:customStyle="1" w:styleId="WW8Num56z0">
    <w:name w:val="WW8Num56z0"/>
    <w:rPr>
      <w:rFonts w:cs="Courier New"/>
      <w:sz w:val="24"/>
      <w:szCs w:val="24"/>
    </w:rPr>
  </w:style>
  <w:style w:type="character" w:customStyle="1" w:styleId="WW8Num57z0">
    <w:name w:val="WW8Num57z0"/>
    <w:rPr>
      <w:rFonts w:cs="Courier New"/>
      <w:sz w:val="24"/>
      <w:szCs w:val="24"/>
    </w:rPr>
  </w:style>
  <w:style w:type="character" w:customStyle="1" w:styleId="WW8Num58z0">
    <w:name w:val="WW8Num58z0"/>
    <w:rPr>
      <w:rFonts w:cs="Courier New"/>
      <w:sz w:val="24"/>
      <w:szCs w:val="24"/>
    </w:rPr>
  </w:style>
  <w:style w:type="character" w:customStyle="1" w:styleId="WW8Num59z0">
    <w:name w:val="WW8Num59z0"/>
    <w:rPr>
      <w:b/>
      <w:i/>
      <w:u w:val="single"/>
    </w:rPr>
  </w:style>
  <w:style w:type="character" w:customStyle="1" w:styleId="WW8Num59z1">
    <w:name w:val="WW8Num59z1"/>
    <w:rPr>
      <w:b/>
      <w:i/>
      <w:iCs/>
      <w:sz w:val="36"/>
      <w:szCs w:val="36"/>
      <w:lang w:bidi="x-none"/>
    </w:rPr>
  </w:style>
  <w:style w:type="character" w:customStyle="1" w:styleId="WW8Num59z2">
    <w:name w:val="WW8Num59z2"/>
    <w:rPr>
      <w:b/>
      <w:sz w:val="32"/>
      <w:szCs w:val="32"/>
      <w:lang w:bidi="x-none"/>
    </w:rPr>
  </w:style>
  <w:style w:type="character" w:customStyle="1" w:styleId="WW8Num59z3">
    <w:name w:val="WW8Num59z3"/>
    <w:rPr>
      <w:b/>
      <w:i/>
      <w:sz w:val="28"/>
      <w:szCs w:val="28"/>
      <w:u w:val="single"/>
      <w:lang w:bidi="x-none"/>
    </w:rPr>
  </w:style>
  <w:style w:type="character" w:customStyle="1" w:styleId="WW8Num59z4">
    <w:name w:val="WW8Num59z4"/>
    <w:rPr>
      <w:b w:val="0"/>
    </w:rPr>
  </w:style>
  <w:style w:type="character" w:customStyle="1" w:styleId="WW8Num59z5">
    <w:name w:val="WW8Num59z5"/>
  </w:style>
  <w:style w:type="character" w:customStyle="1" w:styleId="WW8Num59z6">
    <w:name w:val="WW8Num59z6"/>
  </w:style>
  <w:style w:type="character" w:customStyle="1" w:styleId="WW8Num59z7">
    <w:name w:val="WW8Num59z7"/>
  </w:style>
  <w:style w:type="character" w:customStyle="1" w:styleId="WW8Num59z8">
    <w:name w:val="WW8Num59z8"/>
  </w:style>
  <w:style w:type="character" w:customStyle="1" w:styleId="WW8Num60z0">
    <w:name w:val="WW8Num60z0"/>
    <w:rPr>
      <w:rFonts w:cs="Courier New"/>
      <w:sz w:val="21"/>
      <w:szCs w:val="24"/>
    </w:rPr>
  </w:style>
  <w:style w:type="character" w:customStyle="1" w:styleId="WW8Num60z1">
    <w:name w:val="WW8Num60z1"/>
    <w:rPr>
      <w:sz w:val="24"/>
      <w:szCs w:val="24"/>
    </w:rPr>
  </w:style>
  <w:style w:type="character" w:customStyle="1" w:styleId="WW8Num61z0">
    <w:name w:val="WW8Num61z0"/>
    <w:rPr>
      <w:rFonts w:cs="Courier New"/>
      <w:sz w:val="24"/>
      <w:szCs w:val="24"/>
    </w:rPr>
  </w:style>
  <w:style w:type="character" w:customStyle="1" w:styleId="WW8Num62z0">
    <w:name w:val="WW8Num62z0"/>
    <w:rPr>
      <w:rFonts w:cs="Courier New"/>
      <w:sz w:val="24"/>
      <w:szCs w:val="24"/>
    </w:rPr>
  </w:style>
  <w:style w:type="character" w:customStyle="1" w:styleId="WW8Num63z0">
    <w:name w:val="WW8Num63z0"/>
    <w:rPr>
      <w:rFonts w:cs="Courier New"/>
      <w:sz w:val="24"/>
      <w:szCs w:val="24"/>
    </w:rPr>
  </w:style>
  <w:style w:type="character" w:customStyle="1" w:styleId="WW8Num64z0">
    <w:name w:val="WW8Num64z0"/>
    <w:rPr>
      <w:rFonts w:cs="Courier New"/>
      <w:sz w:val="24"/>
      <w:szCs w:val="24"/>
    </w:rPr>
  </w:style>
  <w:style w:type="character" w:customStyle="1" w:styleId="WW8Num65z0">
    <w:name w:val="WW8Num65z0"/>
    <w:rPr>
      <w:rFonts w:cs="Courier New"/>
      <w:sz w:val="24"/>
      <w:szCs w:val="24"/>
    </w:rPr>
  </w:style>
  <w:style w:type="character" w:customStyle="1" w:styleId="WW8Num66z0">
    <w:name w:val="WW8Num66z0"/>
    <w:rPr>
      <w:rFonts w:cs="Courier New"/>
      <w:sz w:val="24"/>
      <w:szCs w:val="24"/>
    </w:rPr>
  </w:style>
  <w:style w:type="character" w:customStyle="1" w:styleId="WW8Num67z0">
    <w:name w:val="WW8Num67z0"/>
    <w:rPr>
      <w:rFonts w:cs="Courier New"/>
      <w:sz w:val="24"/>
      <w:szCs w:val="24"/>
    </w:rPr>
  </w:style>
  <w:style w:type="character" w:customStyle="1" w:styleId="WW8Num68z0">
    <w:name w:val="WW8Num68z0"/>
    <w:rPr>
      <w:sz w:val="24"/>
      <w:szCs w:val="24"/>
    </w:rPr>
  </w:style>
  <w:style w:type="character" w:customStyle="1" w:styleId="WW8Num69z0">
    <w:name w:val="WW8Num69z0"/>
    <w:rPr>
      <w:rFonts w:cs="Courier New"/>
      <w:sz w:val="24"/>
      <w:szCs w:val="24"/>
    </w:rPr>
  </w:style>
  <w:style w:type="character" w:customStyle="1" w:styleId="WW8Num70z0">
    <w:name w:val="WW8Num70z0"/>
  </w:style>
  <w:style w:type="character" w:customStyle="1" w:styleId="WW8Num70z1">
    <w:name w:val="WW8Num70z1"/>
    <w:rPr>
      <w:b/>
      <w:i/>
      <w:iCs/>
      <w:sz w:val="36"/>
      <w:szCs w:val="36"/>
      <w:lang w:bidi="x-none"/>
    </w:rPr>
  </w:style>
  <w:style w:type="character" w:customStyle="1" w:styleId="WW8Num70z2">
    <w:name w:val="WW8Num70z2"/>
    <w:rPr>
      <w:b/>
      <w:sz w:val="32"/>
      <w:szCs w:val="32"/>
      <w:lang w:bidi="x-none"/>
    </w:rPr>
  </w:style>
  <w:style w:type="character" w:customStyle="1" w:styleId="WW8Num70z3">
    <w:name w:val="WW8Num70z3"/>
    <w:rPr>
      <w:b/>
      <w:i/>
      <w:sz w:val="28"/>
      <w:szCs w:val="28"/>
      <w:u w:val="single"/>
      <w:lang w:bidi="x-none"/>
    </w:rPr>
  </w:style>
  <w:style w:type="character" w:customStyle="1" w:styleId="WW8Num70z4">
    <w:name w:val="WW8Num70z4"/>
    <w:rPr>
      <w:b w:val="0"/>
    </w:rPr>
  </w:style>
  <w:style w:type="character" w:customStyle="1" w:styleId="WW8Num70z5">
    <w:name w:val="WW8Num70z5"/>
  </w:style>
  <w:style w:type="character" w:customStyle="1" w:styleId="WW8Num70z6">
    <w:name w:val="WW8Num70z6"/>
  </w:style>
  <w:style w:type="character" w:customStyle="1" w:styleId="WW8Num70z7">
    <w:name w:val="WW8Num70z7"/>
  </w:style>
  <w:style w:type="character" w:customStyle="1" w:styleId="WW8Num70z8">
    <w:name w:val="WW8Num70z8"/>
  </w:style>
  <w:style w:type="character" w:customStyle="1" w:styleId="WW8Num71z0">
    <w:name w:val="WW8Num71z0"/>
    <w:rPr>
      <w:rFonts w:cs="Courier New"/>
      <w:sz w:val="24"/>
      <w:szCs w:val="24"/>
    </w:rPr>
  </w:style>
  <w:style w:type="character" w:customStyle="1" w:styleId="WW8Num72z0">
    <w:name w:val="WW8Num72z0"/>
    <w:rPr>
      <w:rFonts w:cs="Courier New"/>
      <w:sz w:val="24"/>
      <w:szCs w:val="24"/>
    </w:rPr>
  </w:style>
  <w:style w:type="character" w:customStyle="1" w:styleId="WW8Num73z0">
    <w:name w:val="WW8Num73z0"/>
    <w:rPr>
      <w:rFonts w:cs="Courier New"/>
      <w:sz w:val="24"/>
      <w:szCs w:val="24"/>
    </w:rPr>
  </w:style>
  <w:style w:type="character" w:customStyle="1" w:styleId="WW8Num74z0">
    <w:name w:val="WW8Num74z0"/>
    <w:rPr>
      <w:rFonts w:cs="Courier New"/>
      <w:sz w:val="24"/>
      <w:szCs w:val="24"/>
    </w:rPr>
  </w:style>
  <w:style w:type="character" w:customStyle="1" w:styleId="WW8Num1zfalse">
    <w:name w:val="WW8Num1zfalse"/>
  </w:style>
  <w:style w:type="character" w:customStyle="1" w:styleId="WW8Num1ztrue">
    <w:name w:val="WW8Num1ztrue"/>
  </w:style>
  <w:style w:type="character" w:customStyle="1" w:styleId="WW8Num1ztrue4">
    <w:name w:val="WW8Num1ztrue4"/>
  </w:style>
  <w:style w:type="character" w:customStyle="1" w:styleId="WW8Num1ztrue3">
    <w:name w:val="WW8Num1ztrue3"/>
  </w:style>
  <w:style w:type="character" w:customStyle="1" w:styleId="WW8Num1ztrue2">
    <w:name w:val="WW8Num1ztrue2"/>
  </w:style>
  <w:style w:type="character" w:customStyle="1" w:styleId="WW8Num1ztrue1">
    <w:name w:val="WW8Num1ztrue1"/>
  </w:style>
  <w:style w:type="character" w:customStyle="1" w:styleId="WW8Num3zfalse">
    <w:name w:val="WW8Num3zfalse"/>
  </w:style>
  <w:style w:type="character" w:customStyle="1" w:styleId="WW8Num4ztrue">
    <w:name w:val="WW8Num4ztrue"/>
  </w:style>
  <w:style w:type="character" w:customStyle="1" w:styleId="WW8Num4ztrue7">
    <w:name w:val="WW8Num4ztrue7"/>
  </w:style>
  <w:style w:type="character" w:customStyle="1" w:styleId="WW8Num4ztrue6">
    <w:name w:val="WW8Num4ztrue6"/>
  </w:style>
  <w:style w:type="character" w:customStyle="1" w:styleId="WW8Num4ztrue5">
    <w:name w:val="WW8Num4ztrue5"/>
  </w:style>
  <w:style w:type="character" w:customStyle="1" w:styleId="WW8Num4ztrue4">
    <w:name w:val="WW8Num4ztrue4"/>
  </w:style>
  <w:style w:type="character" w:customStyle="1" w:styleId="WW8Num4ztrue3">
    <w:name w:val="WW8Num4ztrue3"/>
  </w:style>
  <w:style w:type="character" w:customStyle="1" w:styleId="WW8Num4ztrue2">
    <w:name w:val="WW8Num4ztrue2"/>
  </w:style>
  <w:style w:type="character" w:customStyle="1" w:styleId="WW8Num4ztrue1">
    <w:name w:val="WW8Num4ztrue1"/>
  </w:style>
  <w:style w:type="character" w:customStyle="1" w:styleId="WW8Num5zfalse">
    <w:name w:val="WW8Num5zfalse"/>
  </w:style>
  <w:style w:type="character" w:customStyle="1" w:styleId="WW8Num5ztrue">
    <w:name w:val="WW8Num5ztrue"/>
  </w:style>
  <w:style w:type="character" w:customStyle="1" w:styleId="WW8Num5ztrue7">
    <w:name w:val="WW8Num5ztrue7"/>
  </w:style>
  <w:style w:type="character" w:customStyle="1" w:styleId="WW8Num5ztrue6">
    <w:name w:val="WW8Num5ztrue6"/>
  </w:style>
  <w:style w:type="character" w:customStyle="1" w:styleId="WW8Num5ztrue5">
    <w:name w:val="WW8Num5ztrue5"/>
  </w:style>
  <w:style w:type="character" w:customStyle="1" w:styleId="WW8Num5ztrue4">
    <w:name w:val="WW8Num5ztrue4"/>
  </w:style>
  <w:style w:type="character" w:customStyle="1" w:styleId="WW8Num5ztrue3">
    <w:name w:val="WW8Num5ztrue3"/>
  </w:style>
  <w:style w:type="character" w:customStyle="1" w:styleId="WW8Num5ztrue2">
    <w:name w:val="WW8Num5ztrue2"/>
  </w:style>
  <w:style w:type="character" w:customStyle="1" w:styleId="WW8Num5ztrue1">
    <w:name w:val="WW8Num5ztrue1"/>
  </w:style>
  <w:style w:type="character" w:customStyle="1" w:styleId="WW8Num11zfalse">
    <w:name w:val="WW8Num11zfalse"/>
  </w:style>
  <w:style w:type="character" w:customStyle="1" w:styleId="WW8Num11ztrue">
    <w:name w:val="WW8Num11ztrue"/>
  </w:style>
  <w:style w:type="character" w:customStyle="1" w:styleId="WW8Num11ztrue7">
    <w:name w:val="WW8Num11ztrue7"/>
  </w:style>
  <w:style w:type="character" w:customStyle="1" w:styleId="WW8Num11ztrue6">
    <w:name w:val="WW8Num11ztrue6"/>
  </w:style>
  <w:style w:type="character" w:customStyle="1" w:styleId="WW8Num11ztrue5">
    <w:name w:val="WW8Num11ztrue5"/>
  </w:style>
  <w:style w:type="character" w:customStyle="1" w:styleId="WW8Num11ztrue4">
    <w:name w:val="WW8Num11ztrue4"/>
  </w:style>
  <w:style w:type="character" w:customStyle="1" w:styleId="WW8Num11ztrue3">
    <w:name w:val="WW8Num11ztrue3"/>
  </w:style>
  <w:style w:type="character" w:customStyle="1" w:styleId="WW8Num11ztrue2">
    <w:name w:val="WW8Num11ztrue2"/>
  </w:style>
  <w:style w:type="character" w:customStyle="1" w:styleId="WW8Num11ztrue1">
    <w:name w:val="WW8Num11ztrue1"/>
  </w:style>
  <w:style w:type="character" w:customStyle="1" w:styleId="WW8Num12zfalse">
    <w:name w:val="WW8Num12zfalse"/>
  </w:style>
  <w:style w:type="character" w:customStyle="1" w:styleId="WW8Num12z1">
    <w:name w:val="WW8Num12z1"/>
    <w:rPr>
      <w:sz w:val="32"/>
    </w:rPr>
  </w:style>
  <w:style w:type="character" w:customStyle="1" w:styleId="WW8Num12ztrue">
    <w:name w:val="WW8Num12ztrue"/>
  </w:style>
  <w:style w:type="character" w:customStyle="1" w:styleId="WW8Num12z3">
    <w:name w:val="WW8Num12z3"/>
    <w:rPr>
      <w:rFonts w:ascii="Times New Roman" w:hAnsi="Times New Roman" w:cs="Times New Roman"/>
      <w:b/>
      <w:i/>
      <w:caps w:val="0"/>
      <w:smallCaps w:val="0"/>
      <w:strike w:val="0"/>
      <w:dstrike w:val="0"/>
      <w:vanish w:val="0"/>
      <w:color w:val="00000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2ztrue5">
    <w:name w:val="WW8Num12ztrue5"/>
  </w:style>
  <w:style w:type="character" w:customStyle="1" w:styleId="WW8Num12ztrue4">
    <w:name w:val="WW8Num12ztrue4"/>
  </w:style>
  <w:style w:type="character" w:customStyle="1" w:styleId="WW8Num12ztrue3">
    <w:name w:val="WW8Num12ztrue3"/>
  </w:style>
  <w:style w:type="character" w:customStyle="1" w:styleId="WW8Num12ztrue2">
    <w:name w:val="WW8Num12ztrue2"/>
  </w:style>
  <w:style w:type="character" w:customStyle="1" w:styleId="WW8Num12ztrue1">
    <w:name w:val="WW8Num12ztrue1"/>
  </w:style>
  <w:style w:type="character" w:customStyle="1" w:styleId="WW8Num13zfalse">
    <w:name w:val="WW8Num13zfalse"/>
  </w:style>
  <w:style w:type="character" w:customStyle="1" w:styleId="WW8Num15zfalse">
    <w:name w:val="WW8Num15zfalse"/>
  </w:style>
  <w:style w:type="character" w:customStyle="1" w:styleId="WW8Num18zfalse">
    <w:name w:val="WW8Num18zfalse"/>
  </w:style>
  <w:style w:type="character" w:customStyle="1" w:styleId="WW8Num22zfalse">
    <w:name w:val="WW8Num22zfalse"/>
  </w:style>
  <w:style w:type="character" w:customStyle="1" w:styleId="WW8Num22ztrue">
    <w:name w:val="WW8Num22ztrue"/>
  </w:style>
  <w:style w:type="character" w:customStyle="1" w:styleId="WW8Num22ztrue7">
    <w:name w:val="WW8Num22ztrue7"/>
  </w:style>
  <w:style w:type="character" w:customStyle="1" w:styleId="WW8Num22ztrue6">
    <w:name w:val="WW8Num22ztrue6"/>
  </w:style>
  <w:style w:type="character" w:customStyle="1" w:styleId="WW8Num22ztrue5">
    <w:name w:val="WW8Num22ztrue5"/>
  </w:style>
  <w:style w:type="character" w:customStyle="1" w:styleId="WW8Num22ztrue4">
    <w:name w:val="WW8Num22ztrue4"/>
  </w:style>
  <w:style w:type="character" w:customStyle="1" w:styleId="WW8Num22ztrue3">
    <w:name w:val="WW8Num22ztrue3"/>
  </w:style>
  <w:style w:type="character" w:customStyle="1" w:styleId="WW8Num22ztrue2">
    <w:name w:val="WW8Num22ztrue2"/>
  </w:style>
  <w:style w:type="character" w:customStyle="1" w:styleId="WW8Num22ztrue1">
    <w:name w:val="WW8Num22ztrue1"/>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Times New Roman"/>
    </w:rPr>
  </w:style>
  <w:style w:type="character" w:customStyle="1" w:styleId="WW8Num26zfalse">
    <w:name w:val="WW8Num26zfalse"/>
  </w:style>
  <w:style w:type="character" w:customStyle="1" w:styleId="WW8Num27z1">
    <w:name w:val="WW8Num27z1"/>
    <w:rPr>
      <w:rFonts w:ascii="Courier New" w:hAnsi="Courier New" w:cs="Courier New"/>
      <w:sz w:val="20"/>
    </w:rPr>
  </w:style>
  <w:style w:type="character" w:customStyle="1" w:styleId="WW8Num27z2">
    <w:name w:val="WW8Num27z2"/>
    <w:rPr>
      <w:rFonts w:ascii="Wingdings" w:hAnsi="Wingdings" w:cs="Wingdings"/>
      <w:sz w:val="20"/>
    </w:rPr>
  </w:style>
  <w:style w:type="character" w:customStyle="1" w:styleId="WW8Num28z1">
    <w:name w:val="WW8Num28z1"/>
    <w:rPr>
      <w:rFonts w:ascii="Courier New" w:hAnsi="Courier New" w:cs="Courier New"/>
      <w:sz w:val="20"/>
    </w:rPr>
  </w:style>
  <w:style w:type="character" w:customStyle="1" w:styleId="WW8Num29z1">
    <w:name w:val="WW8Num29z1"/>
    <w:rPr>
      <w:rFonts w:ascii="OpenSymbol" w:hAnsi="OpenSymbol" w:cs="OpenSymbol"/>
    </w:rPr>
  </w:style>
  <w:style w:type="character" w:customStyle="1" w:styleId="WW8Num30ztrue">
    <w:name w:val="WW8Num30ztrue"/>
  </w:style>
  <w:style w:type="character" w:customStyle="1" w:styleId="WW8Num30ztrue7">
    <w:name w:val="WW8Num30ztrue7"/>
  </w:style>
  <w:style w:type="character" w:customStyle="1" w:styleId="WW8Num30ztrue6">
    <w:name w:val="WW8Num30ztrue6"/>
  </w:style>
  <w:style w:type="character" w:customStyle="1" w:styleId="WW8Num30ztrue5">
    <w:name w:val="WW8Num30ztrue5"/>
  </w:style>
  <w:style w:type="character" w:customStyle="1" w:styleId="WW8Num30ztrue4">
    <w:name w:val="WW8Num30ztrue4"/>
  </w:style>
  <w:style w:type="character" w:customStyle="1" w:styleId="WW8Num30ztrue3">
    <w:name w:val="WW8Num30ztrue3"/>
  </w:style>
  <w:style w:type="character" w:customStyle="1" w:styleId="WW8Num30ztrue2">
    <w:name w:val="WW8Num30ztrue2"/>
  </w:style>
  <w:style w:type="character" w:customStyle="1" w:styleId="WW8Num30ztrue1">
    <w:name w:val="WW8Num30ztrue1"/>
  </w:style>
  <w:style w:type="character" w:customStyle="1" w:styleId="WW8Num31ztrue">
    <w:name w:val="WW8Num31ztrue"/>
  </w:style>
  <w:style w:type="character" w:customStyle="1" w:styleId="WW8Num31ztrue7">
    <w:name w:val="WW8Num31ztrue7"/>
  </w:style>
  <w:style w:type="character" w:customStyle="1" w:styleId="WW8Num31ztrue6">
    <w:name w:val="WW8Num31ztrue6"/>
  </w:style>
  <w:style w:type="character" w:customStyle="1" w:styleId="WW8Num31ztrue5">
    <w:name w:val="WW8Num31ztrue5"/>
  </w:style>
  <w:style w:type="character" w:customStyle="1" w:styleId="WW8Num31ztrue4">
    <w:name w:val="WW8Num31ztrue4"/>
  </w:style>
  <w:style w:type="character" w:customStyle="1" w:styleId="WW8Num31ztrue3">
    <w:name w:val="WW8Num31ztrue3"/>
  </w:style>
  <w:style w:type="character" w:customStyle="1" w:styleId="WW8Num31ztrue2">
    <w:name w:val="WW8Num31ztrue2"/>
  </w:style>
  <w:style w:type="character" w:customStyle="1" w:styleId="WW8Num31ztrue1">
    <w:name w:val="WW8Num31ztrue1"/>
  </w:style>
  <w:style w:type="character" w:customStyle="1" w:styleId="WW8Num32ztrue">
    <w:name w:val="WW8Num32ztrue"/>
  </w:style>
  <w:style w:type="character" w:customStyle="1" w:styleId="WW8Num32ztrue7">
    <w:name w:val="WW8Num32ztrue7"/>
  </w:style>
  <w:style w:type="character" w:customStyle="1" w:styleId="WW8Num32ztrue6">
    <w:name w:val="WW8Num32ztrue6"/>
  </w:style>
  <w:style w:type="character" w:customStyle="1" w:styleId="WW8Num32ztrue5">
    <w:name w:val="WW8Num32ztrue5"/>
  </w:style>
  <w:style w:type="character" w:customStyle="1" w:styleId="WW8Num32ztrue4">
    <w:name w:val="WW8Num32ztrue4"/>
  </w:style>
  <w:style w:type="character" w:customStyle="1" w:styleId="WW8Num32ztrue3">
    <w:name w:val="WW8Num32ztrue3"/>
  </w:style>
  <w:style w:type="character" w:customStyle="1" w:styleId="WW8Num32ztrue2">
    <w:name w:val="WW8Num32ztrue2"/>
  </w:style>
  <w:style w:type="character" w:customStyle="1" w:styleId="WW8Num32ztrue1">
    <w:name w:val="WW8Num32ztrue1"/>
  </w:style>
  <w:style w:type="character" w:customStyle="1" w:styleId="WW8Num33ztrue">
    <w:name w:val="WW8Num33ztrue"/>
  </w:style>
  <w:style w:type="character" w:customStyle="1" w:styleId="WW8Num33ztrue7">
    <w:name w:val="WW8Num33ztrue7"/>
  </w:style>
  <w:style w:type="character" w:customStyle="1" w:styleId="WW8Num33ztrue6">
    <w:name w:val="WW8Num33ztrue6"/>
  </w:style>
  <w:style w:type="character" w:customStyle="1" w:styleId="WW8Num33ztrue5">
    <w:name w:val="WW8Num33ztrue5"/>
  </w:style>
  <w:style w:type="character" w:customStyle="1" w:styleId="WW8Num33ztrue4">
    <w:name w:val="WW8Num33ztrue4"/>
  </w:style>
  <w:style w:type="character" w:customStyle="1" w:styleId="WW8Num33ztrue3">
    <w:name w:val="WW8Num33ztrue3"/>
  </w:style>
  <w:style w:type="character" w:customStyle="1" w:styleId="WW8Num33ztrue2">
    <w:name w:val="WW8Num33ztrue2"/>
  </w:style>
  <w:style w:type="character" w:customStyle="1" w:styleId="WW8Num33ztrue1">
    <w:name w:val="WW8Num33ztrue1"/>
  </w:style>
  <w:style w:type="character" w:customStyle="1" w:styleId="WW8Num34ztrue">
    <w:name w:val="WW8Num34ztrue"/>
  </w:style>
  <w:style w:type="character" w:customStyle="1" w:styleId="WW8Num34ztrue7">
    <w:name w:val="WW8Num34ztrue7"/>
  </w:style>
  <w:style w:type="character" w:customStyle="1" w:styleId="WW8Num34ztrue6">
    <w:name w:val="WW8Num34ztrue6"/>
  </w:style>
  <w:style w:type="character" w:customStyle="1" w:styleId="WW8Num34ztrue5">
    <w:name w:val="WW8Num34ztrue5"/>
  </w:style>
  <w:style w:type="character" w:customStyle="1" w:styleId="WW8Num34ztrue4">
    <w:name w:val="WW8Num34ztrue4"/>
  </w:style>
  <w:style w:type="character" w:customStyle="1" w:styleId="WW8Num34ztrue3">
    <w:name w:val="WW8Num34ztrue3"/>
  </w:style>
  <w:style w:type="character" w:customStyle="1" w:styleId="WW8Num34ztrue2">
    <w:name w:val="WW8Num34ztrue2"/>
  </w:style>
  <w:style w:type="character" w:customStyle="1" w:styleId="WW8Num34ztrue1">
    <w:name w:val="WW8Num34ztrue1"/>
  </w:style>
  <w:style w:type="character" w:customStyle="1" w:styleId="WW8Num35ztrue">
    <w:name w:val="WW8Num35ztrue"/>
  </w:style>
  <w:style w:type="character" w:customStyle="1" w:styleId="WW8Num35ztrue7">
    <w:name w:val="WW8Num35ztrue7"/>
  </w:style>
  <w:style w:type="character" w:customStyle="1" w:styleId="WW8Num35ztrue6">
    <w:name w:val="WW8Num35ztrue6"/>
  </w:style>
  <w:style w:type="character" w:customStyle="1" w:styleId="WW8Num35ztrue5">
    <w:name w:val="WW8Num35ztrue5"/>
  </w:style>
  <w:style w:type="character" w:customStyle="1" w:styleId="WW8Num35ztrue4">
    <w:name w:val="WW8Num35ztrue4"/>
  </w:style>
  <w:style w:type="character" w:customStyle="1" w:styleId="WW8Num35ztrue3">
    <w:name w:val="WW8Num35ztrue3"/>
  </w:style>
  <w:style w:type="character" w:customStyle="1" w:styleId="WW8Num35ztrue2">
    <w:name w:val="WW8Num35ztrue2"/>
  </w:style>
  <w:style w:type="character" w:customStyle="1" w:styleId="WW8Num35ztrue1">
    <w:name w:val="WW8Num35ztrue1"/>
  </w:style>
  <w:style w:type="character" w:customStyle="1" w:styleId="WW8Num36ztrue">
    <w:name w:val="WW8Num36ztrue"/>
  </w:style>
  <w:style w:type="character" w:customStyle="1" w:styleId="WW8Num36ztrue7">
    <w:name w:val="WW8Num36ztrue7"/>
  </w:style>
  <w:style w:type="character" w:customStyle="1" w:styleId="WW8Num36ztrue6">
    <w:name w:val="WW8Num36ztrue6"/>
  </w:style>
  <w:style w:type="character" w:customStyle="1" w:styleId="WW8Num36ztrue5">
    <w:name w:val="WW8Num36ztrue5"/>
  </w:style>
  <w:style w:type="character" w:customStyle="1" w:styleId="WW8Num36ztrue4">
    <w:name w:val="WW8Num36ztrue4"/>
  </w:style>
  <w:style w:type="character" w:customStyle="1" w:styleId="WW8Num36ztrue3">
    <w:name w:val="WW8Num36ztrue3"/>
  </w:style>
  <w:style w:type="character" w:customStyle="1" w:styleId="WW8Num36ztrue2">
    <w:name w:val="WW8Num36ztrue2"/>
  </w:style>
  <w:style w:type="character" w:customStyle="1" w:styleId="WW8Num36ztrue1">
    <w:name w:val="WW8Num36ztrue1"/>
  </w:style>
  <w:style w:type="character" w:customStyle="1" w:styleId="WW8Num37ztrue">
    <w:name w:val="WW8Num37ztrue"/>
  </w:style>
  <w:style w:type="character" w:customStyle="1" w:styleId="WW8Num37ztrue7">
    <w:name w:val="WW8Num37ztrue7"/>
  </w:style>
  <w:style w:type="character" w:customStyle="1" w:styleId="WW8Num37ztrue6">
    <w:name w:val="WW8Num37ztrue6"/>
  </w:style>
  <w:style w:type="character" w:customStyle="1" w:styleId="WW8Num37ztrue5">
    <w:name w:val="WW8Num37ztrue5"/>
  </w:style>
  <w:style w:type="character" w:customStyle="1" w:styleId="WW8Num37ztrue4">
    <w:name w:val="WW8Num37ztrue4"/>
  </w:style>
  <w:style w:type="character" w:customStyle="1" w:styleId="WW8Num37ztrue3">
    <w:name w:val="WW8Num37ztrue3"/>
  </w:style>
  <w:style w:type="character" w:customStyle="1" w:styleId="WW8Num37ztrue2">
    <w:name w:val="WW8Num37ztrue2"/>
  </w:style>
  <w:style w:type="character" w:customStyle="1" w:styleId="WW8Num37ztrue1">
    <w:name w:val="WW8Num37ztrue1"/>
  </w:style>
  <w:style w:type="character" w:customStyle="1" w:styleId="WW8Num38ztrue">
    <w:name w:val="WW8Num38ztrue"/>
  </w:style>
  <w:style w:type="character" w:customStyle="1" w:styleId="WW8Num38ztrue7">
    <w:name w:val="WW8Num38ztrue7"/>
  </w:style>
  <w:style w:type="character" w:customStyle="1" w:styleId="WW8Num38ztrue6">
    <w:name w:val="WW8Num38ztrue6"/>
  </w:style>
  <w:style w:type="character" w:customStyle="1" w:styleId="WW8Num38ztrue5">
    <w:name w:val="WW8Num38ztrue5"/>
  </w:style>
  <w:style w:type="character" w:customStyle="1" w:styleId="WW8Num38ztrue4">
    <w:name w:val="WW8Num38ztrue4"/>
  </w:style>
  <w:style w:type="character" w:customStyle="1" w:styleId="WW8Num38ztrue3">
    <w:name w:val="WW8Num38ztrue3"/>
  </w:style>
  <w:style w:type="character" w:customStyle="1" w:styleId="WW8Num38ztrue2">
    <w:name w:val="WW8Num38ztrue2"/>
  </w:style>
  <w:style w:type="character" w:customStyle="1" w:styleId="WW8Num38ztrue1">
    <w:name w:val="WW8Num38ztrue1"/>
  </w:style>
  <w:style w:type="character" w:customStyle="1" w:styleId="WW8Num39ztrue">
    <w:name w:val="WW8Num39ztrue"/>
  </w:style>
  <w:style w:type="character" w:customStyle="1" w:styleId="WW8Num39ztrue7">
    <w:name w:val="WW8Num39ztrue7"/>
  </w:style>
  <w:style w:type="character" w:customStyle="1" w:styleId="WW8Num39ztrue6">
    <w:name w:val="WW8Num39ztrue6"/>
  </w:style>
  <w:style w:type="character" w:customStyle="1" w:styleId="WW8Num39ztrue5">
    <w:name w:val="WW8Num39ztrue5"/>
  </w:style>
  <w:style w:type="character" w:customStyle="1" w:styleId="WW8Num39ztrue4">
    <w:name w:val="WW8Num39ztrue4"/>
  </w:style>
  <w:style w:type="character" w:customStyle="1" w:styleId="WW8Num39ztrue3">
    <w:name w:val="WW8Num39ztrue3"/>
  </w:style>
  <w:style w:type="character" w:customStyle="1" w:styleId="WW8Num39ztrue2">
    <w:name w:val="WW8Num39ztrue2"/>
  </w:style>
  <w:style w:type="character" w:customStyle="1" w:styleId="WW8Num39ztrue1">
    <w:name w:val="WW8Num39ztrue1"/>
  </w:style>
  <w:style w:type="character" w:customStyle="1" w:styleId="WW8Num40ztrue">
    <w:name w:val="WW8Num40ztrue"/>
  </w:style>
  <w:style w:type="character" w:customStyle="1" w:styleId="WW8Num40ztrue7">
    <w:name w:val="WW8Num40ztrue7"/>
  </w:style>
  <w:style w:type="character" w:customStyle="1" w:styleId="WW8Num40ztrue6">
    <w:name w:val="WW8Num40ztrue6"/>
  </w:style>
  <w:style w:type="character" w:customStyle="1" w:styleId="WW8Num40ztrue5">
    <w:name w:val="WW8Num40ztrue5"/>
  </w:style>
  <w:style w:type="character" w:customStyle="1" w:styleId="WW8Num40ztrue4">
    <w:name w:val="WW8Num40ztrue4"/>
  </w:style>
  <w:style w:type="character" w:customStyle="1" w:styleId="WW8Num40ztrue3">
    <w:name w:val="WW8Num40ztrue3"/>
  </w:style>
  <w:style w:type="character" w:customStyle="1" w:styleId="WW8Num40ztrue2">
    <w:name w:val="WW8Num40ztrue2"/>
  </w:style>
  <w:style w:type="character" w:customStyle="1" w:styleId="WW8Num40ztrue1">
    <w:name w:val="WW8Num40ztrue1"/>
  </w:style>
  <w:style w:type="character" w:customStyle="1" w:styleId="WW8Num41ztrue">
    <w:name w:val="WW8Num41ztrue"/>
  </w:style>
  <w:style w:type="character" w:customStyle="1" w:styleId="WW8Num41ztrue7">
    <w:name w:val="WW8Num41ztrue7"/>
  </w:style>
  <w:style w:type="character" w:customStyle="1" w:styleId="WW8Num41ztrue6">
    <w:name w:val="WW8Num41ztrue6"/>
  </w:style>
  <w:style w:type="character" w:customStyle="1" w:styleId="WW8Num41ztrue5">
    <w:name w:val="WW8Num41ztrue5"/>
  </w:style>
  <w:style w:type="character" w:customStyle="1" w:styleId="WW8Num41ztrue4">
    <w:name w:val="WW8Num41ztrue4"/>
  </w:style>
  <w:style w:type="character" w:customStyle="1" w:styleId="WW8Num41ztrue3">
    <w:name w:val="WW8Num41ztrue3"/>
  </w:style>
  <w:style w:type="character" w:customStyle="1" w:styleId="WW8Num41ztrue2">
    <w:name w:val="WW8Num41ztrue2"/>
  </w:style>
  <w:style w:type="character" w:customStyle="1" w:styleId="WW8Num41ztrue1">
    <w:name w:val="WW8Num41ztrue1"/>
  </w:style>
  <w:style w:type="character" w:customStyle="1" w:styleId="WW8Num42ztrue">
    <w:name w:val="WW8Num42ztrue"/>
  </w:style>
  <w:style w:type="character" w:customStyle="1" w:styleId="WW8Num42ztrue7">
    <w:name w:val="WW8Num42ztrue7"/>
  </w:style>
  <w:style w:type="character" w:customStyle="1" w:styleId="WW8Num42ztrue6">
    <w:name w:val="WW8Num42ztrue6"/>
  </w:style>
  <w:style w:type="character" w:customStyle="1" w:styleId="WW8Num42ztrue5">
    <w:name w:val="WW8Num42ztrue5"/>
  </w:style>
  <w:style w:type="character" w:customStyle="1" w:styleId="WW8Num42ztrue4">
    <w:name w:val="WW8Num42ztrue4"/>
  </w:style>
  <w:style w:type="character" w:customStyle="1" w:styleId="WW8Num42ztrue3">
    <w:name w:val="WW8Num42ztrue3"/>
  </w:style>
  <w:style w:type="character" w:customStyle="1" w:styleId="WW8Num42ztrue2">
    <w:name w:val="WW8Num42ztrue2"/>
  </w:style>
  <w:style w:type="character" w:customStyle="1" w:styleId="WW8Num42ztrue1">
    <w:name w:val="WW8Num42ztrue1"/>
  </w:style>
  <w:style w:type="character" w:customStyle="1" w:styleId="WW8Num43ztrue">
    <w:name w:val="WW8Num43ztrue"/>
  </w:style>
  <w:style w:type="character" w:customStyle="1" w:styleId="WW8Num43ztrue7">
    <w:name w:val="WW8Num43ztrue7"/>
  </w:style>
  <w:style w:type="character" w:customStyle="1" w:styleId="WW8Num43ztrue6">
    <w:name w:val="WW8Num43ztrue6"/>
  </w:style>
  <w:style w:type="character" w:customStyle="1" w:styleId="WW8Num43ztrue5">
    <w:name w:val="WW8Num43ztrue5"/>
  </w:style>
  <w:style w:type="character" w:customStyle="1" w:styleId="WW8Num43ztrue4">
    <w:name w:val="WW8Num43ztrue4"/>
  </w:style>
  <w:style w:type="character" w:customStyle="1" w:styleId="WW8Num43ztrue3">
    <w:name w:val="WW8Num43ztrue3"/>
  </w:style>
  <w:style w:type="character" w:customStyle="1" w:styleId="WW8Num43ztrue2">
    <w:name w:val="WW8Num43ztrue2"/>
  </w:style>
  <w:style w:type="character" w:customStyle="1" w:styleId="WW8Num43ztrue1">
    <w:name w:val="WW8Num43ztrue1"/>
  </w:style>
  <w:style w:type="character" w:customStyle="1" w:styleId="WW8Num44ztrue">
    <w:name w:val="WW8Num44ztrue"/>
  </w:style>
  <w:style w:type="character" w:customStyle="1" w:styleId="WW8Num44ztrue7">
    <w:name w:val="WW8Num44ztrue7"/>
  </w:style>
  <w:style w:type="character" w:customStyle="1" w:styleId="WW8Num44ztrue6">
    <w:name w:val="WW8Num44ztrue6"/>
  </w:style>
  <w:style w:type="character" w:customStyle="1" w:styleId="WW8Num44ztrue5">
    <w:name w:val="WW8Num44ztrue5"/>
  </w:style>
  <w:style w:type="character" w:customStyle="1" w:styleId="WW8Num44ztrue4">
    <w:name w:val="WW8Num44ztrue4"/>
  </w:style>
  <w:style w:type="character" w:customStyle="1" w:styleId="WW8Num44ztrue3">
    <w:name w:val="WW8Num44ztrue3"/>
  </w:style>
  <w:style w:type="character" w:customStyle="1" w:styleId="WW8Num44ztrue2">
    <w:name w:val="WW8Num44ztrue2"/>
  </w:style>
  <w:style w:type="character" w:customStyle="1" w:styleId="WW8Num44ztrue1">
    <w:name w:val="WW8Num44ztrue1"/>
  </w:style>
  <w:style w:type="character" w:customStyle="1" w:styleId="WW8Num45ztrue">
    <w:name w:val="WW8Num45ztrue"/>
  </w:style>
  <w:style w:type="character" w:customStyle="1" w:styleId="WW8Num45ztrue7">
    <w:name w:val="WW8Num45ztrue7"/>
  </w:style>
  <w:style w:type="character" w:customStyle="1" w:styleId="WW8Num45ztrue6">
    <w:name w:val="WW8Num45ztrue6"/>
  </w:style>
  <w:style w:type="character" w:customStyle="1" w:styleId="WW8Num45ztrue5">
    <w:name w:val="WW8Num45ztrue5"/>
  </w:style>
  <w:style w:type="character" w:customStyle="1" w:styleId="WW8Num45ztrue4">
    <w:name w:val="WW8Num45ztrue4"/>
  </w:style>
  <w:style w:type="character" w:customStyle="1" w:styleId="WW8Num45ztrue3">
    <w:name w:val="WW8Num45ztrue3"/>
  </w:style>
  <w:style w:type="character" w:customStyle="1" w:styleId="WW8Num45ztrue2">
    <w:name w:val="WW8Num45ztrue2"/>
  </w:style>
  <w:style w:type="character" w:customStyle="1" w:styleId="WW8Num45ztrue1">
    <w:name w:val="WW8Num45ztrue1"/>
  </w:style>
  <w:style w:type="character" w:customStyle="1" w:styleId="WW8Num46ztrue">
    <w:name w:val="WW8Num46ztrue"/>
  </w:style>
  <w:style w:type="character" w:customStyle="1" w:styleId="WW8Num46ztrue7">
    <w:name w:val="WW8Num46ztrue7"/>
  </w:style>
  <w:style w:type="character" w:customStyle="1" w:styleId="WW8Num46ztrue6">
    <w:name w:val="WW8Num46ztrue6"/>
  </w:style>
  <w:style w:type="character" w:customStyle="1" w:styleId="WW8Num46ztrue5">
    <w:name w:val="WW8Num46ztrue5"/>
  </w:style>
  <w:style w:type="character" w:customStyle="1" w:styleId="WW8Num46ztrue4">
    <w:name w:val="WW8Num46ztrue4"/>
  </w:style>
  <w:style w:type="character" w:customStyle="1" w:styleId="WW8Num46ztrue3">
    <w:name w:val="WW8Num46ztrue3"/>
  </w:style>
  <w:style w:type="character" w:customStyle="1" w:styleId="WW8Num46ztrue2">
    <w:name w:val="WW8Num46ztrue2"/>
  </w:style>
  <w:style w:type="character" w:customStyle="1" w:styleId="WW8Num46ztrue1">
    <w:name w:val="WW8Num46ztrue1"/>
  </w:style>
  <w:style w:type="character" w:customStyle="1" w:styleId="WW8Num47ztrue">
    <w:name w:val="WW8Num47ztrue"/>
  </w:style>
  <w:style w:type="character" w:customStyle="1" w:styleId="WW8Num47ztrue7">
    <w:name w:val="WW8Num47ztrue7"/>
  </w:style>
  <w:style w:type="character" w:customStyle="1" w:styleId="WW8Num47ztrue6">
    <w:name w:val="WW8Num47ztrue6"/>
  </w:style>
  <w:style w:type="character" w:customStyle="1" w:styleId="WW8Num47ztrue5">
    <w:name w:val="WW8Num47ztrue5"/>
  </w:style>
  <w:style w:type="character" w:customStyle="1" w:styleId="WW8Num47ztrue4">
    <w:name w:val="WW8Num47ztrue4"/>
  </w:style>
  <w:style w:type="character" w:customStyle="1" w:styleId="WW8Num47ztrue3">
    <w:name w:val="WW8Num47ztrue3"/>
  </w:style>
  <w:style w:type="character" w:customStyle="1" w:styleId="WW8Num47ztrue2">
    <w:name w:val="WW8Num47ztrue2"/>
  </w:style>
  <w:style w:type="character" w:customStyle="1" w:styleId="WW8Num47ztrue1">
    <w:name w:val="WW8Num47ztrue1"/>
  </w:style>
  <w:style w:type="character" w:customStyle="1" w:styleId="WW8Num48z2">
    <w:name w:val="WW8Num48z2"/>
    <w:rPr>
      <w:rFonts w:ascii="Wingdings" w:hAnsi="Wingdings" w:cs="Wingdings"/>
    </w:rPr>
  </w:style>
  <w:style w:type="character" w:customStyle="1" w:styleId="WW8Num48z4">
    <w:name w:val="WW8Num48z4"/>
    <w:rPr>
      <w:rFonts w:ascii="Courier New" w:hAnsi="Courier New" w:cs="Courier New"/>
    </w:rPr>
  </w:style>
  <w:style w:type="character" w:customStyle="1" w:styleId="WW8Num50ztrue">
    <w:name w:val="WW8Num50ztrue"/>
  </w:style>
  <w:style w:type="character" w:customStyle="1" w:styleId="WW8Num50ztrue7">
    <w:name w:val="WW8Num50ztrue7"/>
  </w:style>
  <w:style w:type="character" w:customStyle="1" w:styleId="WW8Num50ztrue6">
    <w:name w:val="WW8Num50ztrue6"/>
  </w:style>
  <w:style w:type="character" w:customStyle="1" w:styleId="WW8Num50ztrue5">
    <w:name w:val="WW8Num50ztrue5"/>
  </w:style>
  <w:style w:type="character" w:customStyle="1" w:styleId="WW8Num50ztrue4">
    <w:name w:val="WW8Num50ztrue4"/>
  </w:style>
  <w:style w:type="character" w:customStyle="1" w:styleId="WW8Num50ztrue3">
    <w:name w:val="WW8Num50ztrue3"/>
  </w:style>
  <w:style w:type="character" w:customStyle="1" w:styleId="WW8Num50ztrue2">
    <w:name w:val="WW8Num50ztrue2"/>
  </w:style>
  <w:style w:type="character" w:customStyle="1" w:styleId="WW8Num50ztrue1">
    <w:name w:val="WW8Num50ztrue1"/>
  </w:style>
  <w:style w:type="character" w:customStyle="1" w:styleId="DefaultParagraphFont1">
    <w:name w:val="Default Paragraph Font1"/>
  </w:style>
  <w:style w:type="character" w:customStyle="1" w:styleId="Absatz-Standardschriftart">
    <w:name w:val="Absatz-Standardschriftart"/>
  </w:style>
  <w:style w:type="character" w:customStyle="1" w:styleId="WW8Num14z1">
    <w:name w:val="WW8Num14z1"/>
    <w:rPr>
      <w:rFonts w:ascii="Wingdings" w:hAnsi="Wingdings" w:cs="Wingdings"/>
      <w:sz w:val="20"/>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Times New Roman"/>
    </w:rPr>
  </w:style>
  <w:style w:type="character" w:customStyle="1" w:styleId="WW8Num28z2">
    <w:name w:val="WW8Num28z2"/>
    <w:rPr>
      <w:rFonts w:ascii="Wingdings" w:hAnsi="Wingdings" w:cs="Wingdings"/>
      <w:sz w:val="20"/>
    </w:rPr>
  </w:style>
  <w:style w:type="character" w:customStyle="1" w:styleId="WW8Num30z1">
    <w:name w:val="WW8Num30z1"/>
    <w:rPr>
      <w:rFonts w:ascii="OpenSymbol" w:hAnsi="OpenSymbol" w:cs="OpenSymbol"/>
    </w:rPr>
  </w:style>
  <w:style w:type="character" w:customStyle="1" w:styleId="WW-Absatz-Standardschriftart">
    <w:name w:val="WW-Absatz-Standardschriftart"/>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3z1">
    <w:name w:val="WW8Num13z1"/>
    <w:rPr>
      <w:rFonts w:ascii="Wingdings" w:hAnsi="Wingdings" w:cs="Wingdings"/>
      <w:sz w:val="20"/>
    </w:rPr>
  </w:style>
  <w:style w:type="character" w:customStyle="1" w:styleId="WW8Num23z3">
    <w:name w:val="WW8Num23z3"/>
    <w:rPr>
      <w:rFonts w:ascii="Symbol" w:hAnsi="Symbol" w:cs="Times New Roman"/>
    </w:rPr>
  </w:style>
  <w:style w:type="character" w:customStyle="1" w:styleId="11">
    <w:name w:val="Προεπιλεγμένη γραμματοσειρά1"/>
  </w:style>
  <w:style w:type="character" w:styleId="Hyperlink">
    <w:name w:val="Hyperlink"/>
    <w:rPr>
      <w:color w:val="0000FF"/>
      <w:u w:val="single"/>
    </w:rPr>
  </w:style>
  <w:style w:type="character" w:styleId="FollowedHyperlink">
    <w:name w:val="FollowedHyperlink"/>
    <w:rPr>
      <w:color w:val="800080"/>
      <w:u w:val="single"/>
    </w:rPr>
  </w:style>
  <w:style w:type="character" w:styleId="PageNumber">
    <w:name w:val="page number"/>
    <w:basedOn w:val="11"/>
  </w:style>
  <w:style w:type="character" w:customStyle="1" w:styleId="FootnoteCharacters">
    <w:name w:val="Footnote Characters"/>
    <w:rPr>
      <w:vertAlign w:val="superscript"/>
    </w:rPr>
  </w:style>
  <w:style w:type="character" w:styleId="Strong">
    <w:name w:val="Strong"/>
    <w:qFormat/>
    <w:rPr>
      <w:b/>
      <w:bCs/>
    </w:rPr>
  </w:style>
  <w:style w:type="character" w:customStyle="1" w:styleId="boldface">
    <w:name w:val="boldface"/>
    <w:rPr>
      <w:b/>
    </w:rPr>
  </w:style>
  <w:style w:type="character" w:customStyle="1" w:styleId="Char">
    <w:name w:val="Υπότιτλος Char"/>
    <w:rPr>
      <w:rFonts w:ascii="Verdana" w:hAnsi="Verdana" w:cs="Verdana"/>
      <w:b/>
      <w:bCs/>
      <w:sz w:val="24"/>
      <w:szCs w:val="24"/>
    </w:rPr>
  </w:style>
  <w:style w:type="character" w:styleId="Emphasis">
    <w:name w:val="Emphasis"/>
    <w:qFormat/>
    <w:rPr>
      <w:i/>
      <w:iCs/>
    </w:rPr>
  </w:style>
  <w:style w:type="character" w:customStyle="1" w:styleId="letters1">
    <w:name w:val="letters1"/>
    <w:rPr>
      <w:rFonts w:ascii="Arial" w:hAnsi="Arial" w:cs="Arial"/>
      <w:b/>
      <w:bCs/>
      <w:strike w:val="0"/>
      <w:dstrike w:val="0"/>
      <w:color w:val="660000"/>
      <w:sz w:val="23"/>
      <w:szCs w:val="23"/>
      <w:u w:val="none"/>
    </w:rPr>
  </w:style>
  <w:style w:type="character" w:customStyle="1" w:styleId="emphasize">
    <w:name w:val="emphasize"/>
    <w:rPr>
      <w:rFonts w:ascii="Times New Roman" w:hAnsi="Times New Roman" w:cs="Times New Roman"/>
      <w:i/>
      <w:sz w:val="22"/>
    </w:rPr>
  </w:style>
  <w:style w:type="character" w:customStyle="1" w:styleId="Boldface0">
    <w:name w:val="Boldface"/>
    <w:rPr>
      <w:rFonts w:ascii="Times New Roman" w:hAnsi="Times New Roman" w:cs="Times New Roman"/>
      <w:b/>
      <w:i/>
      <w:sz w:val="22"/>
    </w:rPr>
  </w:style>
  <w:style w:type="character" w:customStyle="1" w:styleId="NormalmystyleChar">
    <w:name w:val="Normal.mystyle Char"/>
    <w:rPr>
      <w:rFonts w:cs="Arial"/>
      <w:sz w:val="22"/>
      <w:lang w:bidi="ar-SA"/>
    </w:rPr>
  </w:style>
  <w:style w:type="character" w:customStyle="1" w:styleId="cattitle">
    <w:name w:val="cattitle"/>
    <w:basedOn w:val="11"/>
  </w:style>
  <w:style w:type="character" w:customStyle="1" w:styleId="postbody">
    <w:name w:val="postbody"/>
    <w:basedOn w:val="11"/>
  </w:style>
  <w:style w:type="character" w:customStyle="1" w:styleId="PlainTextChar">
    <w:name w:val="Plain Text Char"/>
    <w:rPr>
      <w:rFonts w:ascii="Courier New" w:hAnsi="Courier New" w:cs="Courier New"/>
    </w:rPr>
  </w:style>
  <w:style w:type="character" w:customStyle="1" w:styleId="z-Char">
    <w:name w:val="z-Τέλος φόρμας Char"/>
    <w:rPr>
      <w:rFonts w:ascii="Arial" w:eastAsia="Arial Unicode MS" w:hAnsi="Arial" w:cs="Arial"/>
      <w:vanish/>
      <w:sz w:val="16"/>
      <w:szCs w:val="16"/>
    </w:rPr>
  </w:style>
  <w:style w:type="character" w:customStyle="1" w:styleId="1Char">
    <w:name w:val="Επικεφαλίδα 1 Char"/>
    <w:rPr>
      <w:rFonts w:ascii="Verdana" w:hAnsi="Verdana" w:cs="Verdana"/>
      <w:b/>
      <w:sz w:val="40"/>
      <w:szCs w:val="40"/>
    </w:rPr>
  </w:style>
  <w:style w:type="character" w:customStyle="1" w:styleId="2Char">
    <w:name w:val="Επικεφαλίδα 2 Char"/>
    <w:rPr>
      <w:b/>
      <w:i/>
      <w:iCs/>
      <w:sz w:val="36"/>
      <w:szCs w:val="36"/>
    </w:rPr>
  </w:style>
  <w:style w:type="character" w:customStyle="1" w:styleId="3Char">
    <w:name w:val="Επικεφαλίδα 3 Char"/>
    <w:rPr>
      <w:b/>
      <w:sz w:val="24"/>
    </w:rPr>
  </w:style>
  <w:style w:type="character" w:customStyle="1" w:styleId="4Char">
    <w:name w:val="Επικεφαλίδα 4 Char"/>
    <w:rPr>
      <w:rFonts w:ascii="Arial" w:hAnsi="Arial" w:cs="Arial"/>
      <w:b/>
      <w:sz w:val="24"/>
    </w:rPr>
  </w:style>
  <w:style w:type="character" w:customStyle="1" w:styleId="5Char">
    <w:name w:val="Επικεφαλίδα 5 Char"/>
    <w:rPr>
      <w:sz w:val="22"/>
    </w:rPr>
  </w:style>
  <w:style w:type="character" w:customStyle="1" w:styleId="6Char">
    <w:name w:val="Επικεφαλίδα 6 Char"/>
    <w:rPr>
      <w:i/>
      <w:sz w:val="22"/>
    </w:rPr>
  </w:style>
  <w:style w:type="character" w:customStyle="1" w:styleId="7Char">
    <w:name w:val="Επικεφαλίδα 7 Char"/>
    <w:rPr>
      <w:rFonts w:ascii="Arial" w:hAnsi="Arial" w:cs="Arial"/>
    </w:rPr>
  </w:style>
  <w:style w:type="character" w:customStyle="1" w:styleId="8Char">
    <w:name w:val="Επικεφαλίδα 8 Char"/>
    <w:rPr>
      <w:rFonts w:ascii="Arial" w:hAnsi="Arial" w:cs="Arial"/>
      <w:i/>
    </w:rPr>
  </w:style>
  <w:style w:type="character" w:customStyle="1" w:styleId="9Char">
    <w:name w:val="Επικεφαλίδα 9 Char"/>
    <w:rPr>
      <w:rFonts w:ascii="Arial" w:hAnsi="Arial" w:cs="Arial"/>
      <w:b/>
      <w:i/>
      <w:sz w:val="18"/>
    </w:rPr>
  </w:style>
  <w:style w:type="character" w:customStyle="1" w:styleId="2Char0">
    <w:name w:val="Σώμα κείμενου με εσοχή 2 Char"/>
    <w:rPr>
      <w:sz w:val="22"/>
    </w:rPr>
  </w:style>
  <w:style w:type="character" w:customStyle="1" w:styleId="Char0">
    <w:name w:val="Τίτλος Char"/>
    <w:rPr>
      <w:rFonts w:ascii="Arial" w:hAnsi="Arial" w:cs="Arial"/>
      <w:b/>
      <w:bCs/>
      <w:sz w:val="28"/>
      <w:szCs w:val="28"/>
    </w:rPr>
  </w:style>
  <w:style w:type="character" w:customStyle="1" w:styleId="Char1">
    <w:name w:val="Σώμα κειμένου Char"/>
    <w:rPr>
      <w:sz w:val="24"/>
    </w:rPr>
  </w:style>
  <w:style w:type="character" w:customStyle="1" w:styleId="3Char0">
    <w:name w:val="Σώμα κείμενου 3 Char"/>
    <w:rPr>
      <w:sz w:val="24"/>
    </w:rPr>
  </w:style>
  <w:style w:type="character" w:customStyle="1" w:styleId="Char2">
    <w:name w:val="Κεφαλίδα Char"/>
  </w:style>
  <w:style w:type="character" w:customStyle="1" w:styleId="2Char1">
    <w:name w:val="Σώμα κείμενου 2 Char"/>
    <w:rPr>
      <w:sz w:val="22"/>
    </w:rPr>
  </w:style>
  <w:style w:type="character" w:customStyle="1" w:styleId="Char3">
    <w:name w:val="Κείμενο υποσημείωσης Char"/>
    <w:rPr>
      <w:sz w:val="22"/>
    </w:rPr>
  </w:style>
  <w:style w:type="character" w:customStyle="1" w:styleId="Char4">
    <w:name w:val="Υποσέλιδο Char"/>
  </w:style>
  <w:style w:type="character" w:customStyle="1" w:styleId="z-Char0">
    <w:name w:val="z-Αρχή φόρμας Char"/>
    <w:rPr>
      <w:rFonts w:ascii="Arial" w:eastAsia="Arial Unicode MS" w:hAnsi="Arial" w:cs="Arial"/>
      <w:vanish/>
      <w:sz w:val="16"/>
      <w:szCs w:val="16"/>
    </w:rPr>
  </w:style>
  <w:style w:type="character" w:customStyle="1" w:styleId="Char5">
    <w:name w:val="Σώμα κείμενου με εσοχή Char"/>
    <w:rPr>
      <w:sz w:val="22"/>
    </w:rPr>
  </w:style>
  <w:style w:type="character" w:customStyle="1" w:styleId="WW-InternetLink">
    <w:name w:val="WW-Internet Link"/>
    <w:rPr>
      <w:color w:val="000080"/>
      <w:u w:val="single"/>
      <w:lang w:bidi="en-US"/>
    </w:rPr>
  </w:style>
  <w:style w:type="character" w:customStyle="1" w:styleId="mw-headline">
    <w:name w:val="mw-headline"/>
    <w:basedOn w:val="11"/>
  </w:style>
  <w:style w:type="character" w:customStyle="1" w:styleId="HTMLPreformattedChar">
    <w:name w:val="HTML Preformatted Char"/>
    <w:uiPriority w:val="99"/>
    <w:rPr>
      <w:rFonts w:ascii="Courier New" w:hAnsi="Courier New" w:cs="Courier New"/>
    </w:rPr>
  </w:style>
  <w:style w:type="character" w:customStyle="1" w:styleId="Char6">
    <w:name w:val="Κείμενο πλαισίου Char"/>
    <w:rPr>
      <w:rFonts w:ascii="Tahoma" w:hAnsi="Tahoma" w:cs="Tahoma"/>
      <w:sz w:val="16"/>
      <w:szCs w:val="16"/>
    </w:rPr>
  </w:style>
  <w:style w:type="character" w:customStyle="1" w:styleId="hps">
    <w:name w:val="hps"/>
    <w:basedOn w:val="11"/>
  </w:style>
  <w:style w:type="character" w:customStyle="1" w:styleId="A3">
    <w:name w:val="A3"/>
    <w:rPr>
      <w:rFonts w:cs="Adobe Garamond Pro"/>
      <w:color w:val="221E1F"/>
      <w:sz w:val="36"/>
      <w:szCs w:val="36"/>
    </w:rPr>
  </w:style>
  <w:style w:type="character" w:customStyle="1" w:styleId="A1">
    <w:name w:val="A1"/>
    <w:rPr>
      <w:rFonts w:cs="Adobe Garamond Pro"/>
      <w:i/>
      <w:iCs/>
      <w:color w:val="221E1F"/>
      <w:sz w:val="21"/>
      <w:szCs w:val="21"/>
    </w:rPr>
  </w:style>
  <w:style w:type="character" w:customStyle="1" w:styleId="shorttext">
    <w:name w:val="short_text"/>
    <w:basedOn w:val="11"/>
  </w:style>
  <w:style w:type="character" w:customStyle="1" w:styleId="nineteen">
    <w:name w:val="nineteen"/>
    <w:basedOn w:val="11"/>
  </w:style>
  <w:style w:type="character" w:customStyle="1" w:styleId="Bullets">
    <w:name w:val="Bullets"/>
    <w:rPr>
      <w:rFonts w:ascii="OpenSymbol" w:eastAsia="OpenSymbol" w:hAnsi="OpenSymbol" w:cs="OpenSymbol"/>
    </w:rPr>
  </w:style>
  <w:style w:type="character" w:customStyle="1" w:styleId="Char10">
    <w:name w:val="Απλό κείμενο Char1"/>
    <w:rPr>
      <w:rFonts w:ascii="Courier New" w:hAnsi="Courier New" w:cs="Courier New"/>
      <w:lang w:eastAsia="zh-CN"/>
    </w:rPr>
  </w:style>
  <w:style w:type="character" w:customStyle="1" w:styleId="-HTMLChar1">
    <w:name w:val="Προ-διαμορφωμένο HTML Char1"/>
    <w:rPr>
      <w:rFonts w:ascii="Courier New" w:hAnsi="Courier New" w:cs="Courier New"/>
      <w:lang w:eastAsia="zh-CN"/>
    </w:rPr>
  </w:style>
  <w:style w:type="character" w:customStyle="1" w:styleId="z-TopofFormChar">
    <w:name w:val="z-Top of Form Char"/>
    <w:rPr>
      <w:rFonts w:ascii="Arial" w:hAnsi="Arial" w:cs="Arial"/>
      <w:vanish/>
      <w:sz w:val="16"/>
      <w:szCs w:val="16"/>
    </w:rPr>
  </w:style>
  <w:style w:type="character" w:customStyle="1" w:styleId="atn">
    <w:name w:val="atn"/>
    <w:basedOn w:val="DefaultParagraphFont1"/>
  </w:style>
  <w:style w:type="character" w:customStyle="1" w:styleId="z-BottomofFormChar">
    <w:name w:val="z-Bottom of Form Char"/>
    <w:rPr>
      <w:rFonts w:ascii="Arial" w:hAnsi="Arial" w:cs="Arial"/>
      <w:vanish/>
      <w:sz w:val="16"/>
      <w:szCs w:val="16"/>
    </w:rPr>
  </w:style>
  <w:style w:type="character" w:customStyle="1" w:styleId="BalloonTextChar">
    <w:name w:val="Balloon Text Char"/>
    <w:rPr>
      <w:rFonts w:ascii="Tahoma" w:eastAsia="Calibri" w:hAnsi="Tahoma" w:cs="Tahoma"/>
      <w:sz w:val="16"/>
      <w:szCs w:val="16"/>
    </w:rPr>
  </w:style>
  <w:style w:type="character" w:customStyle="1" w:styleId="HeaderChar">
    <w:name w:val="Header Char"/>
    <w:rPr>
      <w:lang w:eastAsia="zh-CN"/>
    </w:rPr>
  </w:style>
  <w:style w:type="character" w:customStyle="1" w:styleId="FooterChar">
    <w:name w:val="Footer Char"/>
    <w:rPr>
      <w:lang w:eastAsia="zh-CN"/>
    </w:rPr>
  </w:style>
  <w:style w:type="character" w:customStyle="1" w:styleId="IndexLink">
    <w:name w:val="Index Link"/>
  </w:style>
  <w:style w:type="character" w:styleId="HTMLCode">
    <w:name w:val="HTML Code"/>
    <w:rPr>
      <w:rFonts w:ascii="Courier New" w:eastAsia="Times New Roman" w:hAnsi="Courier New" w:cs="Courier New"/>
      <w:sz w:val="20"/>
      <w:szCs w:val="20"/>
    </w:rPr>
  </w:style>
  <w:style w:type="character" w:customStyle="1" w:styleId="Heading1Char">
    <w:name w:val="Heading 1 Char"/>
    <w:uiPriority w:val="9"/>
    <w:rPr>
      <w:rFonts w:ascii="Verdana" w:hAnsi="Verdana" w:cs="Verdana"/>
      <w:b/>
      <w:sz w:val="40"/>
      <w:szCs w:val="40"/>
      <w:lang w:eastAsia="zh-CN"/>
    </w:rPr>
  </w:style>
  <w:style w:type="character" w:customStyle="1" w:styleId="Heading2Char">
    <w:name w:val="Heading 2 Char"/>
    <w:uiPriority w:val="9"/>
    <w:rPr>
      <w:b/>
      <w:i/>
      <w:iCs/>
      <w:sz w:val="36"/>
      <w:szCs w:val="36"/>
      <w:lang w:eastAsia="zh-CN"/>
    </w:rPr>
  </w:style>
  <w:style w:type="character" w:customStyle="1" w:styleId="FootnoteTextChar">
    <w:name w:val="Footnote Text Char"/>
    <w:rPr>
      <w:sz w:val="22"/>
      <w:lang w:eastAsia="zh-CN"/>
    </w:rPr>
  </w:style>
  <w:style w:type="character" w:styleId="FootnoteReference">
    <w:name w:val="footnote reference"/>
    <w:rPr>
      <w:vertAlign w:val="superscript"/>
    </w:rPr>
  </w:style>
  <w:style w:type="character" w:customStyle="1" w:styleId="apple-converted-space">
    <w:name w:val="apple-converted-space"/>
  </w:style>
  <w:style w:type="character" w:customStyle="1" w:styleId="apple-style-span">
    <w:name w:val="apple-style-span"/>
  </w:style>
  <w:style w:type="character" w:styleId="CommentReference">
    <w:name w:val="annotation reference"/>
    <w:rPr>
      <w:sz w:val="16"/>
      <w:szCs w:val="16"/>
    </w:rPr>
  </w:style>
  <w:style w:type="character" w:customStyle="1" w:styleId="CommentTextChar">
    <w:name w:val="Comment Text Char"/>
    <w:rPr>
      <w:rFonts w:ascii="Calibri" w:eastAsia="Calibri" w:hAnsi="Calibri" w:cs="Calibri"/>
    </w:rPr>
  </w:style>
  <w:style w:type="character" w:customStyle="1" w:styleId="EndnoteTextChar">
    <w:name w:val="Endnote Text Char"/>
    <w:rPr>
      <w:rFonts w:ascii="Calibri" w:eastAsia="Calibri" w:hAnsi="Calibri" w:cs="Calibri"/>
    </w:rPr>
  </w:style>
  <w:style w:type="character" w:customStyle="1" w:styleId="EndnoteCharacters">
    <w:name w:val="Endnote Characters"/>
    <w:rPr>
      <w:vertAlign w:val="superscript"/>
    </w:rPr>
  </w:style>
  <w:style w:type="character" w:customStyle="1" w:styleId="CommentSubjectChar">
    <w:name w:val="Comment Subject Char"/>
    <w:rPr>
      <w:rFonts w:ascii="Calibri" w:eastAsia="Calibri" w:hAnsi="Calibri" w:cs="Calibri"/>
      <w:b/>
      <w:bCs/>
    </w:rPr>
  </w:style>
  <w:style w:type="character" w:customStyle="1" w:styleId="pln">
    <w:name w:val="pln"/>
  </w:style>
  <w:style w:type="character" w:customStyle="1" w:styleId="pun">
    <w:name w:val="pun"/>
  </w:style>
  <w:style w:type="character" w:customStyle="1" w:styleId="kwd">
    <w:name w:val="kwd"/>
  </w:style>
  <w:style w:type="character" w:customStyle="1" w:styleId="Heading3Char">
    <w:name w:val="Heading 3 Char"/>
    <w:rPr>
      <w:b/>
      <w:sz w:val="24"/>
      <w:lang w:eastAsia="zh-CN"/>
    </w:rPr>
  </w:style>
  <w:style w:type="character" w:customStyle="1" w:styleId="DocumentMapChar">
    <w:name w:val="Document Map Char"/>
    <w:rPr>
      <w:rFonts w:ascii="Tahoma" w:hAnsi="Tahoma" w:cs="Tahoma"/>
      <w:sz w:val="16"/>
      <w:szCs w:val="16"/>
      <w:lang w:eastAsia="zh-CN"/>
    </w:rPr>
  </w:style>
  <w:style w:type="character" w:customStyle="1" w:styleId="WW-InternetLink1">
    <w:name w:val="WW-Internet Link1"/>
    <w:rPr>
      <w:color w:val="0000FF"/>
      <w:u w:val="single"/>
    </w:rPr>
  </w:style>
  <w:style w:type="character" w:customStyle="1" w:styleId="NumberingSymbols">
    <w:name w:val="Numbering Symbols"/>
  </w:style>
  <w:style w:type="paragraph" w:customStyle="1" w:styleId="Heading">
    <w:name w:val="Heading"/>
    <w:basedOn w:val="Normal"/>
    <w:next w:val="BodyText"/>
    <w:pPr>
      <w:ind w:left="709" w:hanging="709"/>
      <w:jc w:val="center"/>
    </w:pPr>
    <w:rPr>
      <w:rFonts w:ascii="Arial" w:hAnsi="Arial" w:cs="Arial"/>
      <w:b/>
      <w:bCs/>
      <w:sz w:val="28"/>
      <w:szCs w:val="28"/>
    </w:rPr>
  </w:style>
  <w:style w:type="paragraph" w:styleId="BodyText">
    <w:name w:val="Body Text"/>
    <w:basedOn w:val="Normal"/>
    <w:pPr>
      <w:jc w:val="left"/>
    </w:pPr>
    <w:rPr>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311">
    <w:name w:val="Σώμα κείμενου 31"/>
    <w:basedOn w:val="Normal"/>
    <w:pPr>
      <w:spacing w:after="120"/>
    </w:pPr>
    <w:rPr>
      <w:sz w:val="24"/>
    </w:rPr>
  </w:style>
  <w:style w:type="paragraph" w:customStyle="1" w:styleId="Head">
    <w:name w:val="Head"/>
    <w:basedOn w:val="Normal"/>
    <w:pPr>
      <w:keepNext/>
      <w:spacing w:before="480" w:after="120" w:line="360" w:lineRule="atLeast"/>
    </w:pPr>
    <w:rPr>
      <w:rFonts w:ascii="Arial Narrow" w:hAnsi="Arial Narrow" w:cs="Arial Narrow"/>
      <w:b/>
      <w:sz w:val="24"/>
      <w:u w:val="single"/>
      <w14:shadow w14:blurRad="50800" w14:dist="38100" w14:dir="2700000" w14:sx="100000" w14:sy="100000" w14:kx="0" w14:ky="0" w14:algn="tl">
        <w14:srgbClr w14:val="000000">
          <w14:alpha w14:val="60000"/>
        </w14:srgbClr>
      </w14:shadow>
    </w:rPr>
  </w:style>
  <w:style w:type="paragraph" w:styleId="Header">
    <w:name w:val="header"/>
    <w:basedOn w:val="Normal"/>
    <w:uiPriority w:val="99"/>
  </w:style>
  <w:style w:type="paragraph" w:styleId="Footer">
    <w:name w:val="footer"/>
    <w:basedOn w:val="Normal"/>
    <w:uiPriority w:val="99"/>
  </w:style>
  <w:style w:type="paragraph" w:customStyle="1" w:styleId="body">
    <w:name w:val="body"/>
    <w:basedOn w:val="Normal"/>
    <w:pPr>
      <w:overflowPunct w:val="0"/>
      <w:autoSpaceDE w:val="0"/>
      <w:spacing w:after="120"/>
      <w:textAlignment w:val="baseline"/>
    </w:pPr>
    <w:rPr>
      <w:rFonts w:ascii="GR-Soft_Helv" w:hAnsi="GR-Soft_Helv" w:cs="GR-Soft_Helv"/>
    </w:rPr>
  </w:style>
  <w:style w:type="paragraph" w:customStyle="1" w:styleId="Web1">
    <w:name w:val="Κανονικό (Web)1"/>
    <w:basedOn w:val="Normal"/>
    <w:pPr>
      <w:spacing w:before="100" w:after="100"/>
      <w:jc w:val="left"/>
    </w:pPr>
    <w:rPr>
      <w:sz w:val="24"/>
    </w:rPr>
  </w:style>
  <w:style w:type="paragraph" w:styleId="TOC1">
    <w:name w:val="toc 1"/>
    <w:basedOn w:val="Normal"/>
    <w:next w:val="Normal"/>
    <w:uiPriority w:val="39"/>
    <w:pPr>
      <w:spacing w:before="120"/>
      <w:jc w:val="left"/>
    </w:pPr>
    <w:rPr>
      <w:rFonts w:ascii="Calibri" w:hAnsi="Calibri" w:cs="Calibri"/>
      <w:b/>
      <w:bCs/>
      <w:i/>
      <w:iCs/>
      <w:sz w:val="24"/>
      <w:szCs w:val="24"/>
    </w:rPr>
  </w:style>
  <w:style w:type="paragraph" w:styleId="TOC2">
    <w:name w:val="toc 2"/>
    <w:basedOn w:val="Normal"/>
    <w:next w:val="Normal"/>
    <w:uiPriority w:val="39"/>
    <w:pPr>
      <w:spacing w:before="120"/>
      <w:ind w:left="200"/>
      <w:jc w:val="left"/>
    </w:pPr>
    <w:rPr>
      <w:rFonts w:ascii="Calibri" w:hAnsi="Calibri" w:cs="Calibri"/>
      <w:b/>
      <w:bCs/>
      <w:sz w:val="22"/>
      <w:szCs w:val="22"/>
    </w:rPr>
  </w:style>
  <w:style w:type="paragraph" w:styleId="TOC3">
    <w:name w:val="toc 3"/>
    <w:basedOn w:val="Normal"/>
    <w:next w:val="Normal"/>
    <w:uiPriority w:val="39"/>
    <w:pPr>
      <w:ind w:left="400"/>
      <w:jc w:val="left"/>
    </w:pPr>
    <w:rPr>
      <w:rFonts w:ascii="Calibri" w:hAnsi="Calibri" w:cs="Calibri"/>
    </w:rPr>
  </w:style>
  <w:style w:type="paragraph" w:styleId="TOC4">
    <w:name w:val="toc 4"/>
    <w:basedOn w:val="Normal"/>
    <w:next w:val="Normal"/>
    <w:pPr>
      <w:ind w:left="600"/>
      <w:jc w:val="left"/>
    </w:pPr>
    <w:rPr>
      <w:rFonts w:ascii="Calibri" w:hAnsi="Calibri" w:cs="Calibri"/>
    </w:rPr>
  </w:style>
  <w:style w:type="paragraph" w:styleId="TOC5">
    <w:name w:val="toc 5"/>
    <w:basedOn w:val="Normal"/>
    <w:next w:val="Normal"/>
    <w:pPr>
      <w:ind w:left="800"/>
      <w:jc w:val="left"/>
    </w:pPr>
    <w:rPr>
      <w:rFonts w:ascii="Calibri" w:hAnsi="Calibri" w:cs="Calibri"/>
    </w:rPr>
  </w:style>
  <w:style w:type="paragraph" w:styleId="TOC6">
    <w:name w:val="toc 6"/>
    <w:basedOn w:val="Normal"/>
    <w:next w:val="Normal"/>
    <w:pPr>
      <w:ind w:left="1000"/>
      <w:jc w:val="left"/>
    </w:pPr>
    <w:rPr>
      <w:rFonts w:ascii="Calibri" w:hAnsi="Calibri" w:cs="Calibri"/>
    </w:rPr>
  </w:style>
  <w:style w:type="paragraph" w:styleId="TOC7">
    <w:name w:val="toc 7"/>
    <w:basedOn w:val="Normal"/>
    <w:next w:val="Normal"/>
    <w:pPr>
      <w:ind w:left="1200"/>
      <w:jc w:val="left"/>
    </w:pPr>
    <w:rPr>
      <w:rFonts w:ascii="Calibri" w:hAnsi="Calibri" w:cs="Calibri"/>
    </w:rPr>
  </w:style>
  <w:style w:type="paragraph" w:styleId="TOC8">
    <w:name w:val="toc 8"/>
    <w:basedOn w:val="Normal"/>
    <w:next w:val="Normal"/>
    <w:pPr>
      <w:ind w:left="1400"/>
      <w:jc w:val="left"/>
    </w:pPr>
    <w:rPr>
      <w:rFonts w:ascii="Calibri" w:hAnsi="Calibri" w:cs="Calibri"/>
    </w:rPr>
  </w:style>
  <w:style w:type="paragraph" w:styleId="TOC9">
    <w:name w:val="toc 9"/>
    <w:basedOn w:val="Normal"/>
    <w:next w:val="Normal"/>
    <w:pPr>
      <w:ind w:left="1600"/>
      <w:jc w:val="left"/>
    </w:pPr>
    <w:rPr>
      <w:rFonts w:ascii="Calibri" w:hAnsi="Calibri" w:cs="Calibri"/>
    </w:rPr>
  </w:style>
  <w:style w:type="paragraph" w:customStyle="1" w:styleId="210">
    <w:name w:val="Σώμα κείμενου 21"/>
    <w:basedOn w:val="Normal"/>
    <w:pPr>
      <w:spacing w:line="360" w:lineRule="atLeast"/>
    </w:pPr>
    <w:rPr>
      <w:sz w:val="22"/>
    </w:rPr>
  </w:style>
  <w:style w:type="paragraph" w:styleId="BodyTextIndent">
    <w:name w:val="Body Text Indent"/>
    <w:basedOn w:val="Normal"/>
    <w:pPr>
      <w:spacing w:after="120" w:line="360" w:lineRule="atLeast"/>
      <w:ind w:left="717"/>
      <w:jc w:val="left"/>
    </w:pPr>
    <w:rPr>
      <w:sz w:val="22"/>
    </w:rPr>
  </w:style>
  <w:style w:type="paragraph" w:customStyle="1" w:styleId="12">
    <w:name w:val="Λεζάντα1"/>
    <w:basedOn w:val="Normal"/>
    <w:next w:val="Normal"/>
    <w:pPr>
      <w:spacing w:before="120" w:after="120"/>
      <w:jc w:val="left"/>
    </w:pPr>
    <w:rPr>
      <w:b/>
      <w:bCs/>
    </w:rPr>
  </w:style>
  <w:style w:type="paragraph" w:styleId="FootnoteText">
    <w:name w:val="footnote text"/>
    <w:basedOn w:val="Normal"/>
    <w:pPr>
      <w:overflowPunct w:val="0"/>
      <w:autoSpaceDE w:val="0"/>
      <w:textAlignment w:val="baseline"/>
    </w:pPr>
    <w:rPr>
      <w:sz w:val="22"/>
    </w:rPr>
  </w:style>
  <w:style w:type="paragraph" w:customStyle="1" w:styleId="211">
    <w:name w:val="Σώμα κείμενου με εσοχή 21"/>
    <w:basedOn w:val="Normal"/>
    <w:pPr>
      <w:spacing w:line="360" w:lineRule="atLeast"/>
      <w:ind w:left="360"/>
      <w:jc w:val="left"/>
    </w:pPr>
    <w:rPr>
      <w:sz w:val="22"/>
    </w:rPr>
  </w:style>
  <w:style w:type="paragraph" w:customStyle="1" w:styleId="UsrDefBlockText">
    <w:name w:val="UsrDef BlockText"/>
    <w:basedOn w:val="Normal"/>
    <w:rPr>
      <w:rFonts w:ascii="Arial" w:hAnsi="Arial" w:cs="Arial"/>
      <w:sz w:val="22"/>
    </w:rPr>
  </w:style>
  <w:style w:type="paragraph" w:customStyle="1" w:styleId="212">
    <w:name w:val="Λίστα με κουκκίδες 21"/>
    <w:basedOn w:val="Normal"/>
    <w:pPr>
      <w:ind w:left="566" w:hanging="283"/>
      <w:jc w:val="left"/>
    </w:pPr>
  </w:style>
  <w:style w:type="paragraph" w:customStyle="1" w:styleId="312">
    <w:name w:val="Σώμα κείμενου με εσοχή 31"/>
    <w:basedOn w:val="Normal"/>
    <w:pPr>
      <w:ind w:left="709"/>
    </w:pPr>
    <w:rPr>
      <w:rFonts w:ascii="Arial" w:hAnsi="Arial" w:cs="Arial"/>
    </w:rPr>
  </w:style>
  <w:style w:type="paragraph" w:customStyle="1" w:styleId="13">
    <w:name w:val="Τμήμα κειμένου1"/>
    <w:basedOn w:val="Normal"/>
    <w:pPr>
      <w:ind w:left="567" w:right="-432" w:hanging="791"/>
      <w:jc w:val="left"/>
    </w:pPr>
    <w:rPr>
      <w:rFonts w:ascii="Arial" w:hAnsi="Arial" w:cs="Arial"/>
      <w:b/>
      <w:bCs/>
      <w:sz w:val="24"/>
      <w:szCs w:val="24"/>
    </w:rPr>
  </w:style>
  <w:style w:type="paragraph" w:customStyle="1" w:styleId="14">
    <w:name w:val="Κείμενο σχολίου1"/>
    <w:basedOn w:val="Normal"/>
    <w:pPr>
      <w:jc w:val="left"/>
    </w:pPr>
  </w:style>
  <w:style w:type="paragraph" w:customStyle="1" w:styleId="15">
    <w:name w:val="Θέμα σχολίου1"/>
    <w:basedOn w:val="14"/>
    <w:next w:val="14"/>
    <w:rPr>
      <w:b/>
      <w:bCs/>
    </w:rPr>
  </w:style>
  <w:style w:type="paragraph" w:customStyle="1" w:styleId="16">
    <w:name w:val="Κείμενο πλαισίου1"/>
    <w:basedOn w:val="Normal"/>
    <w:pPr>
      <w:jc w:val="left"/>
    </w:pPr>
    <w:rPr>
      <w:rFonts w:ascii="Tahoma" w:hAnsi="Tahoma" w:cs="Tahoma"/>
      <w:sz w:val="16"/>
      <w:szCs w:val="16"/>
    </w:rPr>
  </w:style>
  <w:style w:type="paragraph" w:customStyle="1" w:styleId="xl35">
    <w:name w:val="xl35"/>
    <w:basedOn w:val="Normal"/>
    <w:pPr>
      <w:spacing w:before="280" w:after="280"/>
      <w:textAlignment w:val="top"/>
    </w:pPr>
    <w:rPr>
      <w:rFonts w:ascii="Arial" w:hAnsi="Arial" w:cs="Arial"/>
      <w:sz w:val="16"/>
      <w:szCs w:val="16"/>
    </w:rPr>
  </w:style>
  <w:style w:type="paragraph" w:customStyle="1" w:styleId="1">
    <w:name w:val="Λίστα με κουκκίδες1"/>
    <w:basedOn w:val="Normal"/>
    <w:pPr>
      <w:numPr>
        <w:numId w:val="8"/>
      </w:numPr>
      <w:jc w:val="left"/>
    </w:pPr>
  </w:style>
  <w:style w:type="paragraph" w:customStyle="1" w:styleId="31">
    <w:name w:val="Λίστα με κουκκίδες 31"/>
    <w:basedOn w:val="Normal"/>
    <w:pPr>
      <w:numPr>
        <w:numId w:val="7"/>
      </w:numPr>
      <w:tabs>
        <w:tab w:val="left" w:pos="926"/>
      </w:tabs>
      <w:ind w:left="926" w:firstLine="0"/>
      <w:jc w:val="left"/>
    </w:pPr>
  </w:style>
  <w:style w:type="paragraph" w:customStyle="1" w:styleId="41">
    <w:name w:val="Λίστα με κουκκίδες 41"/>
    <w:basedOn w:val="Normal"/>
    <w:pPr>
      <w:numPr>
        <w:numId w:val="18"/>
      </w:numPr>
      <w:tabs>
        <w:tab w:val="left" w:pos="1209"/>
      </w:tabs>
      <w:ind w:left="1209" w:firstLine="0"/>
      <w:jc w:val="left"/>
    </w:pPr>
  </w:style>
  <w:style w:type="paragraph" w:customStyle="1" w:styleId="51">
    <w:name w:val="Λίστα με κουκκίδες 51"/>
    <w:basedOn w:val="Normal"/>
    <w:pPr>
      <w:numPr>
        <w:numId w:val="9"/>
      </w:numPr>
      <w:tabs>
        <w:tab w:val="left" w:pos="1492"/>
      </w:tabs>
      <w:ind w:left="1492" w:firstLine="0"/>
      <w:jc w:val="left"/>
    </w:pPr>
  </w:style>
  <w:style w:type="paragraph" w:customStyle="1" w:styleId="10">
    <w:name w:val="Λίστα με αριθμούς1"/>
    <w:basedOn w:val="Normal"/>
    <w:pPr>
      <w:numPr>
        <w:numId w:val="10"/>
      </w:numPr>
      <w:ind w:left="360" w:hanging="360"/>
      <w:jc w:val="left"/>
    </w:pPr>
  </w:style>
  <w:style w:type="paragraph" w:customStyle="1" w:styleId="21">
    <w:name w:val="Λίστα με αριθμούς 21"/>
    <w:basedOn w:val="Normal"/>
    <w:pPr>
      <w:numPr>
        <w:numId w:val="5"/>
      </w:numPr>
      <w:tabs>
        <w:tab w:val="left" w:pos="643"/>
      </w:tabs>
      <w:ind w:left="643" w:firstLine="0"/>
      <w:jc w:val="left"/>
    </w:pPr>
  </w:style>
  <w:style w:type="paragraph" w:customStyle="1" w:styleId="310">
    <w:name w:val="Λίστα με αριθμούς 31"/>
    <w:basedOn w:val="Normal"/>
    <w:pPr>
      <w:numPr>
        <w:numId w:val="19"/>
      </w:numPr>
      <w:tabs>
        <w:tab w:val="left" w:pos="926"/>
      </w:tabs>
      <w:ind w:left="926" w:firstLine="0"/>
      <w:jc w:val="left"/>
    </w:pPr>
  </w:style>
  <w:style w:type="paragraph" w:customStyle="1" w:styleId="410">
    <w:name w:val="Λίστα με αριθμούς 41"/>
    <w:basedOn w:val="Normal"/>
    <w:pPr>
      <w:numPr>
        <w:numId w:val="20"/>
      </w:numPr>
      <w:tabs>
        <w:tab w:val="left" w:pos="1209"/>
      </w:tabs>
      <w:ind w:left="1209" w:firstLine="0"/>
      <w:jc w:val="left"/>
    </w:pPr>
  </w:style>
  <w:style w:type="paragraph" w:customStyle="1" w:styleId="510">
    <w:name w:val="Λίστα με αριθμούς 51"/>
    <w:basedOn w:val="Normal"/>
    <w:pPr>
      <w:numPr>
        <w:numId w:val="14"/>
      </w:numPr>
      <w:tabs>
        <w:tab w:val="left" w:pos="1492"/>
      </w:tabs>
      <w:ind w:left="1492" w:firstLine="0"/>
      <w:jc w:val="left"/>
    </w:pPr>
  </w:style>
  <w:style w:type="paragraph" w:customStyle="1" w:styleId="Ar1">
    <w:name w:val="Ar1"/>
    <w:basedOn w:val="Web1"/>
    <w:pPr>
      <w:spacing w:before="480" w:after="120"/>
    </w:pPr>
    <w:rPr>
      <w:rFonts w:ascii="Arial" w:hAnsi="Arial" w:cs="Arial"/>
      <w:b/>
      <w:bCs/>
      <w:i/>
      <w:iCs/>
      <w:color w:val="003366"/>
      <w:spacing w:val="35"/>
      <w:sz w:val="22"/>
      <w:szCs w:val="28"/>
    </w:rPr>
  </w:style>
  <w:style w:type="paragraph" w:customStyle="1" w:styleId="Ar2">
    <w:name w:val="Ar2"/>
    <w:basedOn w:val="12"/>
    <w:pPr>
      <w:spacing w:before="240" w:after="60"/>
      <w:ind w:firstLine="357"/>
    </w:pPr>
    <w:rPr>
      <w:rFonts w:ascii="Arial" w:hAnsi="Arial" w:cs="Arial"/>
      <w:color w:val="003366"/>
      <w:spacing w:val="35"/>
      <w:szCs w:val="28"/>
    </w:rPr>
  </w:style>
  <w:style w:type="paragraph" w:customStyle="1" w:styleId="Ar3">
    <w:name w:val="Ar3"/>
    <w:basedOn w:val="Web1"/>
    <w:pPr>
      <w:spacing w:before="240" w:after="60"/>
      <w:ind w:left="720"/>
      <w:jc w:val="both"/>
    </w:pPr>
    <w:rPr>
      <w:rFonts w:ascii="Arial" w:hAnsi="Arial" w:cs="Arial"/>
      <w:b/>
      <w:bCs/>
      <w:i/>
      <w:iCs/>
      <w:color w:val="003366"/>
      <w:sz w:val="19"/>
      <w:szCs w:val="19"/>
      <w:u w:val="single"/>
    </w:rPr>
  </w:style>
  <w:style w:type="paragraph" w:customStyle="1" w:styleId="Heading1a">
    <w:name w:val="Heading 1a"/>
    <w:basedOn w:val="Heading1"/>
    <w:pPr>
      <w:keepNext w:val="0"/>
      <w:widowControl/>
      <w:numPr>
        <w:numId w:val="11"/>
      </w:numPr>
      <w:spacing w:before="360" w:after="240"/>
    </w:pPr>
    <w:rPr>
      <w:rFonts w:ascii="Arial" w:hAnsi="Arial" w:cs="Arial"/>
      <w:sz w:val="28"/>
    </w:rPr>
  </w:style>
  <w:style w:type="paragraph" w:customStyle="1" w:styleId="Heading2a">
    <w:name w:val="Heading 2a"/>
    <w:basedOn w:val="Heading2"/>
    <w:pPr>
      <w:keepNext w:val="0"/>
      <w:widowControl/>
      <w:tabs>
        <w:tab w:val="left" w:pos="432"/>
      </w:tabs>
      <w:ind w:left="432" w:hanging="432"/>
      <w:jc w:val="left"/>
    </w:pPr>
  </w:style>
  <w:style w:type="paragraph" w:customStyle="1" w:styleId="Heading3a">
    <w:name w:val="Heading 3a"/>
    <w:basedOn w:val="Heading3"/>
    <w:pPr>
      <w:keepNext w:val="0"/>
      <w:tabs>
        <w:tab w:val="left" w:pos="432"/>
      </w:tabs>
      <w:spacing w:before="240" w:after="120"/>
      <w:jc w:val="left"/>
    </w:pPr>
  </w:style>
  <w:style w:type="paragraph" w:customStyle="1" w:styleId="Bullet1">
    <w:name w:val="Bullet 1"/>
    <w:basedOn w:val="Normal"/>
    <w:pPr>
      <w:widowControl w:val="0"/>
      <w:numPr>
        <w:numId w:val="2"/>
      </w:numPr>
      <w:spacing w:before="60" w:after="60" w:line="360" w:lineRule="atLeast"/>
    </w:pPr>
    <w:rPr>
      <w:rFonts w:ascii="Tahoma" w:hAnsi="Tahoma" w:cs="Tahoma"/>
    </w:rPr>
  </w:style>
  <w:style w:type="paragraph" w:customStyle="1" w:styleId="ProjectTitle">
    <w:name w:val="Project Title"/>
    <w:basedOn w:val="Normal"/>
    <w:pPr>
      <w:keepNext/>
      <w:keepLines/>
      <w:pageBreakBefore/>
      <w:numPr>
        <w:numId w:val="4"/>
      </w:numPr>
      <w:pBdr>
        <w:top w:val="single" w:sz="4" w:space="1" w:color="808080"/>
        <w:left w:val="none" w:sz="0" w:space="0" w:color="000000"/>
        <w:bottom w:val="none" w:sz="0" w:space="0" w:color="000000"/>
        <w:right w:val="single" w:sz="4" w:space="4" w:color="808080"/>
      </w:pBdr>
      <w:shd w:val="clear" w:color="auto" w:fill="FFFFFF"/>
      <w:tabs>
        <w:tab w:val="left" w:pos="567"/>
      </w:tabs>
      <w:spacing w:before="600" w:after="120"/>
      <w:ind w:left="0" w:hanging="567"/>
    </w:pPr>
    <w:rPr>
      <w:rFonts w:ascii="Lucida Sans Unicode" w:hAnsi="Lucida Sans Unicode" w:cs="Lucida Sans Unicode"/>
      <w:b/>
      <w:sz w:val="22"/>
      <w14:shadow w14:blurRad="50800" w14:dist="38100" w14:dir="2700000" w14:sx="100000" w14:sy="100000" w14:kx="0" w14:ky="0" w14:algn="tl">
        <w14:srgbClr w14:val="000000">
          <w14:alpha w14:val="60000"/>
        </w14:srgbClr>
      </w14:shadow>
    </w:rPr>
  </w:style>
  <w:style w:type="paragraph" w:customStyle="1" w:styleId="spacepar">
    <w:name w:val="spacepar"/>
    <w:basedOn w:val="Normal"/>
    <w:pPr>
      <w:spacing w:before="120" w:after="120"/>
    </w:pPr>
    <w:rPr>
      <w:rFonts w:ascii="Arial" w:hAnsi="Arial" w:cs="Arial"/>
      <w:sz w:val="24"/>
    </w:rPr>
  </w:style>
  <w:style w:type="paragraph" w:customStyle="1" w:styleId="a">
    <w:name w:val="Âáóéêü"/>
    <w:pPr>
      <w:widowControl w:val="0"/>
      <w:suppressAutoHyphens/>
      <w:spacing w:before="120"/>
    </w:pPr>
    <w:rPr>
      <w:sz w:val="24"/>
      <w:lang w:val="el-GR" w:eastAsia="zh-CN"/>
    </w:rPr>
  </w:style>
  <w:style w:type="paragraph" w:customStyle="1" w:styleId="K">
    <w:name w:val="K·ÓÔÓÈÎ‹"/>
    <w:basedOn w:val="Normal"/>
    <w:pPr>
      <w:jc w:val="left"/>
    </w:pPr>
    <w:rPr>
      <w:rFonts w:ascii="CG Times (WN)" w:hAnsi="CG Times (WN)" w:cs="CG Times (WN)"/>
      <w:lang w:eastAsia="en-GB"/>
    </w:rPr>
  </w:style>
  <w:style w:type="paragraph" w:customStyle="1" w:styleId="soctitle">
    <w:name w:val="soctitle"/>
    <w:basedOn w:val="K"/>
    <w:pPr>
      <w:spacing w:line="240" w:lineRule="atLeast"/>
      <w:jc w:val="center"/>
    </w:pPr>
    <w:rPr>
      <w:rFonts w:ascii="HellasArial" w:hAnsi="HellasArial" w:cs="HellasArial"/>
      <w:b/>
      <w:sz w:val="28"/>
    </w:rPr>
  </w:style>
  <w:style w:type="paragraph" w:customStyle="1" w:styleId="z-1">
    <w:name w:val="z-Αρχή φόρμας1"/>
    <w:basedOn w:val="Normal"/>
    <w:next w:val="Normal"/>
    <w:pPr>
      <w:jc w:val="center"/>
    </w:pPr>
    <w:rPr>
      <w:rFonts w:ascii="Arial" w:eastAsia="Arial Unicode MS" w:hAnsi="Arial" w:cs="Arial"/>
      <w:vanish/>
      <w:sz w:val="16"/>
      <w:szCs w:val="16"/>
    </w:rPr>
  </w:style>
  <w:style w:type="paragraph" w:styleId="Subtitle">
    <w:name w:val="Subtitle"/>
    <w:basedOn w:val="Normal"/>
    <w:next w:val="BodyText"/>
    <w:qFormat/>
    <w:pPr>
      <w:spacing w:before="120" w:after="120"/>
      <w:jc w:val="center"/>
    </w:pPr>
    <w:rPr>
      <w:rFonts w:ascii="Verdana" w:hAnsi="Verdana" w:cs="Verdana"/>
      <w:b/>
      <w:bCs/>
      <w:sz w:val="24"/>
      <w:szCs w:val="24"/>
    </w:rPr>
  </w:style>
  <w:style w:type="paragraph" w:customStyle="1" w:styleId="SmallLetters">
    <w:name w:val="Small Letters"/>
    <w:basedOn w:val="Normal"/>
    <w:pPr>
      <w:spacing w:after="240"/>
      <w:jc w:val="center"/>
    </w:pPr>
  </w:style>
  <w:style w:type="paragraph" w:customStyle="1" w:styleId="Nass">
    <w:name w:val="Nass"/>
    <w:basedOn w:val="Normal"/>
    <w:pPr>
      <w:spacing w:before="120" w:after="240"/>
    </w:pPr>
    <w:rPr>
      <w:sz w:val="22"/>
    </w:rPr>
  </w:style>
  <w:style w:type="paragraph" w:customStyle="1" w:styleId="ListBullet1">
    <w:name w:val="List Bullet 1"/>
    <w:basedOn w:val="Normal"/>
    <w:pPr>
      <w:numPr>
        <w:numId w:val="15"/>
      </w:numPr>
      <w:spacing w:before="60" w:after="60"/>
    </w:pPr>
    <w:rPr>
      <w:sz w:val="22"/>
    </w:rPr>
  </w:style>
  <w:style w:type="paragraph" w:customStyle="1" w:styleId="myparagraph">
    <w:name w:val="my paragraph"/>
    <w:basedOn w:val="Normal"/>
    <w:pPr>
      <w:numPr>
        <w:numId w:val="17"/>
      </w:numPr>
      <w:spacing w:before="240"/>
      <w:ind w:left="0" w:firstLine="0"/>
    </w:pPr>
    <w:rPr>
      <w:sz w:val="22"/>
    </w:rPr>
  </w:style>
  <w:style w:type="paragraph" w:customStyle="1" w:styleId="Bullet2">
    <w:name w:val="Bullet 2"/>
    <w:basedOn w:val="Normal"/>
    <w:pPr>
      <w:widowControl w:val="0"/>
      <w:tabs>
        <w:tab w:val="left" w:pos="720"/>
      </w:tabs>
      <w:spacing w:after="120"/>
      <w:ind w:left="720" w:hanging="360"/>
    </w:pPr>
    <w:rPr>
      <w:sz w:val="22"/>
    </w:rPr>
  </w:style>
  <w:style w:type="paragraph" w:customStyle="1" w:styleId="Normalmystyle">
    <w:name w:val="Normal.mystyle"/>
    <w:basedOn w:val="Normal"/>
    <w:pPr>
      <w:widowControl w:val="0"/>
      <w:spacing w:after="120"/>
    </w:pPr>
    <w:rPr>
      <w:sz w:val="22"/>
    </w:rPr>
  </w:style>
  <w:style w:type="paragraph" w:customStyle="1" w:styleId="abstract">
    <w:name w:val="abstract"/>
    <w:basedOn w:val="Normalmystyle"/>
    <w:next w:val="Normalmystyle"/>
    <w:pPr>
      <w:spacing w:before="120"/>
      <w:ind w:left="567" w:right="567"/>
      <w:jc w:val="center"/>
    </w:pPr>
    <w:rPr>
      <w:rFonts w:cs="Arial"/>
      <w:sz w:val="24"/>
    </w:rPr>
  </w:style>
  <w:style w:type="paragraph" w:customStyle="1" w:styleId="annex1">
    <w:name w:val="annex1"/>
    <w:basedOn w:val="Normalmystyle"/>
    <w:next w:val="Normalmystyle"/>
    <w:pPr>
      <w:keepNext/>
      <w:keepLines/>
      <w:pageBreakBefore/>
      <w:widowControl/>
      <w:spacing w:before="360" w:after="360"/>
      <w:ind w:left="780" w:hanging="420"/>
      <w:jc w:val="center"/>
    </w:pPr>
    <w:rPr>
      <w:rFonts w:cs="Arial"/>
      <w:b/>
      <w:sz w:val="32"/>
      <w14:shadow w14:blurRad="50800" w14:dist="38100" w14:dir="2700000" w14:sx="100000" w14:sy="100000" w14:kx="0" w14:ky="0" w14:algn="tl">
        <w14:srgbClr w14:val="000000">
          <w14:alpha w14:val="60000"/>
        </w14:srgbClr>
      </w14:shadow>
    </w:rPr>
  </w:style>
  <w:style w:type="paragraph" w:customStyle="1" w:styleId="biblio">
    <w:name w:val="biblio"/>
    <w:basedOn w:val="Normalmystyle"/>
    <w:pPr>
      <w:spacing w:before="120"/>
      <w:ind w:left="567" w:hanging="567"/>
    </w:pPr>
    <w:rPr>
      <w:rFonts w:cs="Arial"/>
    </w:rPr>
  </w:style>
  <w:style w:type="paragraph" w:customStyle="1" w:styleId="figureFooter">
    <w:name w:val="figure Footer"/>
    <w:basedOn w:val="Normalmystyle"/>
    <w:next w:val="Normalmystyle"/>
    <w:pPr>
      <w:keepNext/>
      <w:numPr>
        <w:numId w:val="16"/>
      </w:numPr>
      <w:tabs>
        <w:tab w:val="left" w:pos="1021"/>
      </w:tabs>
      <w:spacing w:before="60"/>
      <w:ind w:left="1021" w:hanging="1021"/>
      <w:jc w:val="center"/>
    </w:pPr>
    <w:rPr>
      <w:rFonts w:cs="Arial"/>
      <w:b/>
    </w:rPr>
  </w:style>
  <w:style w:type="paragraph" w:customStyle="1" w:styleId="ListCharacter1">
    <w:name w:val="List Character 1"/>
    <w:basedOn w:val="Normalmystyle"/>
    <w:pPr>
      <w:spacing w:after="60"/>
      <w:ind w:left="720" w:hanging="360"/>
    </w:pPr>
    <w:rPr>
      <w:rFonts w:cs="Arial"/>
    </w:rPr>
  </w:style>
  <w:style w:type="paragraph" w:customStyle="1" w:styleId="ListCharacter2">
    <w:name w:val="List Character 2"/>
    <w:basedOn w:val="Normalmystyle"/>
    <w:pPr>
      <w:ind w:left="993" w:hanging="360"/>
    </w:pPr>
    <w:rPr>
      <w:rFonts w:cs="Arial"/>
    </w:rPr>
  </w:style>
  <w:style w:type="paragraph" w:customStyle="1" w:styleId="tableHeader">
    <w:name w:val="table Header"/>
    <w:basedOn w:val="Normalmystyle"/>
    <w:pPr>
      <w:spacing w:before="120"/>
      <w:jc w:val="center"/>
    </w:pPr>
    <w:rPr>
      <w:rFonts w:cs="Arial"/>
      <w:b/>
    </w:rPr>
  </w:style>
  <w:style w:type="paragraph" w:customStyle="1" w:styleId="TableFooter">
    <w:name w:val="Table Footer"/>
    <w:basedOn w:val="tableHeader"/>
    <w:next w:val="Normalmystyle"/>
    <w:pPr>
      <w:numPr>
        <w:numId w:val="12"/>
      </w:numPr>
      <w:tabs>
        <w:tab w:val="left" w:pos="1440"/>
        <w:tab w:val="left" w:pos="1800"/>
      </w:tabs>
      <w:ind w:left="0" w:firstLine="0"/>
    </w:pPr>
  </w:style>
  <w:style w:type="paragraph" w:customStyle="1" w:styleId="ListCharacter">
    <w:name w:val="List Character"/>
    <w:basedOn w:val="10"/>
    <w:pPr>
      <w:numPr>
        <w:numId w:val="6"/>
      </w:numPr>
      <w:spacing w:after="60"/>
      <w:ind w:left="644"/>
      <w:jc w:val="both"/>
    </w:pPr>
    <w:rPr>
      <w:rFonts w:cs="Arial"/>
      <w:sz w:val="22"/>
    </w:rPr>
  </w:style>
  <w:style w:type="paragraph" w:customStyle="1" w:styleId="xl43">
    <w:name w:val="xl43"/>
    <w:basedOn w:val="Normal"/>
    <w:pPr>
      <w:numPr>
        <w:numId w:val="21"/>
      </w:numPr>
      <w:pBdr>
        <w:top w:val="double" w:sz="6" w:space="0" w:color="000000"/>
        <w:left w:val="none" w:sz="0" w:space="0" w:color="000000"/>
        <w:bottom w:val="single" w:sz="4" w:space="0" w:color="000000"/>
        <w:right w:val="double" w:sz="6" w:space="0" w:color="000000"/>
      </w:pBdr>
      <w:spacing w:before="280" w:after="280"/>
      <w:ind w:left="0" w:firstLine="0"/>
      <w:jc w:val="center"/>
      <w:textAlignment w:val="top"/>
    </w:pPr>
    <w:rPr>
      <w:rFonts w:ascii="Arial" w:eastAsia="Arial Unicode MS" w:hAnsi="Arial" w:cs="Arial"/>
      <w:sz w:val="18"/>
      <w:szCs w:val="18"/>
    </w:rPr>
  </w:style>
  <w:style w:type="paragraph" w:customStyle="1" w:styleId="abstractbody">
    <w:name w:val="abstract body"/>
    <w:basedOn w:val="abstract"/>
    <w:pPr>
      <w:numPr>
        <w:numId w:val="23"/>
      </w:numPr>
      <w:ind w:left="567" w:firstLine="0"/>
      <w:jc w:val="both"/>
    </w:pPr>
    <w:rPr>
      <w:sz w:val="22"/>
    </w:rPr>
  </w:style>
  <w:style w:type="paragraph" w:customStyle="1" w:styleId="Biblioheader">
    <w:name w:val="Biblio header"/>
    <w:basedOn w:val="biblio"/>
    <w:pPr>
      <w:numPr>
        <w:numId w:val="22"/>
      </w:numPr>
      <w:ind w:left="567" w:hanging="567"/>
      <w:jc w:val="center"/>
    </w:pPr>
  </w:style>
  <w:style w:type="paragraph" w:customStyle="1" w:styleId="ListNumbermylist">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customStyle="1" w:styleId="MyTitle">
    <w:name w:val="MyTitle"/>
    <w:basedOn w:val="Heading"/>
    <w:pPr>
      <w:spacing w:before="240" w:after="60"/>
      <w:ind w:left="0" w:firstLine="0"/>
    </w:pPr>
    <w:rPr>
      <w:smallCaps/>
      <w:kern w:val="2"/>
      <w:sz w:val="32"/>
      <w:szCs w:val="32"/>
    </w:rPr>
  </w:style>
  <w:style w:type="paragraph" w:customStyle="1" w:styleId="code">
    <w:name w:val="code"/>
    <w:next w:val="Normal"/>
    <w:pPr>
      <w:suppressAutoHyphens/>
    </w:pPr>
    <w:rPr>
      <w:rFonts w:ascii="Courier New" w:hAnsi="Courier New" w:cs="Courier New"/>
      <w:sz w:val="24"/>
      <w:lang w:val="el-GR"/>
    </w:rPr>
  </w:style>
  <w:style w:type="paragraph" w:customStyle="1" w:styleId="day">
    <w:name w:val="day"/>
    <w:basedOn w:val="Normal"/>
    <w:pPr>
      <w:spacing w:before="280" w:after="280"/>
      <w:jc w:val="left"/>
    </w:pPr>
    <w:rPr>
      <w:rFonts w:ascii="Verdana" w:eastAsia="Arial Unicode MS" w:hAnsi="Verdana" w:cs="Arial Unicode MS"/>
      <w:b/>
      <w:bCs/>
      <w:color w:val="B02A13"/>
      <w:sz w:val="44"/>
      <w:szCs w:val="44"/>
    </w:rPr>
  </w:style>
  <w:style w:type="paragraph" w:customStyle="1" w:styleId="content">
    <w:name w:val="content"/>
    <w:basedOn w:val="Normal"/>
    <w:pPr>
      <w:spacing w:before="280" w:after="280"/>
      <w:jc w:val="left"/>
    </w:pPr>
    <w:rPr>
      <w:rFonts w:ascii="Verdana" w:eastAsia="Arial Unicode MS" w:hAnsi="Verdana" w:cs="Arial Unicode MS"/>
      <w:color w:val="000000"/>
      <w:sz w:val="19"/>
      <w:szCs w:val="19"/>
    </w:rPr>
  </w:style>
  <w:style w:type="paragraph" w:customStyle="1" w:styleId="big">
    <w:name w:val="big"/>
    <w:basedOn w:val="Normal"/>
    <w:pPr>
      <w:spacing w:before="280" w:after="280"/>
      <w:jc w:val="left"/>
    </w:pPr>
    <w:rPr>
      <w:rFonts w:ascii="Verdana" w:eastAsia="Arial Unicode MS" w:hAnsi="Verdana" w:cs="Arial Unicode MS"/>
      <w:color w:val="000000"/>
      <w:sz w:val="21"/>
      <w:szCs w:val="21"/>
    </w:rPr>
  </w:style>
  <w:style w:type="paragraph" w:customStyle="1" w:styleId="block-title">
    <w:name w:val="block-title"/>
    <w:basedOn w:val="Normal"/>
    <w:pPr>
      <w:spacing w:before="280" w:after="280"/>
      <w:jc w:val="left"/>
    </w:pPr>
    <w:rPr>
      <w:rFonts w:ascii="Verdana" w:eastAsia="Arial Unicode MS" w:hAnsi="Verdana" w:cs="Arial Unicode MS"/>
      <w:color w:val="E3EA6A"/>
      <w:sz w:val="19"/>
      <w:szCs w:val="19"/>
    </w:rPr>
  </w:style>
  <w:style w:type="paragraph" w:customStyle="1" w:styleId="storytitle">
    <w:name w:val="storytitle"/>
    <w:basedOn w:val="Normal"/>
    <w:pPr>
      <w:spacing w:before="280" w:after="280"/>
      <w:jc w:val="left"/>
    </w:pPr>
    <w:rPr>
      <w:rFonts w:ascii="Verdana" w:eastAsia="Arial Unicode MS" w:hAnsi="Verdana" w:cs="Arial Unicode MS"/>
      <w:b/>
      <w:bCs/>
      <w:color w:val="363636"/>
      <w:sz w:val="21"/>
      <w:szCs w:val="21"/>
    </w:rPr>
  </w:style>
  <w:style w:type="paragraph" w:customStyle="1" w:styleId="storycat">
    <w:name w:val="storycat"/>
    <w:basedOn w:val="Normal"/>
    <w:pPr>
      <w:spacing w:before="280" w:after="280"/>
      <w:jc w:val="left"/>
    </w:pPr>
    <w:rPr>
      <w:rFonts w:ascii="Verdana" w:eastAsia="Arial Unicode MS" w:hAnsi="Verdana" w:cs="Arial Unicode MS"/>
      <w:b/>
      <w:bCs/>
      <w:color w:val="363636"/>
      <w:sz w:val="19"/>
      <w:szCs w:val="19"/>
      <w:u w:val="single"/>
    </w:rPr>
  </w:style>
  <w:style w:type="paragraph" w:customStyle="1" w:styleId="boxtitle">
    <w:name w:val="boxtitle"/>
    <w:basedOn w:val="Normal"/>
    <w:pPr>
      <w:spacing w:before="280" w:after="280"/>
      <w:jc w:val="left"/>
    </w:pPr>
    <w:rPr>
      <w:rFonts w:ascii="Verdana" w:eastAsia="Arial Unicode MS" w:hAnsi="Verdana" w:cs="Arial Unicode MS"/>
      <w:b/>
      <w:bCs/>
      <w:color w:val="363636"/>
      <w:sz w:val="19"/>
      <w:szCs w:val="19"/>
    </w:rPr>
  </w:style>
  <w:style w:type="paragraph" w:customStyle="1" w:styleId="boxcontent">
    <w:name w:val="boxcontent"/>
    <w:basedOn w:val="Normal"/>
    <w:pPr>
      <w:spacing w:before="280" w:after="280"/>
      <w:jc w:val="left"/>
    </w:pPr>
    <w:rPr>
      <w:rFonts w:ascii="Verdana" w:eastAsia="Arial Unicode MS" w:hAnsi="Verdana" w:cs="Arial Unicode MS"/>
      <w:color w:val="000000"/>
      <w:sz w:val="19"/>
      <w:szCs w:val="19"/>
    </w:rPr>
  </w:style>
  <w:style w:type="paragraph" w:customStyle="1" w:styleId="option">
    <w:name w:val="option"/>
    <w:basedOn w:val="Normal"/>
    <w:pPr>
      <w:spacing w:before="280" w:after="280"/>
      <w:jc w:val="left"/>
    </w:pPr>
    <w:rPr>
      <w:rFonts w:ascii="Verdana" w:eastAsia="Arial Unicode MS" w:hAnsi="Verdana" w:cs="Arial Unicode MS"/>
      <w:b/>
      <w:bCs/>
      <w:color w:val="000000"/>
      <w:sz w:val="19"/>
      <w:szCs w:val="19"/>
    </w:rPr>
  </w:style>
  <w:style w:type="paragraph" w:customStyle="1" w:styleId="tiny">
    <w:name w:val="tiny"/>
    <w:basedOn w:val="Normal"/>
    <w:pPr>
      <w:spacing w:before="280" w:after="280"/>
      <w:jc w:val="left"/>
    </w:pPr>
    <w:rPr>
      <w:rFonts w:ascii="Verdana" w:eastAsia="Arial Unicode MS" w:hAnsi="Verdana" w:cs="Arial Unicode MS"/>
      <w:color w:val="000000"/>
      <w:sz w:val="19"/>
      <w:szCs w:val="19"/>
    </w:rPr>
  </w:style>
  <w:style w:type="paragraph" w:customStyle="1" w:styleId="17">
    <w:name w:val="Απλό κείμενο1"/>
    <w:basedOn w:val="Normal"/>
    <w:pPr>
      <w:jc w:val="left"/>
    </w:pPr>
    <w:rPr>
      <w:rFonts w:ascii="Courier New" w:hAnsi="Courier New" w:cs="Courier New"/>
    </w:rPr>
  </w:style>
  <w:style w:type="paragraph" w:customStyle="1" w:styleId="z-10">
    <w:name w:val="z-Τέλος φόρμας1"/>
    <w:basedOn w:val="Normal"/>
    <w:next w:val="Normal"/>
    <w:pPr>
      <w:jc w:val="center"/>
    </w:pPr>
    <w:rPr>
      <w:rFonts w:ascii="Arial" w:eastAsia="Arial Unicode MS" w:hAnsi="Arial" w:cs="Arial"/>
      <w:vanish/>
      <w:sz w:val="16"/>
      <w:szCs w:val="16"/>
    </w:rPr>
  </w:style>
  <w:style w:type="paragraph" w:customStyle="1" w:styleId="Normal1">
    <w:name w:val="Normal 1"/>
    <w:basedOn w:val="Normal"/>
    <w:rPr>
      <w:color w:val="000000"/>
      <w:sz w:val="24"/>
      <w:szCs w:val="24"/>
    </w:rPr>
  </w:style>
  <w:style w:type="paragraph" w:customStyle="1" w:styleId="PreformattedText">
    <w:name w:val="Preformatted Text"/>
    <w:basedOn w:val="Normal"/>
    <w:pPr>
      <w:widowControl w:val="0"/>
    </w:pPr>
    <w:rPr>
      <w:rFonts w:ascii="Courier New" w:eastAsia="Courier New" w:hAnsi="Courier New" w:cs="Courier New"/>
    </w:rPr>
  </w:style>
  <w:style w:type="paragraph" w:customStyle="1" w:styleId="Blockquote">
    <w:name w:val="Blockquote"/>
    <w:basedOn w:val="Normal"/>
    <w:pPr>
      <w:spacing w:before="100" w:after="100"/>
      <w:ind w:left="360" w:right="360"/>
      <w:jc w:val="left"/>
    </w:pPr>
    <w:rPr>
      <w:sz w:val="24"/>
    </w:rPr>
  </w:style>
  <w:style w:type="paragraph" w:customStyle="1" w:styleId="H2">
    <w:name w:val="H2"/>
    <w:basedOn w:val="Normal"/>
    <w:next w:val="Normal"/>
    <w:pPr>
      <w:keepNext/>
      <w:spacing w:before="100" w:after="100"/>
      <w:jc w:val="left"/>
    </w:pPr>
    <w:rPr>
      <w:b/>
      <w:sz w:val="36"/>
    </w:rPr>
  </w:style>
  <w:style w:type="paragraph" w:customStyle="1" w:styleId="Style1a">
    <w:name w:val="Style1a"/>
    <w:basedOn w:val="Normal"/>
    <w:pPr>
      <w:overflowPunct w:val="0"/>
      <w:autoSpaceDE w:val="0"/>
      <w:spacing w:before="120" w:after="60"/>
      <w:textAlignment w:val="baseline"/>
    </w:pPr>
    <w:rPr>
      <w:rFonts w:ascii="Verdana" w:hAnsi="Verdana" w:cs="Verdana"/>
      <w:b/>
      <w:bCs/>
      <w:sz w:val="22"/>
      <w:szCs w:val="22"/>
      <w14:shadow w14:blurRad="50800" w14:dist="38100" w14:dir="2700000" w14:sx="100000" w14:sy="100000" w14:kx="0" w14:ky="0" w14:algn="tl">
        <w14:srgbClr w14:val="000000">
          <w14:alpha w14:val="60000"/>
        </w14:srgbClr>
      </w14:shadow>
    </w:rPr>
  </w:style>
  <w:style w:type="paragraph" w:customStyle="1" w:styleId="CharChar1">
    <w:name w:val="Char Char1"/>
    <w:basedOn w:val="Normal"/>
    <w:pPr>
      <w:spacing w:after="160" w:line="240" w:lineRule="exact"/>
      <w:jc w:val="left"/>
    </w:pPr>
    <w:rPr>
      <w:rFonts w:ascii="Verdana" w:hAnsi="Verdana" w:cs="Verdana"/>
    </w:rPr>
  </w:style>
  <w:style w:type="paragraph" w:customStyle="1" w:styleId="western">
    <w:name w:val="western"/>
    <w:basedOn w:val="Normal"/>
    <w:pPr>
      <w:spacing w:before="280"/>
      <w:ind w:firstLine="227"/>
      <w:jc w:val="left"/>
    </w:pPr>
    <w:rPr>
      <w:rFonts w:ascii="Arial" w:hAnsi="Arial" w:cs="Arial"/>
    </w:rPr>
  </w:style>
  <w:style w:type="paragraph" w:customStyle="1" w:styleId="par">
    <w:name w:val="par"/>
    <w:basedOn w:val="Normal"/>
    <w:pPr>
      <w:overflowPunct w:val="0"/>
      <w:autoSpaceDE w:val="0"/>
      <w:spacing w:after="120"/>
      <w:textAlignment w:val="baseline"/>
    </w:pPr>
    <w:rPr>
      <w:sz w:val="22"/>
    </w:rPr>
  </w:style>
  <w:style w:type="paragraph" w:customStyle="1" w:styleId="BodyText31">
    <w:name w:val="Body Text 31"/>
    <w:basedOn w:val="Normal"/>
    <w:pPr>
      <w:overflowPunct w:val="0"/>
      <w:autoSpaceDE w:val="0"/>
      <w:spacing w:after="120"/>
    </w:pPr>
    <w:rPr>
      <w:sz w:val="22"/>
    </w:rPr>
  </w:style>
  <w:style w:type="paragraph" w:customStyle="1" w:styleId="Char7">
    <w:name w:val="Char"/>
    <w:basedOn w:val="Normal"/>
    <w:pPr>
      <w:spacing w:after="160" w:line="240" w:lineRule="exact"/>
      <w:jc w:val="left"/>
    </w:pPr>
    <w:rPr>
      <w:rFonts w:ascii="Verdana" w:hAnsi="Verdana" w:cs="Verdana"/>
    </w:rPr>
  </w:style>
  <w:style w:type="paragraph" w:customStyle="1" w:styleId="WW-Default">
    <w:name w:val="WW-Default"/>
    <w:pPr>
      <w:widowControl w:val="0"/>
      <w:tabs>
        <w:tab w:val="left" w:pos="709"/>
      </w:tabs>
      <w:suppressAutoHyphens/>
      <w:spacing w:line="200" w:lineRule="atLeast"/>
    </w:pPr>
    <w:rPr>
      <w:rFonts w:eastAsia="DejaVu Sans" w:cs="DejaVu Sans"/>
      <w:sz w:val="24"/>
      <w:szCs w:val="24"/>
      <w:lang w:val="el-GR" w:eastAsia="zh-CN" w:bidi="en-US"/>
    </w:rPr>
  </w:style>
  <w:style w:type="paragraph" w:customStyle="1" w:styleId="-HTML1">
    <w:name w:val="Προ-διαμορφωμένο HTML1"/>
    <w:basedOn w:val="Normal"/>
    <w:pPr>
      <w:jc w:val="left"/>
    </w:pPr>
    <w:rPr>
      <w:rFonts w:ascii="Courier New" w:hAnsi="Courier New" w:cs="Courier New"/>
    </w:rPr>
  </w:style>
  <w:style w:type="paragraph" w:customStyle="1" w:styleId="version">
    <w:name w:val="version"/>
    <w:basedOn w:val="Normal"/>
    <w:pPr>
      <w:overflowPunct w:val="0"/>
      <w:autoSpaceDE w:val="0"/>
      <w:jc w:val="center"/>
      <w:textAlignment w:val="baseline"/>
    </w:pPr>
    <w:rPr>
      <w:rFonts w:ascii="HellasTimes" w:hAnsi="HellasTimes" w:cs="HellasTimes"/>
      <w:sz w:val="24"/>
    </w:rPr>
  </w:style>
  <w:style w:type="paragraph" w:customStyle="1" w:styleId="18">
    <w:name w:val="Παράγραφος λίστας1"/>
    <w:basedOn w:val="Normal"/>
    <w:pPr>
      <w:ind w:left="720"/>
    </w:pPr>
  </w:style>
  <w:style w:type="paragraph" w:customStyle="1" w:styleId="CharChar10">
    <w:name w:val="Char Char1"/>
    <w:basedOn w:val="Normal"/>
    <w:pPr>
      <w:spacing w:after="160" w:line="240" w:lineRule="exact"/>
      <w:jc w:val="left"/>
    </w:pPr>
    <w:rPr>
      <w:rFonts w:ascii="Verdana" w:hAnsi="Verdana" w:cs="Verdana"/>
    </w:rPr>
  </w:style>
  <w:style w:type="paragraph" w:customStyle="1" w:styleId="Char8">
    <w:name w:val="Char"/>
    <w:basedOn w:val="Normal"/>
    <w:pPr>
      <w:spacing w:after="160" w:line="240" w:lineRule="exact"/>
      <w:jc w:val="left"/>
    </w:pPr>
    <w:rPr>
      <w:rFonts w:ascii="Verdana" w:hAnsi="Verdana" w:cs="Verdana"/>
    </w:rPr>
  </w:style>
  <w:style w:type="paragraph" w:customStyle="1" w:styleId="first">
    <w:name w:val="first"/>
    <w:basedOn w:val="Normal"/>
    <w:pPr>
      <w:spacing w:before="280" w:after="280"/>
      <w:jc w:val="left"/>
    </w:pPr>
    <w:rPr>
      <w:sz w:val="24"/>
      <w:szCs w:val="24"/>
    </w:rPr>
  </w:style>
  <w:style w:type="paragraph" w:customStyle="1" w:styleId="description">
    <w:name w:val="description"/>
    <w:basedOn w:val="Normal"/>
    <w:pPr>
      <w:spacing w:before="280" w:after="280"/>
      <w:jc w:val="left"/>
    </w:pPr>
    <w:rPr>
      <w:sz w:val="24"/>
      <w:szCs w:val="24"/>
    </w:rPr>
  </w:style>
  <w:style w:type="paragraph" w:customStyle="1" w:styleId="titlepage1">
    <w:name w:val="title page 1"/>
    <w:basedOn w:val="WW-Default"/>
    <w:next w:val="WW-Default"/>
    <w:pPr>
      <w:widowControl/>
      <w:tabs>
        <w:tab w:val="clear" w:pos="709"/>
      </w:tabs>
      <w:suppressAutoHyphens w:val="0"/>
      <w:autoSpaceDE w:val="0"/>
      <w:spacing w:line="240" w:lineRule="auto"/>
    </w:pPr>
    <w:rPr>
      <w:rFonts w:ascii="Arial" w:eastAsia="Times New Roman" w:hAnsi="Arial" w:cs="Arial"/>
      <w:lang w:bidi="ar-SA"/>
    </w:r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hAnsi="Courier New" w:cs="Courier New"/>
    </w:rPr>
  </w:style>
  <w:style w:type="paragraph" w:styleId="HTMLPreformatted">
    <w:name w:val="HTML Preformatted"/>
    <w:basedOn w:val="Normal"/>
    <w:link w:val="HTMLPreformattedChar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rPr>
  </w:style>
  <w:style w:type="paragraph" w:styleId="z-TopofForm">
    <w:name w:val="HTML Top of Form"/>
    <w:basedOn w:val="Normal"/>
    <w:next w:val="Normal"/>
    <w:pPr>
      <w:pBdr>
        <w:top w:val="none" w:sz="0" w:space="0" w:color="000000"/>
        <w:left w:val="none" w:sz="0" w:space="0" w:color="000000"/>
        <w:bottom w:val="single" w:sz="6" w:space="1" w:color="000000"/>
        <w:right w:val="none" w:sz="0" w:space="0" w:color="000000"/>
      </w:pBdr>
      <w:suppressAutoHyphens w:val="0"/>
      <w:jc w:val="center"/>
    </w:pPr>
    <w:rPr>
      <w:rFonts w:ascii="Arial" w:hAnsi="Arial" w:cs="Arial"/>
      <w:vanish/>
      <w:sz w:val="16"/>
      <w:szCs w:val="16"/>
    </w:rPr>
  </w:style>
  <w:style w:type="paragraph" w:styleId="z-BottomofForm">
    <w:name w:val="HTML Bottom of Form"/>
    <w:basedOn w:val="Normal"/>
    <w:next w:val="Normal"/>
    <w:pPr>
      <w:pBdr>
        <w:top w:val="single" w:sz="6" w:space="1" w:color="000000"/>
        <w:left w:val="none" w:sz="0" w:space="0" w:color="000000"/>
        <w:bottom w:val="none" w:sz="0" w:space="0" w:color="000000"/>
        <w:right w:val="none" w:sz="0" w:space="0" w:color="000000"/>
      </w:pBdr>
      <w:suppressAutoHyphens w:val="0"/>
      <w:jc w:val="center"/>
    </w:pPr>
    <w:rPr>
      <w:rFonts w:ascii="Arial" w:hAnsi="Arial" w:cs="Arial"/>
      <w:vanish/>
      <w:sz w:val="16"/>
      <w:szCs w:val="16"/>
    </w:rPr>
  </w:style>
  <w:style w:type="paragraph" w:styleId="NormalWeb">
    <w:name w:val="Normal (Web)"/>
    <w:basedOn w:val="Normal"/>
    <w:uiPriority w:val="99"/>
    <w:pPr>
      <w:suppressAutoHyphens w:val="0"/>
      <w:spacing w:before="280" w:after="119"/>
      <w:jc w:val="left"/>
    </w:pPr>
    <w:rPr>
      <w:sz w:val="24"/>
      <w:szCs w:val="24"/>
    </w:rPr>
  </w:style>
  <w:style w:type="paragraph" w:styleId="ListParagraph">
    <w:name w:val="List Paragraph"/>
    <w:basedOn w:val="Normal"/>
    <w:qFormat/>
    <w:pPr>
      <w:suppressAutoHyphens w:val="0"/>
      <w:spacing w:after="200" w:line="276" w:lineRule="auto"/>
      <w:ind w:left="720"/>
      <w:contextualSpacing/>
      <w:jc w:val="left"/>
    </w:pPr>
    <w:rPr>
      <w:rFonts w:ascii="Calibri" w:eastAsia="Calibri" w:hAnsi="Calibri" w:cs="Calibri"/>
      <w:sz w:val="22"/>
      <w:szCs w:val="22"/>
    </w:rPr>
  </w:style>
  <w:style w:type="paragraph" w:styleId="NoSpacing">
    <w:name w:val="No Spacing"/>
    <w:qFormat/>
    <w:pPr>
      <w:suppressAutoHyphens/>
    </w:pPr>
    <w:rPr>
      <w:rFonts w:ascii="Calibri" w:eastAsia="Calibri" w:hAnsi="Calibri" w:cs="Calibri"/>
      <w:sz w:val="22"/>
      <w:szCs w:val="22"/>
      <w:lang w:val="el-GR" w:eastAsia="zh-CN"/>
    </w:rPr>
  </w:style>
  <w:style w:type="paragraph" w:styleId="BalloonText">
    <w:name w:val="Balloon Text"/>
    <w:basedOn w:val="Normal"/>
    <w:pPr>
      <w:suppressAutoHyphens w:val="0"/>
      <w:jc w:val="left"/>
    </w:pPr>
    <w:rPr>
      <w:rFonts w:ascii="Tahoma" w:eastAsia="Calibri" w:hAnsi="Tahoma" w:cs="Tahoma"/>
      <w:sz w:val="16"/>
      <w:szCs w:val="16"/>
    </w:rPr>
  </w:style>
  <w:style w:type="paragraph" w:styleId="TOCHeading">
    <w:name w:val="TOC Heading"/>
    <w:basedOn w:val="Heading1"/>
    <w:next w:val="Normal"/>
    <w:qFormat/>
    <w:pPr>
      <w:keepLines/>
      <w:widowControl/>
      <w:suppressAutoHyphens w:val="0"/>
      <w:spacing w:before="480" w:after="0" w:line="276" w:lineRule="auto"/>
      <w:jc w:val="left"/>
    </w:pPr>
    <w:rPr>
      <w:rFonts w:ascii="Cambria" w:hAnsi="Cambria" w:cs="Times New Roman"/>
      <w:bCs/>
      <w:color w:val="365F91"/>
      <w:sz w:val="28"/>
      <w:szCs w:val="28"/>
    </w:rPr>
  </w:style>
  <w:style w:type="paragraph" w:customStyle="1" w:styleId="Default">
    <w:name w:val="Default"/>
    <w:pPr>
      <w:suppressAutoHyphens/>
      <w:autoSpaceDE w:val="0"/>
    </w:pPr>
    <w:rPr>
      <w:color w:val="000000"/>
      <w:sz w:val="24"/>
      <w:szCs w:val="24"/>
      <w:lang w:val="el-GR" w:eastAsia="zh-CN"/>
    </w:rPr>
  </w:style>
  <w:style w:type="paragraph" w:styleId="CommentText">
    <w:name w:val="annotation text"/>
    <w:basedOn w:val="Normal"/>
    <w:pPr>
      <w:suppressAutoHyphens w:val="0"/>
      <w:spacing w:after="160"/>
      <w:jc w:val="left"/>
    </w:pPr>
    <w:rPr>
      <w:rFonts w:ascii="Calibri" w:eastAsia="Calibri" w:hAnsi="Calibri" w:cs="Calibri"/>
    </w:rPr>
  </w:style>
  <w:style w:type="paragraph" w:styleId="EndnoteText">
    <w:name w:val="endnote text"/>
    <w:basedOn w:val="Normal"/>
    <w:pPr>
      <w:suppressAutoHyphens w:val="0"/>
      <w:jc w:val="left"/>
    </w:pPr>
    <w:rPr>
      <w:rFonts w:ascii="Calibri" w:eastAsia="Calibri" w:hAnsi="Calibri" w:cs="Calibri"/>
    </w:rPr>
  </w:style>
  <w:style w:type="paragraph" w:styleId="CommentSubject">
    <w:name w:val="annotation subject"/>
    <w:basedOn w:val="CommentText"/>
    <w:next w:val="CommentText"/>
    <w:rPr>
      <w:b/>
      <w:bCs/>
    </w:rPr>
  </w:style>
  <w:style w:type="paragraph" w:styleId="DocumentMap">
    <w:name w:val="Document Map"/>
    <w:basedOn w:val="Normal"/>
    <w:rPr>
      <w:rFonts w:ascii="Tahoma" w:hAnsi="Tahoma" w:cs="Tahoma"/>
      <w:sz w:val="16"/>
      <w:szCs w:val="16"/>
    </w:rPr>
  </w:style>
  <w:style w:type="paragraph" w:customStyle="1" w:styleId="Illustration">
    <w:name w:val="Illustration"/>
    <w:basedOn w:val="Caption"/>
  </w:style>
  <w:style w:type="paragraph" w:customStyle="1" w:styleId="IllustrationIndex1">
    <w:name w:val="Illustration Index 1"/>
    <w:basedOn w:val="Index"/>
    <w:pPr>
      <w:tabs>
        <w:tab w:val="right" w:leader="dot" w:pos="9638"/>
      </w:tabs>
    </w:pPr>
  </w:style>
  <w:style w:type="paragraph" w:customStyle="1" w:styleId="a0">
    <w:name w:val="Εικόνα"/>
    <w:basedOn w:val="Caption"/>
    <w:pPr>
      <w:spacing w:before="0" w:after="0"/>
      <w:jc w:val="center"/>
    </w:pPr>
  </w:style>
  <w:style w:type="paragraph" w:customStyle="1" w:styleId="FrameContents">
    <w:name w:val="Frame Contents"/>
    <w:basedOn w:val="Normal"/>
  </w:style>
  <w:style w:type="character" w:customStyle="1" w:styleId="19">
    <w:name w:val="Ανεπίλυτη αναφορά1"/>
    <w:uiPriority w:val="99"/>
    <w:semiHidden/>
    <w:unhideWhenUsed/>
    <w:rsid w:val="006619A8"/>
    <w:rPr>
      <w:color w:val="605E5C"/>
      <w:shd w:val="clear" w:color="auto" w:fill="E1DFDD"/>
    </w:rPr>
  </w:style>
  <w:style w:type="character" w:customStyle="1" w:styleId="WW-WW8Num50ztrue2">
    <w:name w:val="WW-WW8Num50ztrue2"/>
    <w:rsid w:val="00EE35EA"/>
  </w:style>
  <w:style w:type="character" w:customStyle="1" w:styleId="HTMLPreformattedChar1">
    <w:name w:val="HTML Preformatted Char1"/>
    <w:link w:val="HTMLPreformatted"/>
    <w:uiPriority w:val="99"/>
    <w:rsid w:val="001914AD"/>
    <w:rPr>
      <w:rFonts w:ascii="Courier New" w:hAnsi="Courier New" w:cs="Courier New"/>
      <w:lang w:val="el-GR" w:eastAsia="zh-CN"/>
    </w:rPr>
  </w:style>
  <w:style w:type="character" w:customStyle="1" w:styleId="2">
    <w:name w:val="Ανεπίλυτη αναφορά2"/>
    <w:uiPriority w:val="99"/>
    <w:semiHidden/>
    <w:unhideWhenUsed/>
    <w:rsid w:val="00EA4199"/>
    <w:rPr>
      <w:color w:val="605E5C"/>
      <w:shd w:val="clear" w:color="auto" w:fill="E1DFDD"/>
    </w:rPr>
  </w:style>
  <w:style w:type="table" w:styleId="TableGrid">
    <w:name w:val="Table Grid"/>
    <w:basedOn w:val="TableNormal"/>
    <w:uiPriority w:val="39"/>
    <w:rsid w:val="003D207A"/>
    <w:rPr>
      <w:lang w:val="el-GR" w:eastAsia="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8B10C3"/>
    <w:pPr>
      <w:numPr>
        <w:numId w:val="43"/>
      </w:numPr>
    </w:pPr>
  </w:style>
  <w:style w:type="character" w:styleId="UnresolvedMention">
    <w:name w:val="Unresolved Mention"/>
    <w:basedOn w:val="DefaultParagraphFont"/>
    <w:uiPriority w:val="99"/>
    <w:semiHidden/>
    <w:unhideWhenUsed/>
    <w:rsid w:val="00060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9341">
      <w:bodyDiv w:val="1"/>
      <w:marLeft w:val="0"/>
      <w:marRight w:val="0"/>
      <w:marTop w:val="0"/>
      <w:marBottom w:val="0"/>
      <w:divBdr>
        <w:top w:val="none" w:sz="0" w:space="0" w:color="auto"/>
        <w:left w:val="none" w:sz="0" w:space="0" w:color="auto"/>
        <w:bottom w:val="none" w:sz="0" w:space="0" w:color="auto"/>
        <w:right w:val="none" w:sz="0" w:space="0" w:color="auto"/>
      </w:divBdr>
      <w:divsChild>
        <w:div w:id="704712835">
          <w:marLeft w:val="0"/>
          <w:marRight w:val="0"/>
          <w:marTop w:val="0"/>
          <w:marBottom w:val="0"/>
          <w:divBdr>
            <w:top w:val="none" w:sz="0" w:space="0" w:color="auto"/>
            <w:left w:val="none" w:sz="0" w:space="0" w:color="auto"/>
            <w:bottom w:val="none" w:sz="0" w:space="0" w:color="auto"/>
            <w:right w:val="none" w:sz="0" w:space="0" w:color="auto"/>
          </w:divBdr>
        </w:div>
      </w:divsChild>
    </w:div>
    <w:div w:id="73938188">
      <w:bodyDiv w:val="1"/>
      <w:marLeft w:val="0"/>
      <w:marRight w:val="0"/>
      <w:marTop w:val="0"/>
      <w:marBottom w:val="0"/>
      <w:divBdr>
        <w:top w:val="none" w:sz="0" w:space="0" w:color="auto"/>
        <w:left w:val="none" w:sz="0" w:space="0" w:color="auto"/>
        <w:bottom w:val="none" w:sz="0" w:space="0" w:color="auto"/>
        <w:right w:val="none" w:sz="0" w:space="0" w:color="auto"/>
      </w:divBdr>
    </w:div>
    <w:div w:id="157549788">
      <w:bodyDiv w:val="1"/>
      <w:marLeft w:val="0"/>
      <w:marRight w:val="0"/>
      <w:marTop w:val="0"/>
      <w:marBottom w:val="0"/>
      <w:divBdr>
        <w:top w:val="none" w:sz="0" w:space="0" w:color="auto"/>
        <w:left w:val="none" w:sz="0" w:space="0" w:color="auto"/>
        <w:bottom w:val="none" w:sz="0" w:space="0" w:color="auto"/>
        <w:right w:val="none" w:sz="0" w:space="0" w:color="auto"/>
      </w:divBdr>
      <w:divsChild>
        <w:div w:id="1506556815">
          <w:marLeft w:val="0"/>
          <w:marRight w:val="0"/>
          <w:marTop w:val="0"/>
          <w:marBottom w:val="0"/>
          <w:divBdr>
            <w:top w:val="none" w:sz="0" w:space="0" w:color="auto"/>
            <w:left w:val="none" w:sz="0" w:space="0" w:color="auto"/>
            <w:bottom w:val="none" w:sz="0" w:space="0" w:color="auto"/>
            <w:right w:val="none" w:sz="0" w:space="0" w:color="auto"/>
          </w:divBdr>
        </w:div>
      </w:divsChild>
    </w:div>
    <w:div w:id="174345723">
      <w:bodyDiv w:val="1"/>
      <w:marLeft w:val="0"/>
      <w:marRight w:val="0"/>
      <w:marTop w:val="0"/>
      <w:marBottom w:val="0"/>
      <w:divBdr>
        <w:top w:val="none" w:sz="0" w:space="0" w:color="auto"/>
        <w:left w:val="none" w:sz="0" w:space="0" w:color="auto"/>
        <w:bottom w:val="none" w:sz="0" w:space="0" w:color="auto"/>
        <w:right w:val="none" w:sz="0" w:space="0" w:color="auto"/>
      </w:divBdr>
      <w:divsChild>
        <w:div w:id="2136363364">
          <w:marLeft w:val="0"/>
          <w:marRight w:val="0"/>
          <w:marTop w:val="0"/>
          <w:marBottom w:val="0"/>
          <w:divBdr>
            <w:top w:val="none" w:sz="0" w:space="0" w:color="auto"/>
            <w:left w:val="none" w:sz="0" w:space="0" w:color="auto"/>
            <w:bottom w:val="none" w:sz="0" w:space="0" w:color="auto"/>
            <w:right w:val="none" w:sz="0" w:space="0" w:color="auto"/>
          </w:divBdr>
          <w:divsChild>
            <w:div w:id="1341198417">
              <w:marLeft w:val="0"/>
              <w:marRight w:val="0"/>
              <w:marTop w:val="0"/>
              <w:marBottom w:val="0"/>
              <w:divBdr>
                <w:top w:val="none" w:sz="0" w:space="0" w:color="auto"/>
                <w:left w:val="none" w:sz="0" w:space="0" w:color="auto"/>
                <w:bottom w:val="none" w:sz="0" w:space="0" w:color="auto"/>
                <w:right w:val="none" w:sz="0" w:space="0" w:color="auto"/>
              </w:divBdr>
              <w:divsChild>
                <w:div w:id="1612055301">
                  <w:marLeft w:val="0"/>
                  <w:marRight w:val="0"/>
                  <w:marTop w:val="0"/>
                  <w:marBottom w:val="0"/>
                  <w:divBdr>
                    <w:top w:val="none" w:sz="0" w:space="0" w:color="auto"/>
                    <w:left w:val="none" w:sz="0" w:space="0" w:color="auto"/>
                    <w:bottom w:val="none" w:sz="0" w:space="0" w:color="auto"/>
                    <w:right w:val="none" w:sz="0" w:space="0" w:color="auto"/>
                  </w:divBdr>
                  <w:divsChild>
                    <w:div w:id="199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5369">
      <w:bodyDiv w:val="1"/>
      <w:marLeft w:val="0"/>
      <w:marRight w:val="0"/>
      <w:marTop w:val="0"/>
      <w:marBottom w:val="0"/>
      <w:divBdr>
        <w:top w:val="none" w:sz="0" w:space="0" w:color="auto"/>
        <w:left w:val="none" w:sz="0" w:space="0" w:color="auto"/>
        <w:bottom w:val="none" w:sz="0" w:space="0" w:color="auto"/>
        <w:right w:val="none" w:sz="0" w:space="0" w:color="auto"/>
      </w:divBdr>
      <w:divsChild>
        <w:div w:id="2116363187">
          <w:marLeft w:val="0"/>
          <w:marRight w:val="0"/>
          <w:marTop w:val="0"/>
          <w:marBottom w:val="0"/>
          <w:divBdr>
            <w:top w:val="none" w:sz="0" w:space="0" w:color="auto"/>
            <w:left w:val="none" w:sz="0" w:space="0" w:color="auto"/>
            <w:bottom w:val="none" w:sz="0" w:space="0" w:color="auto"/>
            <w:right w:val="none" w:sz="0" w:space="0" w:color="auto"/>
          </w:divBdr>
        </w:div>
      </w:divsChild>
    </w:div>
    <w:div w:id="679235049">
      <w:bodyDiv w:val="1"/>
      <w:marLeft w:val="0"/>
      <w:marRight w:val="0"/>
      <w:marTop w:val="0"/>
      <w:marBottom w:val="0"/>
      <w:divBdr>
        <w:top w:val="none" w:sz="0" w:space="0" w:color="auto"/>
        <w:left w:val="none" w:sz="0" w:space="0" w:color="auto"/>
        <w:bottom w:val="none" w:sz="0" w:space="0" w:color="auto"/>
        <w:right w:val="none" w:sz="0" w:space="0" w:color="auto"/>
      </w:divBdr>
    </w:div>
    <w:div w:id="876818288">
      <w:bodyDiv w:val="1"/>
      <w:marLeft w:val="0"/>
      <w:marRight w:val="0"/>
      <w:marTop w:val="0"/>
      <w:marBottom w:val="0"/>
      <w:divBdr>
        <w:top w:val="none" w:sz="0" w:space="0" w:color="auto"/>
        <w:left w:val="none" w:sz="0" w:space="0" w:color="auto"/>
        <w:bottom w:val="none" w:sz="0" w:space="0" w:color="auto"/>
        <w:right w:val="none" w:sz="0" w:space="0" w:color="auto"/>
      </w:divBdr>
    </w:div>
    <w:div w:id="951085941">
      <w:bodyDiv w:val="1"/>
      <w:marLeft w:val="0"/>
      <w:marRight w:val="0"/>
      <w:marTop w:val="0"/>
      <w:marBottom w:val="0"/>
      <w:divBdr>
        <w:top w:val="none" w:sz="0" w:space="0" w:color="auto"/>
        <w:left w:val="none" w:sz="0" w:space="0" w:color="auto"/>
        <w:bottom w:val="none" w:sz="0" w:space="0" w:color="auto"/>
        <w:right w:val="none" w:sz="0" w:space="0" w:color="auto"/>
      </w:divBdr>
    </w:div>
    <w:div w:id="985864332">
      <w:bodyDiv w:val="1"/>
      <w:marLeft w:val="0"/>
      <w:marRight w:val="0"/>
      <w:marTop w:val="0"/>
      <w:marBottom w:val="0"/>
      <w:divBdr>
        <w:top w:val="none" w:sz="0" w:space="0" w:color="auto"/>
        <w:left w:val="none" w:sz="0" w:space="0" w:color="auto"/>
        <w:bottom w:val="none" w:sz="0" w:space="0" w:color="auto"/>
        <w:right w:val="none" w:sz="0" w:space="0" w:color="auto"/>
      </w:divBdr>
      <w:divsChild>
        <w:div w:id="2068990122">
          <w:marLeft w:val="0"/>
          <w:marRight w:val="0"/>
          <w:marTop w:val="0"/>
          <w:marBottom w:val="0"/>
          <w:divBdr>
            <w:top w:val="none" w:sz="0" w:space="0" w:color="auto"/>
            <w:left w:val="none" w:sz="0" w:space="0" w:color="auto"/>
            <w:bottom w:val="none" w:sz="0" w:space="0" w:color="auto"/>
            <w:right w:val="none" w:sz="0" w:space="0" w:color="auto"/>
          </w:divBdr>
        </w:div>
      </w:divsChild>
    </w:div>
    <w:div w:id="1105929268">
      <w:bodyDiv w:val="1"/>
      <w:marLeft w:val="0"/>
      <w:marRight w:val="0"/>
      <w:marTop w:val="0"/>
      <w:marBottom w:val="0"/>
      <w:divBdr>
        <w:top w:val="none" w:sz="0" w:space="0" w:color="auto"/>
        <w:left w:val="none" w:sz="0" w:space="0" w:color="auto"/>
        <w:bottom w:val="none" w:sz="0" w:space="0" w:color="auto"/>
        <w:right w:val="none" w:sz="0" w:space="0" w:color="auto"/>
      </w:divBdr>
    </w:div>
    <w:div w:id="1126893802">
      <w:bodyDiv w:val="1"/>
      <w:marLeft w:val="0"/>
      <w:marRight w:val="0"/>
      <w:marTop w:val="0"/>
      <w:marBottom w:val="0"/>
      <w:divBdr>
        <w:top w:val="none" w:sz="0" w:space="0" w:color="auto"/>
        <w:left w:val="none" w:sz="0" w:space="0" w:color="auto"/>
        <w:bottom w:val="none" w:sz="0" w:space="0" w:color="auto"/>
        <w:right w:val="none" w:sz="0" w:space="0" w:color="auto"/>
      </w:divBdr>
    </w:div>
    <w:div w:id="1177379902">
      <w:bodyDiv w:val="1"/>
      <w:marLeft w:val="0"/>
      <w:marRight w:val="0"/>
      <w:marTop w:val="0"/>
      <w:marBottom w:val="0"/>
      <w:divBdr>
        <w:top w:val="none" w:sz="0" w:space="0" w:color="auto"/>
        <w:left w:val="none" w:sz="0" w:space="0" w:color="auto"/>
        <w:bottom w:val="none" w:sz="0" w:space="0" w:color="auto"/>
        <w:right w:val="none" w:sz="0" w:space="0" w:color="auto"/>
      </w:divBdr>
      <w:divsChild>
        <w:div w:id="1917667178">
          <w:marLeft w:val="0"/>
          <w:marRight w:val="0"/>
          <w:marTop w:val="0"/>
          <w:marBottom w:val="0"/>
          <w:divBdr>
            <w:top w:val="none" w:sz="0" w:space="0" w:color="auto"/>
            <w:left w:val="none" w:sz="0" w:space="0" w:color="auto"/>
            <w:bottom w:val="none" w:sz="0" w:space="0" w:color="auto"/>
            <w:right w:val="none" w:sz="0" w:space="0" w:color="auto"/>
          </w:divBdr>
        </w:div>
      </w:divsChild>
    </w:div>
    <w:div w:id="1209799892">
      <w:bodyDiv w:val="1"/>
      <w:marLeft w:val="0"/>
      <w:marRight w:val="0"/>
      <w:marTop w:val="0"/>
      <w:marBottom w:val="0"/>
      <w:divBdr>
        <w:top w:val="none" w:sz="0" w:space="0" w:color="auto"/>
        <w:left w:val="none" w:sz="0" w:space="0" w:color="auto"/>
        <w:bottom w:val="none" w:sz="0" w:space="0" w:color="auto"/>
        <w:right w:val="none" w:sz="0" w:space="0" w:color="auto"/>
      </w:divBdr>
      <w:divsChild>
        <w:div w:id="1974754195">
          <w:marLeft w:val="0"/>
          <w:marRight w:val="0"/>
          <w:marTop w:val="0"/>
          <w:marBottom w:val="0"/>
          <w:divBdr>
            <w:top w:val="none" w:sz="0" w:space="0" w:color="auto"/>
            <w:left w:val="none" w:sz="0" w:space="0" w:color="auto"/>
            <w:bottom w:val="none" w:sz="0" w:space="0" w:color="auto"/>
            <w:right w:val="none" w:sz="0" w:space="0" w:color="auto"/>
          </w:divBdr>
        </w:div>
      </w:divsChild>
    </w:div>
    <w:div w:id="1281959721">
      <w:bodyDiv w:val="1"/>
      <w:marLeft w:val="0"/>
      <w:marRight w:val="0"/>
      <w:marTop w:val="0"/>
      <w:marBottom w:val="0"/>
      <w:divBdr>
        <w:top w:val="none" w:sz="0" w:space="0" w:color="auto"/>
        <w:left w:val="none" w:sz="0" w:space="0" w:color="auto"/>
        <w:bottom w:val="none" w:sz="0" w:space="0" w:color="auto"/>
        <w:right w:val="none" w:sz="0" w:space="0" w:color="auto"/>
      </w:divBdr>
    </w:div>
    <w:div w:id="1642493652">
      <w:bodyDiv w:val="1"/>
      <w:marLeft w:val="0"/>
      <w:marRight w:val="0"/>
      <w:marTop w:val="0"/>
      <w:marBottom w:val="0"/>
      <w:divBdr>
        <w:top w:val="none" w:sz="0" w:space="0" w:color="auto"/>
        <w:left w:val="none" w:sz="0" w:space="0" w:color="auto"/>
        <w:bottom w:val="none" w:sz="0" w:space="0" w:color="auto"/>
        <w:right w:val="none" w:sz="0" w:space="0" w:color="auto"/>
      </w:divBdr>
    </w:div>
    <w:div w:id="1836340395">
      <w:bodyDiv w:val="1"/>
      <w:marLeft w:val="0"/>
      <w:marRight w:val="0"/>
      <w:marTop w:val="0"/>
      <w:marBottom w:val="0"/>
      <w:divBdr>
        <w:top w:val="none" w:sz="0" w:space="0" w:color="auto"/>
        <w:left w:val="none" w:sz="0" w:space="0" w:color="auto"/>
        <w:bottom w:val="none" w:sz="0" w:space="0" w:color="auto"/>
        <w:right w:val="none" w:sz="0" w:space="0" w:color="auto"/>
      </w:divBdr>
    </w:div>
    <w:div w:id="1968272150">
      <w:bodyDiv w:val="1"/>
      <w:marLeft w:val="0"/>
      <w:marRight w:val="0"/>
      <w:marTop w:val="0"/>
      <w:marBottom w:val="0"/>
      <w:divBdr>
        <w:top w:val="none" w:sz="0" w:space="0" w:color="auto"/>
        <w:left w:val="none" w:sz="0" w:space="0" w:color="auto"/>
        <w:bottom w:val="none" w:sz="0" w:space="0" w:color="auto"/>
        <w:right w:val="none" w:sz="0" w:space="0" w:color="auto"/>
      </w:divBdr>
      <w:divsChild>
        <w:div w:id="799613794">
          <w:marLeft w:val="0"/>
          <w:marRight w:val="0"/>
          <w:marTop w:val="0"/>
          <w:marBottom w:val="0"/>
          <w:divBdr>
            <w:top w:val="none" w:sz="0" w:space="0" w:color="auto"/>
            <w:left w:val="none" w:sz="0" w:space="0" w:color="auto"/>
            <w:bottom w:val="none" w:sz="0" w:space="0" w:color="auto"/>
            <w:right w:val="none" w:sz="0" w:space="0" w:color="auto"/>
          </w:divBdr>
        </w:div>
      </w:divsChild>
    </w:div>
    <w:div w:id="2050953372">
      <w:bodyDiv w:val="1"/>
      <w:marLeft w:val="0"/>
      <w:marRight w:val="0"/>
      <w:marTop w:val="0"/>
      <w:marBottom w:val="0"/>
      <w:divBdr>
        <w:top w:val="none" w:sz="0" w:space="0" w:color="auto"/>
        <w:left w:val="none" w:sz="0" w:space="0" w:color="auto"/>
        <w:bottom w:val="none" w:sz="0" w:space="0" w:color="auto"/>
        <w:right w:val="none" w:sz="0" w:space="0" w:color="auto"/>
      </w:divBdr>
      <w:divsChild>
        <w:div w:id="10185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nickpotamianos/Computer_Vision_Lab/blob/main/CV_1-PYRAMIDS/exercise2.ipynb"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nickpotamianos/Computer_Vision_Lab/blob/main/CV_1-PYRAMIDS/exercise3.ipynb"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rive.google.com/drive/folders/1XNvzTHxq6UscvCHwUAZvLmGmhNDFavWT?usp=sharin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nickpotamianos/Computer_Vision_Lab/blob/main/CV_1-PYRAMIDS/%5BPUBLIC%5D%20CV_1-PYRAMIDS-files/codes_and_models/pspnet_eval.ipynb" TargetMode="External"/><Relationship Id="rId28" Type="http://schemas.openxmlformats.org/officeDocument/2006/relationships/footer" Target="footer2.xml"/><Relationship Id="rId10" Type="http://schemas.openxmlformats.org/officeDocument/2006/relationships/hyperlink" Target="https://github.com/nickpotamianos/Computer_Vision_Lab/blob/main/CV_1-PYRAMIDS/exercise1.ipynb"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nickpotamianos/Computer_Vision_Lab/tree/main/CV_1-PYRAMI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D60977-9BED-3F42-BD4F-A45AB03E0F44}">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D87FB-B403-4911-979F-AA812909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5618</Words>
  <Characters>32026</Characters>
  <Application>Microsoft Office Word</Application>
  <DocSecurity>4</DocSecurity>
  <Lines>266</Lines>
  <Paragraphs>75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Developing Secure Digital Exam Platform for Multiple Choice Questions - e@exams</vt:lpstr>
      <vt:lpstr>Developing Secure Digital Exam Platform for Multiple Choice Questions - e@exams</vt:lpstr>
    </vt:vector>
  </TitlesOfParts>
  <Company/>
  <LinksUpToDate>false</LinksUpToDate>
  <CharactersWithSpaces>37569</CharactersWithSpaces>
  <SharedDoc>false</SharedDoc>
  <HLinks>
    <vt:vector size="36" baseType="variant">
      <vt:variant>
        <vt:i4>1441821</vt:i4>
      </vt:variant>
      <vt:variant>
        <vt:i4>15</vt:i4>
      </vt:variant>
      <vt:variant>
        <vt:i4>0</vt:i4>
      </vt:variant>
      <vt:variant>
        <vt:i4>5</vt:i4>
      </vt:variant>
      <vt:variant>
        <vt:lpwstr>https://drive.google.com/drive/folders/1XNvzTHxq6UscvCHwUAZvLmGmhNDFavWT?usp=sharing</vt:lpwstr>
      </vt:variant>
      <vt:variant>
        <vt:lpwstr/>
      </vt:variant>
      <vt:variant>
        <vt:i4>1966184</vt:i4>
      </vt:variant>
      <vt:variant>
        <vt:i4>12</vt:i4>
      </vt:variant>
      <vt:variant>
        <vt:i4>0</vt:i4>
      </vt:variant>
      <vt:variant>
        <vt:i4>5</vt:i4>
      </vt:variant>
      <vt:variant>
        <vt:lpwstr>https://github.com/nickpotamianos/Computer_Vision_Lab/blob/main/CV_1-PYRAMIDS/%5BPUBLIC%5D CV_1-PYRAMIDS-files/codes_and_models/pspnet_eval.ipynb</vt:lpwstr>
      </vt:variant>
      <vt:variant>
        <vt:lpwstr/>
      </vt:variant>
      <vt:variant>
        <vt:i4>2818076</vt:i4>
      </vt:variant>
      <vt:variant>
        <vt:i4>9</vt:i4>
      </vt:variant>
      <vt:variant>
        <vt:i4>0</vt:i4>
      </vt:variant>
      <vt:variant>
        <vt:i4>5</vt:i4>
      </vt:variant>
      <vt:variant>
        <vt:lpwstr>https://github.com/nickpotamianos/Computer_Vision_Lab/blob/main/CV_1-PYRAMIDS/exercise3.ipynb</vt:lpwstr>
      </vt:variant>
      <vt:variant>
        <vt:lpwstr/>
      </vt:variant>
      <vt:variant>
        <vt:i4>2818077</vt:i4>
      </vt:variant>
      <vt:variant>
        <vt:i4>6</vt:i4>
      </vt:variant>
      <vt:variant>
        <vt:i4>0</vt:i4>
      </vt:variant>
      <vt:variant>
        <vt:i4>5</vt:i4>
      </vt:variant>
      <vt:variant>
        <vt:lpwstr>https://github.com/nickpotamianos/Computer_Vision_Lab/blob/main/CV_1-PYRAMIDS/exercise2.ipynb</vt:lpwstr>
      </vt:variant>
      <vt:variant>
        <vt:lpwstr/>
      </vt:variant>
      <vt:variant>
        <vt:i4>2818078</vt:i4>
      </vt:variant>
      <vt:variant>
        <vt:i4>3</vt:i4>
      </vt:variant>
      <vt:variant>
        <vt:i4>0</vt:i4>
      </vt:variant>
      <vt:variant>
        <vt:i4>5</vt:i4>
      </vt:variant>
      <vt:variant>
        <vt:lpwstr>https://github.com/nickpotamianos/Computer_Vision_Lab/blob/main/CV_1-PYRAMIDS/exercise1.ipynb</vt:lpwstr>
      </vt:variant>
      <vt:variant>
        <vt:lpwstr/>
      </vt:variant>
      <vt:variant>
        <vt:i4>2818112</vt:i4>
      </vt:variant>
      <vt:variant>
        <vt:i4>0</vt:i4>
      </vt:variant>
      <vt:variant>
        <vt:i4>0</vt:i4>
      </vt:variant>
      <vt:variant>
        <vt:i4>5</vt:i4>
      </vt:variant>
      <vt:variant>
        <vt:lpwstr>https://github.com/nickpotamianos/Computer_Vision_Lab/tree/main/CV_1-PYRAMIDS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Secure Digital Exam Platform for Multiple Choice Questions - e@exams</dc:title>
  <dc:subject/>
  <dc:creator>Christos Makris</dc:creator>
  <cp:keywords/>
  <cp:lastModifiedBy>ΠΟΤΑΜΙΑΝΟΣ ΑΓΓΕΛΟΣ - ΝΙΚΟΛΑΟΣ</cp:lastModifiedBy>
  <cp:revision>71</cp:revision>
  <cp:lastPrinted>2017-04-05T20:54:00Z</cp:lastPrinted>
  <dcterms:created xsi:type="dcterms:W3CDTF">2024-12-16T00:59:00Z</dcterms:created>
  <dcterms:modified xsi:type="dcterms:W3CDTF">2025-01-04T11:36:00Z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6f61ae99302e8419d747d7e47298994de88f23dc22046d845d7c2ccf8344543b</vt:lpwstr>
  </property>
</Properties>
</file>